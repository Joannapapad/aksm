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5DF9" w:rsidRDefault="00C65DF9" w:rsidP="003C55FC">
      <w:pPr>
        <w:rPr>
          <w:rFonts w:ascii="Arial" w:hAnsi="Arial" w:cs="Arial"/>
          <w:color w:val="FFFFFF" w:themeColor="background1"/>
          <w:sz w:val="14"/>
          <w:szCs w:val="14"/>
        </w:rPr>
      </w:pPr>
    </w:p>
    <w:p w:rsidR="00C65DF9" w:rsidRDefault="0089268C">
      <w:pPr>
        <w:rPr>
          <w:rFonts w:ascii="Arial" w:hAnsi="Arial" w:cs="Arial"/>
          <w:color w:val="FFFFFF" w:themeColor="background1"/>
          <w:sz w:val="14"/>
          <w:szCs w:val="14"/>
        </w:rPr>
      </w:pPr>
      <w:r w:rsidRPr="0089268C">
        <w:rPr>
          <w:rFonts w:ascii="Arial" w:hAnsi="Arial" w:cs="Arial"/>
          <w:noProof/>
          <w:color w:val="FFFFFF" w:themeColor="background1"/>
          <w:sz w:val="14"/>
          <w:szCs w:val="14"/>
          <w:lang w:val="el-GR" w:eastAsia="el-GR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51DBF2EA" wp14:editId="7E02DBE3">
                <wp:simplePos x="0" y="0"/>
                <wp:positionH relativeFrom="column">
                  <wp:posOffset>14236700</wp:posOffset>
                </wp:positionH>
                <wp:positionV relativeFrom="paragraph">
                  <wp:posOffset>10374630</wp:posOffset>
                </wp:positionV>
                <wp:extent cx="313690" cy="246380"/>
                <wp:effectExtent l="0" t="0" r="0" b="1270"/>
                <wp:wrapNone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690" cy="246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9268C" w:rsidRPr="009138D5" w:rsidRDefault="0089268C" w:rsidP="0089268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138D5"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51DBF2E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21pt;margin-top:816.9pt;width:24.7pt;height:19.4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" filled="f" stroked="f">
                <v:textbox>
                  <w:txbxContent>
                    <w:p w:rsidR="0089268C" w:rsidRPr="009138D5" w:rsidRDefault="0089268C" w:rsidP="0089268C">
                      <w:pPr>
                        <w:rPr>
                          <w:color w:val="FFFFFF" w:themeColor="background1"/>
                        </w:rPr>
                      </w:pPr>
                      <w:r w:rsidRPr="009138D5"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9268C">
        <w:rPr>
          <w:rFonts w:ascii="Arial" w:hAnsi="Arial" w:cs="Arial"/>
          <w:noProof/>
          <w:color w:val="FFFFFF" w:themeColor="background1"/>
          <w:sz w:val="14"/>
          <w:szCs w:val="14"/>
          <w:lang w:val="el-GR" w:eastAsia="el-GR"/>
        </w:rPr>
        <mc:AlternateContent>
          <mc:Choice Requires="wps">
            <w:drawing>
              <wp:anchor distT="0" distB="0" distL="114300" distR="114300" simplePos="0" relativeHeight="251981824" behindDoc="1" locked="0" layoutInCell="1" allowOverlap="1" wp14:anchorId="4EBA8E59" wp14:editId="65F3C1F9">
                <wp:simplePos x="0" y="0"/>
                <wp:positionH relativeFrom="column">
                  <wp:posOffset>14233525</wp:posOffset>
                </wp:positionH>
                <wp:positionV relativeFrom="paragraph">
                  <wp:posOffset>10354945</wp:posOffset>
                </wp:positionV>
                <wp:extent cx="285750" cy="686435"/>
                <wp:effectExtent l="0" t="0" r="0" b="0"/>
                <wp:wrapNone/>
                <wp:docPr id="207" name="Rectangle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5750" cy="686435"/>
                        </a:xfrm>
                        <a:prstGeom prst="rect">
                          <a:avLst/>
                        </a:prstGeom>
                        <a:solidFill>
                          <a:srgbClr val="CF0A2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34DCD84" id="Rectangle 341" o:spid="_x0000_s1026" style="position:absolute;margin-left:1120.75pt;margin-top:815.35pt;width:22.5pt;height:54.05pt;z-index:-25133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" fillcolor="#cf0a2c" stroked="f"/>
            </w:pict>
          </mc:Fallback>
        </mc:AlternateContent>
      </w:r>
    </w:p>
    <w:p w:rsidR="00C65DF9" w:rsidRDefault="00C65DF9" w:rsidP="003C55FC">
      <w:pPr>
        <w:rPr>
          <w:rFonts w:ascii="Arial" w:hAnsi="Arial" w:cs="Arial"/>
          <w:color w:val="FFFFFF" w:themeColor="background1"/>
          <w:sz w:val="14"/>
          <w:szCs w:val="14"/>
        </w:rPr>
      </w:pPr>
      <w:r>
        <w:rPr>
          <w:noProof/>
          <w:lang w:val="el-GR" w:eastAsia="el-GR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5074FA27" wp14:editId="32AD8E20">
                <wp:simplePos x="0" y="0"/>
                <wp:positionH relativeFrom="column">
                  <wp:posOffset>12753975</wp:posOffset>
                </wp:positionH>
                <wp:positionV relativeFrom="paragraph">
                  <wp:posOffset>664210</wp:posOffset>
                </wp:positionV>
                <wp:extent cx="2179320" cy="284480"/>
                <wp:effectExtent l="0" t="0" r="0" b="127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9320" cy="284480"/>
                        </a:xfrm>
                        <a:prstGeom prst="rect">
                          <a:avLst/>
                        </a:prstGeom>
                        <a:solidFill>
                          <a:srgbClr val="CF0A2C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65DF9" w:rsidRPr="00D51715" w:rsidRDefault="00C65DF9" w:rsidP="00C65DF9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r w:rsidRPr="00D51715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INDUSTRIAL SURVEYING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074FA27" id="Text Box 18" o:spid="_x0000_s1027" type="#_x0000_t202" style="position:absolute;margin-left:1004.25pt;margin-top:52.3pt;width:171.6pt;height:22.4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" fillcolor="#cf0a2c" stroked="f" strokeweight=".5pt">
                <v:textbox>
                  <w:txbxContent>
                    <w:p w:rsidR="00C65DF9" w:rsidRPr="00D51715" w:rsidRDefault="00C65DF9" w:rsidP="00C65DF9">
                      <w:pPr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  <w:r w:rsidRPr="00D51715">
                        <w:rPr>
                          <w:rFonts w:ascii="Century Gothic" w:hAnsi="Century Gothic"/>
                          <w:color w:val="FFFFFF" w:themeColor="background1"/>
                        </w:rPr>
                        <w:t>INDUSTRIAL SURVEYING</w:t>
                      </w:r>
                    </w:p>
                  </w:txbxContent>
                </v:textbox>
              </v:shape>
            </w:pict>
          </mc:Fallback>
        </mc:AlternateContent>
      </w:r>
      <w:r w:rsidR="0089268C" w:rsidRPr="0089268C">
        <w:rPr>
          <w:rFonts w:ascii="Arial" w:hAnsi="Arial" w:cs="Arial"/>
          <w:noProof/>
          <w:color w:val="FFFFFF" w:themeColor="background1"/>
          <w:sz w:val="14"/>
          <w:szCs w:val="14"/>
          <w:lang w:val="el-GR" w:eastAsia="el-GR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473220F0" wp14:editId="692683AE">
                <wp:simplePos x="0" y="0"/>
                <wp:positionH relativeFrom="column">
                  <wp:posOffset>14229080</wp:posOffset>
                </wp:positionH>
                <wp:positionV relativeFrom="paragraph">
                  <wp:posOffset>10483850</wp:posOffset>
                </wp:positionV>
                <wp:extent cx="313690" cy="246380"/>
                <wp:effectExtent l="0" t="0" r="0" b="127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690" cy="246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9268C" w:rsidRPr="009138D5" w:rsidRDefault="0089268C" w:rsidP="0089268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138D5"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73220F0" id="_x0000_s1028" type="#_x0000_t202" style="position:absolute;margin-left:1120.4pt;margin-top:825.5pt;width:24.7pt;height:19.4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" filled="f" stroked="f">
                <v:textbox>
                  <w:txbxContent>
                    <w:p w:rsidR="0089268C" w:rsidRPr="009138D5" w:rsidRDefault="0089268C" w:rsidP="0089268C">
                      <w:pPr>
                        <w:rPr>
                          <w:color w:val="FFFFFF" w:themeColor="background1"/>
                        </w:rPr>
                      </w:pPr>
                      <w:r w:rsidRPr="009138D5"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89268C" w:rsidRPr="0089268C">
        <w:rPr>
          <w:rFonts w:ascii="Arial" w:hAnsi="Arial" w:cs="Arial"/>
          <w:noProof/>
          <w:color w:val="FFFFFF" w:themeColor="background1"/>
          <w:sz w:val="14"/>
          <w:szCs w:val="14"/>
          <w:lang w:val="el-GR" w:eastAsia="el-GR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0596AB04" wp14:editId="002B7526">
                <wp:simplePos x="0" y="0"/>
                <wp:positionH relativeFrom="column">
                  <wp:posOffset>14229080</wp:posOffset>
                </wp:positionH>
                <wp:positionV relativeFrom="paragraph">
                  <wp:posOffset>10452100</wp:posOffset>
                </wp:positionV>
                <wp:extent cx="285750" cy="686435"/>
                <wp:effectExtent l="0" t="0" r="0" b="0"/>
                <wp:wrapNone/>
                <wp:docPr id="37" name="Rectangle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5750" cy="686435"/>
                        </a:xfrm>
                        <a:prstGeom prst="rect">
                          <a:avLst/>
                        </a:prstGeom>
                        <a:solidFill>
                          <a:srgbClr val="CF0A2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7DFC4D6E" id="Rectangle 341" o:spid="_x0000_s1026" style="position:absolute;margin-left:1120.4pt;margin-top:823pt;width:22.5pt;height:54.05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" fillcolor="#cf0a2c" stroked="f"/>
            </w:pict>
          </mc:Fallback>
        </mc:AlternateContent>
      </w:r>
      <w:r w:rsidR="0089268C" w:rsidRPr="0089268C">
        <w:rPr>
          <w:rFonts w:ascii="Arial" w:hAnsi="Arial" w:cs="Arial"/>
          <w:noProof/>
          <w:color w:val="FFFFFF" w:themeColor="background1"/>
          <w:sz w:val="14"/>
          <w:szCs w:val="14"/>
          <w:lang w:val="el-GR" w:eastAsia="el-GR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1E39EB3A" wp14:editId="2F01E14C">
                <wp:simplePos x="0" y="0"/>
                <wp:positionH relativeFrom="column">
                  <wp:posOffset>14236700</wp:posOffset>
                </wp:positionH>
                <wp:positionV relativeFrom="paragraph">
                  <wp:posOffset>10476865</wp:posOffset>
                </wp:positionV>
                <wp:extent cx="313690" cy="246380"/>
                <wp:effectExtent l="0" t="0" r="0" b="1270"/>
                <wp:wrapNone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690" cy="246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9268C" w:rsidRPr="009138D5" w:rsidRDefault="0089268C" w:rsidP="0089268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138D5"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E39EB3A" id="_x0000_s1029" type="#_x0000_t202" style="position:absolute;margin-left:1121pt;margin-top:824.95pt;width:24.7pt;height:19.4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" filled="f" stroked="f">
                <v:textbox>
                  <w:txbxContent>
                    <w:p w:rsidR="0089268C" w:rsidRPr="009138D5" w:rsidRDefault="0089268C" w:rsidP="0089268C">
                      <w:pPr>
                        <w:rPr>
                          <w:color w:val="FFFFFF" w:themeColor="background1"/>
                        </w:rPr>
                      </w:pPr>
                      <w:r w:rsidRPr="009138D5"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89268C" w:rsidRPr="0089268C">
        <w:rPr>
          <w:rFonts w:ascii="Arial" w:hAnsi="Arial" w:cs="Arial"/>
          <w:noProof/>
          <w:color w:val="FFFFFF" w:themeColor="background1"/>
          <w:sz w:val="14"/>
          <w:szCs w:val="14"/>
          <w:lang w:val="el-GR" w:eastAsia="el-GR"/>
        </w:rPr>
        <mc:AlternateContent>
          <mc:Choice Requires="wps">
            <w:drawing>
              <wp:anchor distT="0" distB="0" distL="114300" distR="114300" simplePos="0" relativeHeight="251969536" behindDoc="1" locked="0" layoutInCell="1" allowOverlap="1" wp14:anchorId="762CDE92" wp14:editId="32638F8F">
                <wp:simplePos x="0" y="0"/>
                <wp:positionH relativeFrom="column">
                  <wp:posOffset>14233525</wp:posOffset>
                </wp:positionH>
                <wp:positionV relativeFrom="paragraph">
                  <wp:posOffset>10457180</wp:posOffset>
                </wp:positionV>
                <wp:extent cx="285750" cy="686435"/>
                <wp:effectExtent l="0" t="0" r="0" b="0"/>
                <wp:wrapNone/>
                <wp:docPr id="49" name="Rectangle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5750" cy="686435"/>
                        </a:xfrm>
                        <a:prstGeom prst="rect">
                          <a:avLst/>
                        </a:prstGeom>
                        <a:solidFill>
                          <a:srgbClr val="CF0A2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AC5A244" id="Rectangle 341" o:spid="_x0000_s1026" style="position:absolute;margin-left:1120.75pt;margin-top:823.4pt;width:22.5pt;height:54.05pt;z-index:-25134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" fillcolor="#cf0a2c" stroked="f"/>
            </w:pict>
          </mc:Fallback>
        </mc:AlternateContent>
      </w:r>
      <w:r w:rsidR="0089268C" w:rsidRPr="0089268C">
        <w:rPr>
          <w:rFonts w:ascii="Arial" w:hAnsi="Arial" w:cs="Arial"/>
          <w:noProof/>
          <w:color w:val="FFFFFF" w:themeColor="background1"/>
          <w:sz w:val="14"/>
          <w:szCs w:val="14"/>
          <w:lang w:val="el-GR" w:eastAsia="el-GR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308738FE" wp14:editId="4EA22C28">
                <wp:simplePos x="0" y="0"/>
                <wp:positionH relativeFrom="column">
                  <wp:posOffset>14236700</wp:posOffset>
                </wp:positionH>
                <wp:positionV relativeFrom="paragraph">
                  <wp:posOffset>10476865</wp:posOffset>
                </wp:positionV>
                <wp:extent cx="313690" cy="246380"/>
                <wp:effectExtent l="0" t="0" r="0" b="1270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690" cy="246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9268C" w:rsidRPr="009138D5" w:rsidRDefault="0089268C" w:rsidP="0089268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138D5"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08738FE" id="_x0000_s1030" type="#_x0000_t202" style="position:absolute;margin-left:1121pt;margin-top:824.95pt;width:24.7pt;height:19.4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" filled="f" stroked="f">
                <v:textbox>
                  <w:txbxContent>
                    <w:p w:rsidR="0089268C" w:rsidRPr="009138D5" w:rsidRDefault="0089268C" w:rsidP="0089268C">
                      <w:pPr>
                        <w:rPr>
                          <w:color w:val="FFFFFF" w:themeColor="background1"/>
                        </w:rPr>
                      </w:pPr>
                      <w:r w:rsidRPr="009138D5"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89268C" w:rsidRPr="0089268C">
        <w:rPr>
          <w:rFonts w:ascii="Arial" w:hAnsi="Arial" w:cs="Arial"/>
          <w:noProof/>
          <w:color w:val="FFFFFF" w:themeColor="background1"/>
          <w:sz w:val="14"/>
          <w:szCs w:val="14"/>
          <w:lang w:val="el-GR" w:eastAsia="el-GR"/>
        </w:rPr>
        <mc:AlternateContent>
          <mc:Choice Requires="wps">
            <w:drawing>
              <wp:anchor distT="0" distB="0" distL="114300" distR="114300" simplePos="0" relativeHeight="251972608" behindDoc="1" locked="0" layoutInCell="1" allowOverlap="1" wp14:anchorId="3E84EA1A" wp14:editId="0C15ACAF">
                <wp:simplePos x="0" y="0"/>
                <wp:positionH relativeFrom="column">
                  <wp:posOffset>14233525</wp:posOffset>
                </wp:positionH>
                <wp:positionV relativeFrom="paragraph">
                  <wp:posOffset>10457180</wp:posOffset>
                </wp:positionV>
                <wp:extent cx="285750" cy="686435"/>
                <wp:effectExtent l="0" t="0" r="0" b="0"/>
                <wp:wrapNone/>
                <wp:docPr id="51" name="Rectangle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5750" cy="686435"/>
                        </a:xfrm>
                        <a:prstGeom prst="rect">
                          <a:avLst/>
                        </a:prstGeom>
                        <a:solidFill>
                          <a:srgbClr val="CF0A2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AA2D66B" id="Rectangle 341" o:spid="_x0000_s1026" style="position:absolute;margin-left:1120.75pt;margin-top:823.4pt;width:22.5pt;height:54.05pt;z-index:-25134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" fillcolor="#cf0a2c" stroked="f"/>
            </w:pict>
          </mc:Fallback>
        </mc:AlternateContent>
      </w:r>
      <w:r>
        <w:rPr>
          <w:noProof/>
          <w:lang w:val="el-GR" w:eastAsia="el-GR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368E62C2" wp14:editId="0F6F7443">
                <wp:simplePos x="0" y="0"/>
                <wp:positionH relativeFrom="column">
                  <wp:posOffset>-476250</wp:posOffset>
                </wp:positionH>
                <wp:positionV relativeFrom="paragraph">
                  <wp:posOffset>-94068</wp:posOffset>
                </wp:positionV>
                <wp:extent cx="7614285" cy="10798175"/>
                <wp:effectExtent l="0" t="0" r="0" b="0"/>
                <wp:wrapNone/>
                <wp:docPr id="1" name="Freeform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14285" cy="10798175"/>
                        </a:xfrm>
                        <a:custGeom>
                          <a:avLst/>
                          <a:gdLst>
                            <a:gd name="T0" fmla="+- 0 16838 -170"/>
                            <a:gd name="T1" fmla="*/ T0 w 17178"/>
                            <a:gd name="T2" fmla="+- 0 0 -170"/>
                            <a:gd name="T3" fmla="*/ 0 h 12246"/>
                            <a:gd name="T4" fmla="+- 0 0 -170"/>
                            <a:gd name="T5" fmla="*/ T4 w 17178"/>
                            <a:gd name="T6" fmla="+- 0 0 -170"/>
                            <a:gd name="T7" fmla="*/ 0 h 12246"/>
                            <a:gd name="T8" fmla="+- 0 0 -170"/>
                            <a:gd name="T9" fmla="*/ T8 w 17178"/>
                            <a:gd name="T10" fmla="+- 0 11906 -170"/>
                            <a:gd name="T11" fmla="*/ 11906 h 12246"/>
                            <a:gd name="T12" fmla="+- 0 16838 -170"/>
                            <a:gd name="T13" fmla="*/ T12 w 17178"/>
                            <a:gd name="T14" fmla="+- 0 11906 -170"/>
                            <a:gd name="T15" fmla="*/ 11906 h 12246"/>
                            <a:gd name="T16" fmla="+- 0 16838 -170"/>
                            <a:gd name="T17" fmla="*/ T16 w 17178"/>
                            <a:gd name="T18" fmla="+- 0 0 -170"/>
                            <a:gd name="T19" fmla="*/ 0 h 1224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17178" h="12246">
                              <a:moveTo>
                                <a:pt x="17008" y="170"/>
                              </a:moveTo>
                              <a:lnTo>
                                <a:pt x="170" y="170"/>
                              </a:lnTo>
                              <a:lnTo>
                                <a:pt x="170" y="12076"/>
                              </a:lnTo>
                              <a:lnTo>
                                <a:pt x="17008" y="12076"/>
                              </a:lnTo>
                              <a:lnTo>
                                <a:pt x="17008" y="1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B8C8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4E93399" id="Freeform 59" o:spid="_x0000_s1026" style="position:absolute;margin-left:-37.5pt;margin-top:-7.4pt;width:599.55pt;height:850.25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178,12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" path="m17008,170l170,170r,11906l17008,12076r,-11906xe" fillcolor="#8b8c8d" stroked="f">
                <v:path arrowok="t" o:connecttype="custom" o:connectlocs="7538931,0;75354,0;75354,10498373;7538931,10498373;7538931,0" o:connectangles="0,0,0,0,0"/>
              </v:shape>
            </w:pict>
          </mc:Fallback>
        </mc:AlternateContent>
      </w:r>
    </w:p>
    <w:p w:rsidR="00C65DF9" w:rsidRDefault="0089268C">
      <w:pPr>
        <w:rPr>
          <w:rFonts w:ascii="Arial" w:hAnsi="Arial" w:cs="Arial"/>
          <w:color w:val="FFFFFF" w:themeColor="background1"/>
          <w:sz w:val="14"/>
          <w:szCs w:val="14"/>
        </w:rPr>
      </w:pPr>
      <w:r w:rsidRPr="0089268C">
        <w:rPr>
          <w:rFonts w:ascii="Arial" w:hAnsi="Arial" w:cs="Arial"/>
          <w:noProof/>
          <w:color w:val="FFFFFF" w:themeColor="background1"/>
          <w:sz w:val="14"/>
          <w:szCs w:val="14"/>
          <w:lang w:val="el-GR" w:eastAsia="el-GR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003326F9" wp14:editId="456ABD1A">
                <wp:simplePos x="0" y="0"/>
                <wp:positionH relativeFrom="column">
                  <wp:posOffset>-198120</wp:posOffset>
                </wp:positionH>
                <wp:positionV relativeFrom="paragraph">
                  <wp:posOffset>9914255</wp:posOffset>
                </wp:positionV>
                <wp:extent cx="285750" cy="381635"/>
                <wp:effectExtent l="0" t="0" r="0" b="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816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268C" w:rsidRPr="00F829A4" w:rsidRDefault="00D85EC5" w:rsidP="0089268C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03326F9" id="_x0000_s1031" type="#_x0000_t202" style="position:absolute;margin-left:-15.6pt;margin-top:780.65pt;width:22.5pt;height:30.0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" filled="f" stroked="f">
                <v:textbox>
                  <w:txbxContent>
                    <w:p w:rsidR="0089268C" w:rsidRPr="00F829A4" w:rsidRDefault="00D85EC5" w:rsidP="0089268C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89268C">
        <w:rPr>
          <w:rFonts w:ascii="Arial" w:hAnsi="Arial" w:cs="Arial"/>
          <w:noProof/>
          <w:color w:val="FFFFFF" w:themeColor="background1"/>
          <w:sz w:val="14"/>
          <w:szCs w:val="14"/>
          <w:lang w:val="el-GR" w:eastAsia="el-GR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2AE57374" wp14:editId="3F8AE54F">
                <wp:simplePos x="0" y="0"/>
                <wp:positionH relativeFrom="column">
                  <wp:posOffset>-198120</wp:posOffset>
                </wp:positionH>
                <wp:positionV relativeFrom="paragraph">
                  <wp:posOffset>9914255</wp:posOffset>
                </wp:positionV>
                <wp:extent cx="285750" cy="686435"/>
                <wp:effectExtent l="0" t="0" r="0" b="0"/>
                <wp:wrapNone/>
                <wp:docPr id="24" name="Rectangle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5750" cy="686435"/>
                        </a:xfrm>
                        <a:prstGeom prst="rect">
                          <a:avLst/>
                        </a:prstGeom>
                        <a:solidFill>
                          <a:srgbClr val="CF0A2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D99D24E" id="Rectangle 341" o:spid="_x0000_s1026" style="position:absolute;margin-left:-15.6pt;margin-top:780.65pt;width:22.5pt;height:54.05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" fillcolor="#cf0a2c" stroked="f"/>
            </w:pict>
          </mc:Fallback>
        </mc:AlternateContent>
      </w:r>
      <w:r w:rsidR="00C65DF9" w:rsidRPr="000461E3">
        <w:rPr>
          <w:rFonts w:ascii="Arial" w:eastAsia="Arial" w:hAnsi="Arial" w:cs="Arial"/>
          <w:noProof/>
          <w:color w:val="FEFFFE"/>
          <w:spacing w:val="-8"/>
          <w:w w:val="95"/>
          <w:sz w:val="19"/>
          <w:szCs w:val="19"/>
          <w:lang w:val="el-GR" w:eastAsia="el-GR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4E8BDC11" wp14:editId="6686663E">
                <wp:simplePos x="0" y="0"/>
                <wp:positionH relativeFrom="column">
                  <wp:posOffset>-485140</wp:posOffset>
                </wp:positionH>
                <wp:positionV relativeFrom="paragraph">
                  <wp:posOffset>267970</wp:posOffset>
                </wp:positionV>
                <wp:extent cx="2179320" cy="284480"/>
                <wp:effectExtent l="0" t="0" r="0" b="1270"/>
                <wp:wrapNone/>
                <wp:docPr id="7" name="Text Box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9320" cy="284480"/>
                        </a:xfrm>
                        <a:prstGeom prst="rect">
                          <a:avLst/>
                        </a:prstGeom>
                        <a:solidFill>
                          <a:srgbClr val="CF0A2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5DF9" w:rsidRPr="00D51715" w:rsidRDefault="00C65DF9" w:rsidP="00C65DF9">
                            <w:pPr>
                              <w:ind w:right="-1343" w:firstLine="720"/>
                              <w:jc w:val="both"/>
                              <w:rPr>
                                <w:rFonts w:ascii="Century Gothic" w:hAnsi="Century Gothic" w:cs="Arial"/>
                                <w:color w:val="FFFFFF" w:themeColor="background1"/>
                              </w:rPr>
                            </w:pPr>
                            <w:r w:rsidRPr="00D51715">
                              <w:rPr>
                                <w:rFonts w:ascii="Century Gothic" w:hAnsi="Century Gothic" w:cs="Arial"/>
                                <w:color w:val="FFFFFF" w:themeColor="background1"/>
                              </w:rPr>
                              <w:t xml:space="preserve">INDUSTRIAL SURVEYING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E8BDC11" id="Text Box 343" o:spid="_x0000_s1032" type="#_x0000_t202" style="position:absolute;margin-left:-38.2pt;margin-top:21.1pt;width:171.6pt;height:22.4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" fillcolor="#cf0a2c" stroked="f">
                <v:textbox>
                  <w:txbxContent>
                    <w:p w:rsidR="00C65DF9" w:rsidRPr="00D51715" w:rsidRDefault="00C65DF9" w:rsidP="00C65DF9">
                      <w:pPr>
                        <w:ind w:right="-1343" w:firstLine="720"/>
                        <w:jc w:val="both"/>
                        <w:rPr>
                          <w:rFonts w:ascii="Century Gothic" w:hAnsi="Century Gothic" w:cs="Arial"/>
                          <w:color w:val="FFFFFF" w:themeColor="background1"/>
                        </w:rPr>
                      </w:pPr>
                      <w:r w:rsidRPr="00D51715">
                        <w:rPr>
                          <w:rFonts w:ascii="Century Gothic" w:hAnsi="Century Gothic" w:cs="Arial"/>
                          <w:color w:val="FFFFFF" w:themeColor="background1"/>
                        </w:rPr>
                        <w:t xml:space="preserve">INDUSTRIAL SURVEYING </w:t>
                      </w:r>
                    </w:p>
                  </w:txbxContent>
                </v:textbox>
              </v:shape>
            </w:pict>
          </mc:Fallback>
        </mc:AlternateContent>
      </w:r>
      <w:r w:rsidR="00C65DF9">
        <w:rPr>
          <w:rFonts w:ascii="Arial" w:hAnsi="Arial" w:cs="Arial"/>
          <w:color w:val="FFFFFF" w:themeColor="background1"/>
          <w:sz w:val="14"/>
          <w:szCs w:val="14"/>
        </w:rPr>
        <w:br w:type="page"/>
      </w:r>
    </w:p>
    <w:p w:rsidR="00C65DF9" w:rsidRDefault="0089268C" w:rsidP="003C55FC">
      <w:pPr>
        <w:rPr>
          <w:rFonts w:ascii="Arial" w:hAnsi="Arial" w:cs="Arial"/>
          <w:color w:val="FFFFFF" w:themeColor="background1"/>
          <w:sz w:val="14"/>
          <w:szCs w:val="14"/>
        </w:rPr>
      </w:pPr>
      <w:r w:rsidRPr="0089268C">
        <w:rPr>
          <w:rFonts w:ascii="Arial" w:hAnsi="Arial" w:cs="Arial"/>
          <w:noProof/>
          <w:color w:val="FFFFFF" w:themeColor="background1"/>
          <w:sz w:val="14"/>
          <w:szCs w:val="14"/>
          <w:lang w:val="el-GR" w:eastAsia="el-GR"/>
        </w:rPr>
        <w:lastRenderedPageBreak/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6D584EA3" wp14:editId="6FCDB3D4">
                <wp:simplePos x="0" y="0"/>
                <wp:positionH relativeFrom="column">
                  <wp:posOffset>14236700</wp:posOffset>
                </wp:positionH>
                <wp:positionV relativeFrom="paragraph">
                  <wp:posOffset>10476865</wp:posOffset>
                </wp:positionV>
                <wp:extent cx="313690" cy="246380"/>
                <wp:effectExtent l="0" t="0" r="0" b="1270"/>
                <wp:wrapNone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690" cy="246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9268C" w:rsidRPr="009138D5" w:rsidRDefault="0089268C" w:rsidP="0089268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138D5"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D0D5235" id="_x0000_s1033" type="#_x0000_t202" style="position:absolute;margin-left:1121pt;margin-top:824.95pt;width:24.7pt;height:19.4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" filled="f" stroked="f">
                <v:textbox>
                  <w:txbxContent>
                    <w:p w:rsidR="0089268C" w:rsidRPr="009138D5" w:rsidRDefault="0089268C" w:rsidP="0089268C">
                      <w:pPr>
                        <w:rPr>
                          <w:color w:val="FFFFFF" w:themeColor="background1"/>
                        </w:rPr>
                      </w:pPr>
                      <w:r w:rsidRPr="009138D5"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9268C">
        <w:rPr>
          <w:rFonts w:ascii="Arial" w:hAnsi="Arial" w:cs="Arial"/>
          <w:noProof/>
          <w:color w:val="FFFFFF" w:themeColor="background1"/>
          <w:sz w:val="14"/>
          <w:szCs w:val="14"/>
          <w:lang w:val="el-GR" w:eastAsia="el-GR"/>
        </w:rPr>
        <mc:AlternateContent>
          <mc:Choice Requires="wps">
            <w:drawing>
              <wp:anchor distT="0" distB="0" distL="114300" distR="114300" simplePos="0" relativeHeight="251975680" behindDoc="1" locked="0" layoutInCell="1" allowOverlap="1" wp14:anchorId="4178CC85" wp14:editId="524AD193">
                <wp:simplePos x="0" y="0"/>
                <wp:positionH relativeFrom="column">
                  <wp:posOffset>14233525</wp:posOffset>
                </wp:positionH>
                <wp:positionV relativeFrom="paragraph">
                  <wp:posOffset>10457180</wp:posOffset>
                </wp:positionV>
                <wp:extent cx="285750" cy="686435"/>
                <wp:effectExtent l="0" t="0" r="0" b="0"/>
                <wp:wrapNone/>
                <wp:docPr id="199" name="Rectangle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5750" cy="686435"/>
                        </a:xfrm>
                        <a:prstGeom prst="rect">
                          <a:avLst/>
                        </a:prstGeom>
                        <a:solidFill>
                          <a:srgbClr val="CF0A2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2B9663C" id="Rectangle 341" o:spid="_x0000_s1026" style="position:absolute;margin-left:1120.75pt;margin-top:823.4pt;width:22.5pt;height:54.05pt;z-index:-25134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" fillcolor="#cf0a2c" stroked="f"/>
            </w:pict>
          </mc:Fallback>
        </mc:AlternateContent>
      </w:r>
      <w:r w:rsidRPr="0089268C">
        <w:rPr>
          <w:rFonts w:ascii="Arial" w:hAnsi="Arial" w:cs="Arial"/>
          <w:noProof/>
          <w:color w:val="FFFFFF" w:themeColor="background1"/>
          <w:sz w:val="14"/>
          <w:szCs w:val="14"/>
          <w:lang w:val="el-GR" w:eastAsia="el-GR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1B56C447" wp14:editId="6AB4A365">
                <wp:simplePos x="0" y="0"/>
                <wp:positionH relativeFrom="column">
                  <wp:posOffset>14236700</wp:posOffset>
                </wp:positionH>
                <wp:positionV relativeFrom="paragraph">
                  <wp:posOffset>10476865</wp:posOffset>
                </wp:positionV>
                <wp:extent cx="313690" cy="246380"/>
                <wp:effectExtent l="0" t="0" r="0" b="1270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690" cy="246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9268C" w:rsidRPr="009138D5" w:rsidRDefault="0089268C" w:rsidP="0089268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138D5"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4" type="#_x0000_t202" style="position:absolute;margin-left:1121pt;margin-top:824.95pt;width:24.7pt;height:19.4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" filled="f" stroked="f">
                <v:textbox>
                  <w:txbxContent>
                    <w:p w:rsidR="0089268C" w:rsidRPr="009138D5" w:rsidRDefault="0089268C" w:rsidP="0089268C">
                      <w:pPr>
                        <w:rPr>
                          <w:color w:val="FFFFFF" w:themeColor="background1"/>
                        </w:rPr>
                      </w:pPr>
                      <w:r w:rsidRPr="009138D5"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9268C">
        <w:rPr>
          <w:rFonts w:ascii="Arial" w:hAnsi="Arial" w:cs="Arial"/>
          <w:noProof/>
          <w:color w:val="FFFFFF" w:themeColor="background1"/>
          <w:sz w:val="14"/>
          <w:szCs w:val="14"/>
          <w:lang w:val="el-GR" w:eastAsia="el-GR"/>
        </w:rPr>
        <mc:AlternateContent>
          <mc:Choice Requires="wps">
            <w:drawing>
              <wp:anchor distT="0" distB="0" distL="114300" distR="114300" simplePos="0" relativeHeight="251966464" behindDoc="1" locked="0" layoutInCell="1" allowOverlap="1" wp14:anchorId="2EED3E19" wp14:editId="5E7407D7">
                <wp:simplePos x="0" y="0"/>
                <wp:positionH relativeFrom="column">
                  <wp:posOffset>14233525</wp:posOffset>
                </wp:positionH>
                <wp:positionV relativeFrom="paragraph">
                  <wp:posOffset>10457180</wp:posOffset>
                </wp:positionV>
                <wp:extent cx="285750" cy="686435"/>
                <wp:effectExtent l="0" t="0" r="0" b="0"/>
                <wp:wrapNone/>
                <wp:docPr id="45" name="Rectangle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5750" cy="686435"/>
                        </a:xfrm>
                        <a:prstGeom prst="rect">
                          <a:avLst/>
                        </a:prstGeom>
                        <a:solidFill>
                          <a:srgbClr val="CF0A2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4B9F4796" id="Rectangle 341" o:spid="_x0000_s1026" style="position:absolute;margin-left:1120.75pt;margin-top:823.4pt;width:22.5pt;height:54.05pt;z-index:-25135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" fillcolor="#cf0a2c" stroked="f"/>
            </w:pict>
          </mc:Fallback>
        </mc:AlternateContent>
      </w:r>
      <w:r w:rsidRPr="0089268C">
        <w:rPr>
          <w:rFonts w:ascii="Arial" w:hAnsi="Arial" w:cs="Arial"/>
          <w:noProof/>
          <w:color w:val="FFFFFF" w:themeColor="background1"/>
          <w:sz w:val="14"/>
          <w:szCs w:val="14"/>
          <w:lang w:val="el-GR" w:eastAsia="el-GR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245DBD3E" wp14:editId="3B31A9D9">
                <wp:simplePos x="0" y="0"/>
                <wp:positionH relativeFrom="column">
                  <wp:posOffset>14087803</wp:posOffset>
                </wp:positionH>
                <wp:positionV relativeFrom="paragraph">
                  <wp:posOffset>10326414</wp:posOffset>
                </wp:positionV>
                <wp:extent cx="313690" cy="246380"/>
                <wp:effectExtent l="0" t="0" r="0" b="1270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690" cy="246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9268C" w:rsidRPr="009138D5" w:rsidRDefault="0089268C" w:rsidP="0089268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138D5"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AF05DBC" id="_x0000_s1035" type="#_x0000_t202" style="position:absolute;margin-left:1109.3pt;margin-top:813.1pt;width:24.7pt;height:19.4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" filled="f" stroked="f">
                <v:textbox>
                  <w:txbxContent>
                    <w:p w:rsidR="0089268C" w:rsidRPr="009138D5" w:rsidRDefault="0089268C" w:rsidP="0089268C">
                      <w:pPr>
                        <w:rPr>
                          <w:color w:val="FFFFFF" w:themeColor="background1"/>
                        </w:rPr>
                      </w:pPr>
                      <w:r w:rsidRPr="009138D5"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9268C">
        <w:rPr>
          <w:rFonts w:ascii="Arial" w:hAnsi="Arial" w:cs="Arial"/>
          <w:noProof/>
          <w:color w:val="FFFFFF" w:themeColor="background1"/>
          <w:sz w:val="14"/>
          <w:szCs w:val="14"/>
          <w:lang w:val="el-GR" w:eastAsia="el-GR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7B4DB7C1" wp14:editId="6F8F63B7">
                <wp:simplePos x="0" y="0"/>
                <wp:positionH relativeFrom="column">
                  <wp:posOffset>14087475</wp:posOffset>
                </wp:positionH>
                <wp:positionV relativeFrom="paragraph">
                  <wp:posOffset>10310495</wp:posOffset>
                </wp:positionV>
                <wp:extent cx="285750" cy="686435"/>
                <wp:effectExtent l="0" t="0" r="0" b="0"/>
                <wp:wrapNone/>
                <wp:docPr id="33" name="Rectangle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5750" cy="686435"/>
                        </a:xfrm>
                        <a:prstGeom prst="rect">
                          <a:avLst/>
                        </a:prstGeom>
                        <a:solidFill>
                          <a:srgbClr val="CF0A2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73E35D33" id="Rectangle 341" o:spid="_x0000_s1026" style="position:absolute;margin-left:1109.25pt;margin-top:811.85pt;width:22.5pt;height:54.05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" fillcolor="#cf0a2c" stroked="f"/>
            </w:pict>
          </mc:Fallback>
        </mc:AlternateContent>
      </w:r>
      <w:r w:rsidR="00C65DF9">
        <w:rPr>
          <w:noProof/>
          <w:lang w:val="el-GR" w:eastAsia="el-GR"/>
        </w:rPr>
        <mc:AlternateContent>
          <mc:Choice Requires="wps">
            <w:drawing>
              <wp:anchor distT="0" distB="0" distL="114300" distR="114300" simplePos="0" relativeHeight="251944960" behindDoc="1" locked="0" layoutInCell="1" allowOverlap="1" wp14:anchorId="6AF16661" wp14:editId="49F17DAA">
                <wp:simplePos x="0" y="0"/>
                <wp:positionH relativeFrom="column">
                  <wp:posOffset>12605845</wp:posOffset>
                </wp:positionH>
                <wp:positionV relativeFrom="paragraph">
                  <wp:posOffset>504497</wp:posOffset>
                </wp:positionV>
                <wp:extent cx="2179320" cy="284480"/>
                <wp:effectExtent l="0" t="0" r="0" b="127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9320" cy="284480"/>
                        </a:xfrm>
                        <a:prstGeom prst="rect">
                          <a:avLst/>
                        </a:prstGeom>
                        <a:solidFill>
                          <a:srgbClr val="CF0A2C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65DF9" w:rsidRPr="00D51715" w:rsidRDefault="00C65DF9" w:rsidP="00C65DF9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r w:rsidRPr="00D51715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INDUSTRIAL SURVEYING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CD1AD4A" id="Text Box 8" o:spid="_x0000_s1036" type="#_x0000_t202" style="position:absolute;margin-left:992.6pt;margin-top:39.7pt;width:171.6pt;height:22.4pt;z-index:-25137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" fillcolor="#cf0a2c" stroked="f" strokeweight=".5pt">
                <v:textbox>
                  <w:txbxContent>
                    <w:p w:rsidR="00C65DF9" w:rsidRPr="00D51715" w:rsidRDefault="00C65DF9" w:rsidP="00C65DF9">
                      <w:pPr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  <w:r w:rsidRPr="00D51715">
                        <w:rPr>
                          <w:rFonts w:ascii="Century Gothic" w:hAnsi="Century Gothic"/>
                          <w:color w:val="FFFFFF" w:themeColor="background1"/>
                        </w:rPr>
                        <w:t>INDUSTRIAL SURVEYING</w:t>
                      </w:r>
                    </w:p>
                  </w:txbxContent>
                </v:textbox>
              </v:shape>
            </w:pict>
          </mc:Fallback>
        </mc:AlternateContent>
      </w:r>
      <w:r w:rsidR="00C65DF9">
        <w:rPr>
          <w:noProof/>
          <w:lang w:val="el-GR" w:eastAsia="el-GR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506EC849" wp14:editId="45067714">
                <wp:simplePos x="0" y="0"/>
                <wp:positionH relativeFrom="column">
                  <wp:posOffset>12747625</wp:posOffset>
                </wp:positionH>
                <wp:positionV relativeFrom="paragraph">
                  <wp:posOffset>661670</wp:posOffset>
                </wp:positionV>
                <wp:extent cx="2179320" cy="284480"/>
                <wp:effectExtent l="0" t="0" r="0" b="127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9320" cy="284480"/>
                        </a:xfrm>
                        <a:prstGeom prst="rect">
                          <a:avLst/>
                        </a:prstGeom>
                        <a:solidFill>
                          <a:srgbClr val="CF0A2C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65DF9" w:rsidRPr="00D51715" w:rsidRDefault="00C65DF9" w:rsidP="00C65DF9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r w:rsidRPr="00D51715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INDUSTRIAL SURVEYING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D3419A6" id="Text Box 13" o:spid="_x0000_s1037" type="#_x0000_t202" style="position:absolute;margin-left:1003.75pt;margin-top:52.1pt;width:171.6pt;height:22.4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" fillcolor="#cf0a2c" stroked="f" strokeweight=".5pt">
                <v:textbox>
                  <w:txbxContent>
                    <w:p w:rsidR="00C65DF9" w:rsidRPr="00D51715" w:rsidRDefault="00C65DF9" w:rsidP="00C65DF9">
                      <w:pPr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  <w:r w:rsidRPr="00D51715">
                        <w:rPr>
                          <w:rFonts w:ascii="Century Gothic" w:hAnsi="Century Gothic"/>
                          <w:color w:val="FFFFFF" w:themeColor="background1"/>
                        </w:rPr>
                        <w:t>INDUSTRIAL SURVEYING</w:t>
                      </w:r>
                    </w:p>
                  </w:txbxContent>
                </v:textbox>
              </v:shape>
            </w:pict>
          </mc:Fallback>
        </mc:AlternateContent>
      </w:r>
      <w:r w:rsidRPr="0089268C">
        <w:rPr>
          <w:rFonts w:ascii="Arial" w:hAnsi="Arial" w:cs="Arial"/>
          <w:noProof/>
          <w:color w:val="FFFFFF" w:themeColor="background1"/>
          <w:sz w:val="14"/>
          <w:szCs w:val="14"/>
          <w:lang w:val="el-GR" w:eastAsia="el-GR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24131CF3" wp14:editId="0C4A5239">
                <wp:simplePos x="0" y="0"/>
                <wp:positionH relativeFrom="column">
                  <wp:posOffset>13929995</wp:posOffset>
                </wp:positionH>
                <wp:positionV relativeFrom="paragraph">
                  <wp:posOffset>10168255</wp:posOffset>
                </wp:positionV>
                <wp:extent cx="313690" cy="246380"/>
                <wp:effectExtent l="0" t="0" r="0" b="127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690" cy="246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9268C" w:rsidRPr="009138D5" w:rsidRDefault="0089268C" w:rsidP="0089268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138D5"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0B082E0" id="_x0000_s1038" type="#_x0000_t202" style="position:absolute;margin-left:1096.85pt;margin-top:800.65pt;width:24.7pt;height:19.4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" filled="f" stroked="f">
                <v:textbox>
                  <w:txbxContent>
                    <w:p w:rsidR="0089268C" w:rsidRPr="009138D5" w:rsidRDefault="0089268C" w:rsidP="0089268C">
                      <w:pPr>
                        <w:rPr>
                          <w:color w:val="FFFFFF" w:themeColor="background1"/>
                        </w:rPr>
                      </w:pPr>
                      <w:r w:rsidRPr="009138D5"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9268C">
        <w:rPr>
          <w:rFonts w:ascii="Arial" w:hAnsi="Arial" w:cs="Arial"/>
          <w:noProof/>
          <w:color w:val="FFFFFF" w:themeColor="background1"/>
          <w:sz w:val="14"/>
          <w:szCs w:val="14"/>
          <w:lang w:val="el-GR" w:eastAsia="el-GR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1A41142D" wp14:editId="4DAFB00E">
                <wp:simplePos x="0" y="0"/>
                <wp:positionH relativeFrom="column">
                  <wp:posOffset>13929995</wp:posOffset>
                </wp:positionH>
                <wp:positionV relativeFrom="paragraph">
                  <wp:posOffset>10152380</wp:posOffset>
                </wp:positionV>
                <wp:extent cx="285750" cy="686435"/>
                <wp:effectExtent l="0" t="0" r="0" b="0"/>
                <wp:wrapNone/>
                <wp:docPr id="31" name="Rectangle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5750" cy="686435"/>
                        </a:xfrm>
                        <a:prstGeom prst="rect">
                          <a:avLst/>
                        </a:prstGeom>
                        <a:solidFill>
                          <a:srgbClr val="CF0A2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B7FA3FE" id="Rectangle 341" o:spid="_x0000_s1026" style="position:absolute;margin-left:1096.85pt;margin-top:799.4pt;width:22.5pt;height:54.05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" fillcolor="#cf0a2c" stroked="f"/>
            </w:pict>
          </mc:Fallback>
        </mc:AlternateContent>
      </w:r>
    </w:p>
    <w:p w:rsidR="00C65DF9" w:rsidRDefault="00D85EC5">
      <w:pPr>
        <w:rPr>
          <w:rFonts w:ascii="Arial" w:hAnsi="Arial" w:cs="Arial"/>
          <w:color w:val="FFFFFF" w:themeColor="background1"/>
          <w:sz w:val="14"/>
          <w:szCs w:val="14"/>
        </w:rPr>
      </w:pPr>
      <w:r>
        <w:rPr>
          <w:rFonts w:ascii="Arial" w:hAnsi="Arial" w:cs="Arial"/>
          <w:noProof/>
          <w:color w:val="FFFFFF" w:themeColor="background1"/>
          <w:sz w:val="14"/>
          <w:szCs w:val="14"/>
          <w:lang w:val="el-GR" w:eastAsia="el-GR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6801DB48" wp14:editId="2A463CF6">
                <wp:simplePos x="0" y="0"/>
                <wp:positionH relativeFrom="column">
                  <wp:posOffset>-228600</wp:posOffset>
                </wp:positionH>
                <wp:positionV relativeFrom="paragraph">
                  <wp:posOffset>280035</wp:posOffset>
                </wp:positionV>
                <wp:extent cx="2381250" cy="284480"/>
                <wp:effectExtent l="0" t="0" r="0" b="1270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284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5EC5" w:rsidRDefault="00D85EC5" w:rsidP="00D85EC5">
                            <w:pPr>
                              <w:ind w:right="-53"/>
                              <w:rPr>
                                <w:rFonts w:ascii="Arial" w:eastAsia="Arial" w:hAnsi="Arial" w:cs="Arial"/>
                                <w:sz w:val="22"/>
                                <w:szCs w:val="22"/>
                              </w:rPr>
                            </w:pPr>
                            <w:r w:rsidRPr="002272AA">
                              <w:rPr>
                                <w:rFonts w:ascii="Arial" w:eastAsia="Arial" w:hAnsi="Arial" w:cs="Arial"/>
                                <w:color w:val="FEFFFE"/>
                                <w:w w:val="102"/>
                                <w:sz w:val="22"/>
                                <w:szCs w:val="22"/>
                              </w:rPr>
                              <w:t>ww</w:t>
                            </w:r>
                            <w:r w:rsidRPr="002272AA">
                              <w:rPr>
                                <w:rFonts w:ascii="Arial" w:eastAsia="Arial" w:hAnsi="Arial" w:cs="Arial"/>
                                <w:color w:val="FEFFFE"/>
                                <w:spacing w:val="-12"/>
                                <w:w w:val="102"/>
                                <w:sz w:val="22"/>
                                <w:szCs w:val="22"/>
                              </w:rPr>
                              <w:t>w</w:t>
                            </w:r>
                            <w:r w:rsidRPr="002272AA">
                              <w:rPr>
                                <w:rFonts w:ascii="Arial" w:eastAsia="Arial" w:hAnsi="Arial" w:cs="Arial"/>
                                <w:color w:val="FEFFFE"/>
                                <w:w w:val="95"/>
                                <w:sz w:val="22"/>
                                <w:szCs w:val="22"/>
                              </w:rPr>
                              <w:t>.aksm.gr</w:t>
                            </w:r>
                          </w:p>
                          <w:p w:rsidR="00D85EC5" w:rsidRDefault="00D85EC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21" o:spid="_x0000_s1039" type="#_x0000_t202" style="position:absolute;margin-left:-18pt;margin-top:22.05pt;width:187.5pt;height:22.4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" filled="f" stroked="f" strokeweight=".5pt">
                <v:textbox>
                  <w:txbxContent>
                    <w:p w:rsidR="00D85EC5" w:rsidRDefault="00D85EC5" w:rsidP="00D85EC5">
                      <w:pPr>
                        <w:ind w:right="-53"/>
                        <w:rPr>
                          <w:rFonts w:ascii="Arial" w:eastAsia="Arial" w:hAnsi="Arial" w:cs="Arial"/>
                          <w:sz w:val="22"/>
                          <w:szCs w:val="22"/>
                        </w:rPr>
                      </w:pPr>
                      <w:r w:rsidRPr="002272AA">
                        <w:rPr>
                          <w:rFonts w:ascii="Arial" w:eastAsia="Arial" w:hAnsi="Arial" w:cs="Arial"/>
                          <w:color w:val="FEFFFE"/>
                          <w:w w:val="102"/>
                          <w:sz w:val="22"/>
                          <w:szCs w:val="22"/>
                        </w:rPr>
                        <w:t>ww</w:t>
                      </w:r>
                      <w:r w:rsidRPr="002272AA">
                        <w:rPr>
                          <w:rFonts w:ascii="Arial" w:eastAsia="Arial" w:hAnsi="Arial" w:cs="Arial"/>
                          <w:color w:val="FEFFFE"/>
                          <w:spacing w:val="-12"/>
                          <w:w w:val="102"/>
                          <w:sz w:val="22"/>
                          <w:szCs w:val="22"/>
                        </w:rPr>
                        <w:t>w</w:t>
                      </w:r>
                      <w:r w:rsidRPr="002272AA">
                        <w:rPr>
                          <w:rFonts w:ascii="Arial" w:eastAsia="Arial" w:hAnsi="Arial" w:cs="Arial"/>
                          <w:color w:val="FEFFFE"/>
                          <w:w w:val="95"/>
                          <w:sz w:val="22"/>
                          <w:szCs w:val="22"/>
                        </w:rPr>
                        <w:t>.aksm.gr</w:t>
                      </w:r>
                    </w:p>
                    <w:p w:rsidR="00D85EC5" w:rsidRDefault="00D85EC5"/>
                  </w:txbxContent>
                </v:textbox>
              </v:shape>
            </w:pict>
          </mc:Fallback>
        </mc:AlternateContent>
      </w:r>
      <w:r w:rsidR="00C65DF9">
        <w:rPr>
          <w:rFonts w:ascii="Arial" w:hAnsi="Arial" w:cs="Arial"/>
          <w:color w:val="FFFFFF" w:themeColor="background1"/>
          <w:sz w:val="14"/>
          <w:szCs w:val="14"/>
        </w:rPr>
        <w:br w:type="page"/>
      </w:r>
    </w:p>
    <w:p w:rsidR="00C65DF9" w:rsidRDefault="00840656" w:rsidP="003C55FC">
      <w:pPr>
        <w:rPr>
          <w:rFonts w:ascii="Arial" w:hAnsi="Arial" w:cs="Arial"/>
          <w:color w:val="FFFFFF" w:themeColor="background1"/>
          <w:sz w:val="14"/>
          <w:szCs w:val="14"/>
        </w:rPr>
      </w:pPr>
      <w:bookmarkStart w:id="0" w:name="_GoBack"/>
      <w:r>
        <w:rPr>
          <w:rFonts w:eastAsia="Arial"/>
          <w:noProof/>
          <w:lang w:val="el-GR" w:eastAsia="el-GR"/>
        </w:rPr>
        <w:lastRenderedPageBreak/>
        <w:drawing>
          <wp:anchor distT="0" distB="0" distL="114300" distR="114300" simplePos="0" relativeHeight="251650048" behindDoc="1" locked="0" layoutInCell="1" allowOverlap="1" wp14:anchorId="65B16C10" wp14:editId="628B8F0E">
            <wp:simplePos x="0" y="0"/>
            <wp:positionH relativeFrom="column">
              <wp:posOffset>-495300</wp:posOffset>
            </wp:positionH>
            <wp:positionV relativeFrom="line">
              <wp:posOffset>-19050</wp:posOffset>
            </wp:positionV>
            <wp:extent cx="7600009" cy="10782300"/>
            <wp:effectExtent l="0" t="0" r="1270" b="0"/>
            <wp:wrapNone/>
            <wp:docPr id="211" name="Picture 211" descr="Description: Tema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 descr="Description: Tema0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5423" cy="10789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C65DF9" w:rsidRDefault="002D3875">
      <w:pPr>
        <w:rPr>
          <w:rFonts w:ascii="Arial" w:hAnsi="Arial" w:cs="Arial"/>
          <w:color w:val="FFFFFF" w:themeColor="background1"/>
          <w:sz w:val="14"/>
          <w:szCs w:val="14"/>
        </w:rPr>
      </w:pPr>
      <w:r w:rsidRPr="0089268C">
        <w:rPr>
          <w:rFonts w:ascii="Arial" w:hAnsi="Arial" w:cs="Arial"/>
          <w:noProof/>
          <w:color w:val="FFFFFF" w:themeColor="background1"/>
          <w:sz w:val="14"/>
          <w:szCs w:val="14"/>
          <w:lang w:val="el-GR" w:eastAsia="el-G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59B759" wp14:editId="08DB9273">
                <wp:simplePos x="0" y="0"/>
                <wp:positionH relativeFrom="column">
                  <wp:posOffset>-7620</wp:posOffset>
                </wp:positionH>
                <wp:positionV relativeFrom="paragraph">
                  <wp:posOffset>9909810</wp:posOffset>
                </wp:positionV>
                <wp:extent cx="285750" cy="381635"/>
                <wp:effectExtent l="0" t="0" r="0" b="0"/>
                <wp:wrapNone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816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268C" w:rsidRPr="00F829A4" w:rsidRDefault="0089268C" w:rsidP="0089268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829A4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C59B759" id="_x0000_s1042" type="#_x0000_t202" style="position:absolute;margin-left:-.6pt;margin-top:780.3pt;width:22.5pt;height:30.0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" filled="f" stroked="f">
                <v:textbox>
                  <w:txbxContent>
                    <w:p w:rsidR="0089268C" w:rsidRPr="00F829A4" w:rsidRDefault="0089268C" w:rsidP="0089268C">
                      <w:pPr>
                        <w:rPr>
                          <w:color w:val="FFFFFF" w:themeColor="background1"/>
                        </w:rPr>
                      </w:pPr>
                      <w:r w:rsidRPr="00F829A4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9268C">
        <w:rPr>
          <w:rFonts w:ascii="Arial" w:hAnsi="Arial" w:cs="Arial"/>
          <w:noProof/>
          <w:color w:val="FFFFFF" w:themeColor="background1"/>
          <w:sz w:val="14"/>
          <w:szCs w:val="14"/>
          <w:lang w:val="el-GR" w:eastAsia="el-G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1EFD3D8" wp14:editId="489EF44A">
                <wp:simplePos x="0" y="0"/>
                <wp:positionH relativeFrom="column">
                  <wp:posOffset>-26670</wp:posOffset>
                </wp:positionH>
                <wp:positionV relativeFrom="paragraph">
                  <wp:posOffset>9888220</wp:posOffset>
                </wp:positionV>
                <wp:extent cx="285750" cy="686435"/>
                <wp:effectExtent l="0" t="0" r="0" b="0"/>
                <wp:wrapNone/>
                <wp:docPr id="213" name="Rectangle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5750" cy="686435"/>
                        </a:xfrm>
                        <a:prstGeom prst="rect">
                          <a:avLst/>
                        </a:prstGeom>
                        <a:solidFill>
                          <a:srgbClr val="F64D08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41" o:spid="_x0000_s1026" style="position:absolute;margin-left:-2.1pt;margin-top:778.6pt;width:22.5pt;height:54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" fillcolor="#f64d08" stroked="f"/>
            </w:pict>
          </mc:Fallback>
        </mc:AlternateContent>
      </w:r>
      <w:r w:rsidR="00840656" w:rsidRPr="00D85EC5">
        <w:rPr>
          <w:rFonts w:ascii="Arial" w:hAnsi="Arial" w:cs="Arial"/>
          <w:noProof/>
          <w:color w:val="FFFFFF" w:themeColor="background1"/>
          <w:sz w:val="14"/>
          <w:szCs w:val="14"/>
          <w:lang w:val="el-GR" w:eastAsia="el-G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50E872A" wp14:editId="69640649">
                <wp:simplePos x="0" y="0"/>
                <wp:positionH relativeFrom="column">
                  <wp:posOffset>-57150</wp:posOffset>
                </wp:positionH>
                <wp:positionV relativeFrom="paragraph">
                  <wp:posOffset>7851140</wp:posOffset>
                </wp:positionV>
                <wp:extent cx="6810233" cy="1943100"/>
                <wp:effectExtent l="0" t="0" r="0" b="0"/>
                <wp:wrapNone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10233" cy="1943100"/>
                        </a:xfrm>
                        <a:prstGeom prst="rect">
                          <a:avLst/>
                        </a:prstGeom>
                        <a:solidFill>
                          <a:srgbClr val="F64D08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5EC5" w:rsidRPr="00C62523" w:rsidRDefault="00D85EC5" w:rsidP="00D85EC5">
                            <w:pPr>
                              <w:jc w:val="both"/>
                              <w:rPr>
                                <w:rFonts w:ascii="Century Gothic" w:hAnsi="Century Gothic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C62523">
                              <w:rPr>
                                <w:rFonts w:ascii="Century Gothic" w:hAnsi="Century Gothic"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THE COMPANY </w:t>
                            </w:r>
                          </w:p>
                          <w:p w:rsidR="00D85EC5" w:rsidRDefault="00D85EC5" w:rsidP="002446A3">
                            <w:pPr>
                              <w:jc w:val="both"/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 w:rsidRPr="00C62523"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2"/>
                              </w:rPr>
                              <w:t>In today's complex construction environment our innovative expertise, analysis and carefully crafted approach can help bring se</w:t>
                            </w:r>
                            <w:r w:rsidR="002446A3"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curity to construction process. AKSM implements high accuracy applications which allow us to survey with pinpoint accuracy for industrial projects. </w:t>
                            </w:r>
                          </w:p>
                          <w:p w:rsidR="002446A3" w:rsidRPr="00C62523" w:rsidRDefault="002446A3" w:rsidP="002446A3">
                            <w:pPr>
                              <w:jc w:val="both"/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2"/>
                              </w:rPr>
                              <w:t>Our experienced staff at AKSM support</w:t>
                            </w:r>
                            <w:r w:rsidR="00AF596E"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2"/>
                              </w:rPr>
                              <w:t>s</w:t>
                            </w:r>
                            <w:r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manufacturer</w:t>
                            </w:r>
                            <w:r w:rsidR="00AF596E"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2"/>
                              </w:rPr>
                              <w:t>s</w:t>
                            </w:r>
                            <w:r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in a wide range </w:t>
                            </w:r>
                            <w:r w:rsidR="00840656"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of </w:t>
                            </w:r>
                            <w:r w:rsidR="00AF596E"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2"/>
                              </w:rPr>
                              <w:t>construction</w:t>
                            </w:r>
                            <w:r w:rsidR="00840656"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process in order to meet specifications in terms of precision</w:t>
                            </w:r>
                            <w:r w:rsidR="00AF596E"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2"/>
                              </w:rPr>
                              <w:t>. W</w:t>
                            </w:r>
                            <w:r w:rsidR="00840656"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e provide measurement data </w:t>
                            </w:r>
                            <w:r w:rsidR="00AF596E"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with </w:t>
                            </w:r>
                            <w:r w:rsidR="00840656"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2"/>
                              </w:rPr>
                              <w:t>high precision for</w:t>
                            </w:r>
                            <w:r w:rsidR="00AF596E"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840656">
                              <w:rPr>
                                <w:rFonts w:ascii="Century Gothic" w:hAnsi="Century Gothic"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accurate information on the size, shape and position of objects. We can carry out spot on measurement on site with the advantage of the latest technology. </w:t>
                            </w:r>
                          </w:p>
                          <w:p w:rsidR="00D85EC5" w:rsidRDefault="00D85EC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41" type="#_x0000_t202" style="position:absolute;margin-left:-4.5pt;margin-top:618.2pt;width:536.25pt;height:15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" fillcolor="#f64d08" stroked="f">
                <v:textbox>
                  <w:txbxContent>
                    <w:p w:rsidR="00D85EC5" w:rsidRPr="00C62523" w:rsidRDefault="00D85EC5" w:rsidP="00D85EC5">
                      <w:pPr>
                        <w:jc w:val="both"/>
                        <w:rPr>
                          <w:rFonts w:ascii="Century Gothic" w:hAnsi="Century Gothic"/>
                          <w:color w:val="FFFFFF" w:themeColor="background1"/>
                          <w:sz w:val="72"/>
                          <w:szCs w:val="72"/>
                        </w:rPr>
                      </w:pPr>
                      <w:r w:rsidRPr="00C62523">
                        <w:rPr>
                          <w:rFonts w:ascii="Century Gothic" w:hAnsi="Century Gothic"/>
                          <w:color w:val="FFFFFF" w:themeColor="background1"/>
                          <w:sz w:val="72"/>
                          <w:szCs w:val="72"/>
                        </w:rPr>
                        <w:t xml:space="preserve">THE COMPANY </w:t>
                      </w:r>
                    </w:p>
                    <w:p w:rsidR="00D85EC5" w:rsidRDefault="00D85EC5" w:rsidP="002446A3">
                      <w:pPr>
                        <w:jc w:val="both"/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2"/>
                        </w:rPr>
                      </w:pPr>
                      <w:r w:rsidRPr="00C62523"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2"/>
                        </w:rPr>
                        <w:t>In today's complex construction environment our innovative expertise, analysis and carefully crafted approach can help bring se</w:t>
                      </w:r>
                      <w:r w:rsidR="002446A3"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2"/>
                        </w:rPr>
                        <w:t xml:space="preserve">curity to construction process. AKSM implements high accuracy applications which allow us to survey with pinpoint accuracy for industrial projects. </w:t>
                      </w:r>
                    </w:p>
                    <w:p w:rsidR="002446A3" w:rsidRPr="00C62523" w:rsidRDefault="002446A3" w:rsidP="002446A3">
                      <w:pPr>
                        <w:jc w:val="both"/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2"/>
                        </w:rPr>
                      </w:pPr>
                      <w:r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2"/>
                        </w:rPr>
                        <w:t>Our experienced staff at AKSM support</w:t>
                      </w:r>
                      <w:r w:rsidR="00AF596E"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2"/>
                        </w:rPr>
                        <w:t>s</w:t>
                      </w:r>
                      <w:r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2"/>
                        </w:rPr>
                        <w:t xml:space="preserve"> manufacturer</w:t>
                      </w:r>
                      <w:r w:rsidR="00AF596E"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2"/>
                        </w:rPr>
                        <w:t>s</w:t>
                      </w:r>
                      <w:r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2"/>
                        </w:rPr>
                        <w:t xml:space="preserve"> in a wide range </w:t>
                      </w:r>
                      <w:r w:rsidR="00840656"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2"/>
                        </w:rPr>
                        <w:t xml:space="preserve">of </w:t>
                      </w:r>
                      <w:r w:rsidR="00AF596E"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2"/>
                        </w:rPr>
                        <w:t>construction</w:t>
                      </w:r>
                      <w:r w:rsidR="00840656"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2"/>
                        </w:rPr>
                        <w:t xml:space="preserve"> process in order to meet specifications in terms of precision</w:t>
                      </w:r>
                      <w:r w:rsidR="00AF596E"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2"/>
                        </w:rPr>
                        <w:t>. W</w:t>
                      </w:r>
                      <w:r w:rsidR="00840656"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2"/>
                        </w:rPr>
                        <w:t xml:space="preserve">e provide measurement data </w:t>
                      </w:r>
                      <w:r w:rsidR="00AF596E"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2"/>
                        </w:rPr>
                        <w:t xml:space="preserve">with </w:t>
                      </w:r>
                      <w:r w:rsidR="00840656"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2"/>
                        </w:rPr>
                        <w:t>high precision for</w:t>
                      </w:r>
                      <w:r w:rsidR="00AF596E"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2"/>
                        </w:rPr>
                        <w:t xml:space="preserve"> </w:t>
                      </w:r>
                      <w:r w:rsidR="00840656">
                        <w:rPr>
                          <w:rFonts w:ascii="Century Gothic" w:hAnsi="Century Gothic"/>
                          <w:color w:val="FFFFFF" w:themeColor="background1"/>
                          <w:sz w:val="22"/>
                          <w:szCs w:val="22"/>
                        </w:rPr>
                        <w:t xml:space="preserve">accurate information on the size, shape and position of objects. We can carry out spot on measurement on site with the advantage of the latest technology. </w:t>
                      </w:r>
                    </w:p>
                    <w:p w:rsidR="00D85EC5" w:rsidRDefault="00D85EC5"/>
                  </w:txbxContent>
                </v:textbox>
              </v:shape>
            </w:pict>
          </mc:Fallback>
        </mc:AlternateContent>
      </w:r>
      <w:r w:rsidR="0089268C" w:rsidRPr="000461E3">
        <w:rPr>
          <w:rFonts w:ascii="Arial" w:eastAsia="Arial" w:hAnsi="Arial" w:cs="Arial"/>
          <w:noProof/>
          <w:color w:val="FEFFFE"/>
          <w:spacing w:val="-8"/>
          <w:w w:val="95"/>
          <w:sz w:val="19"/>
          <w:szCs w:val="19"/>
          <w:lang w:val="el-GR" w:eastAsia="el-GR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59953C6F" wp14:editId="4D3C63BD">
                <wp:simplePos x="0" y="0"/>
                <wp:positionH relativeFrom="column">
                  <wp:posOffset>-521335</wp:posOffset>
                </wp:positionH>
                <wp:positionV relativeFrom="paragraph">
                  <wp:posOffset>262255</wp:posOffset>
                </wp:positionV>
                <wp:extent cx="2179320" cy="284480"/>
                <wp:effectExtent l="0" t="0" r="0" b="1270"/>
                <wp:wrapNone/>
                <wp:docPr id="212" name="Text Box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9320" cy="284480"/>
                        </a:xfrm>
                        <a:prstGeom prst="rect">
                          <a:avLst/>
                        </a:prstGeom>
                        <a:solidFill>
                          <a:srgbClr val="F64D08"/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89268C" w:rsidRPr="00D51715" w:rsidRDefault="0089268C" w:rsidP="0089268C">
                            <w:pPr>
                              <w:ind w:right="-1343" w:firstLine="720"/>
                              <w:jc w:val="both"/>
                              <w:rPr>
                                <w:rFonts w:ascii="Century Gothic" w:hAnsi="Century Gothic" w:cs="Arial"/>
                                <w:color w:val="FFFFFF" w:themeColor="background1"/>
                              </w:rPr>
                            </w:pPr>
                            <w:r w:rsidRPr="00D51715">
                              <w:rPr>
                                <w:rFonts w:ascii="Century Gothic" w:hAnsi="Century Gothic" w:cs="Arial"/>
                                <w:color w:val="FFFFFF" w:themeColor="background1"/>
                              </w:rPr>
                              <w:t xml:space="preserve">INDUSTRIAL SURVEYING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margin-left:-41.05pt;margin-top:20.65pt;width:171.6pt;height:22.4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" fillcolor="#f64d08" stroked="f">
                <v:textbox>
                  <w:txbxContent>
                    <w:p w:rsidR="0089268C" w:rsidRPr="00D51715" w:rsidRDefault="0089268C" w:rsidP="0089268C">
                      <w:pPr>
                        <w:ind w:right="-1343" w:firstLine="720"/>
                        <w:jc w:val="both"/>
                        <w:rPr>
                          <w:rFonts w:ascii="Century Gothic" w:hAnsi="Century Gothic" w:cs="Arial"/>
                          <w:color w:val="FFFFFF" w:themeColor="background1"/>
                        </w:rPr>
                      </w:pPr>
                      <w:r w:rsidRPr="00D51715">
                        <w:rPr>
                          <w:rFonts w:ascii="Century Gothic" w:hAnsi="Century Gothic" w:cs="Arial"/>
                          <w:color w:val="FFFFFF" w:themeColor="background1"/>
                        </w:rPr>
                        <w:t xml:space="preserve">INDUSTRIAL SURVEYING </w:t>
                      </w:r>
                    </w:p>
                  </w:txbxContent>
                </v:textbox>
              </v:shape>
            </w:pict>
          </mc:Fallback>
        </mc:AlternateContent>
      </w:r>
      <w:r w:rsidR="00C65DF9">
        <w:rPr>
          <w:rFonts w:ascii="Arial" w:hAnsi="Arial" w:cs="Arial"/>
          <w:color w:val="FFFFFF" w:themeColor="background1"/>
          <w:sz w:val="14"/>
          <w:szCs w:val="14"/>
        </w:rPr>
        <w:br w:type="page"/>
      </w:r>
      <w:r w:rsidR="0089268C" w:rsidRPr="0089268C">
        <w:rPr>
          <w:rFonts w:ascii="Arial" w:hAnsi="Arial" w:cs="Arial"/>
          <w:noProof/>
          <w:color w:val="FFFFFF" w:themeColor="background1"/>
          <w:sz w:val="14"/>
          <w:szCs w:val="14"/>
          <w:lang w:val="el-GR" w:eastAsia="el-GR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20CB1557" wp14:editId="29FE6F9E">
                <wp:simplePos x="0" y="0"/>
                <wp:positionH relativeFrom="column">
                  <wp:posOffset>14541500</wp:posOffset>
                </wp:positionH>
                <wp:positionV relativeFrom="paragraph">
                  <wp:posOffset>10679430</wp:posOffset>
                </wp:positionV>
                <wp:extent cx="313690" cy="246380"/>
                <wp:effectExtent l="0" t="0" r="0" b="1270"/>
                <wp:wrapNone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690" cy="246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9268C" w:rsidRPr="009138D5" w:rsidRDefault="0089268C" w:rsidP="0089268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138D5"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0CB1557" id="_x0000_s1045" type="#_x0000_t202" style="position:absolute;margin-left:1145pt;margin-top:840.9pt;width:24.7pt;height:19.4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" filled="f" stroked="f">
                <v:textbox>
                  <w:txbxContent>
                    <w:p w:rsidR="0089268C" w:rsidRPr="009138D5" w:rsidRDefault="0089268C" w:rsidP="0089268C">
                      <w:pPr>
                        <w:rPr>
                          <w:color w:val="FFFFFF" w:themeColor="background1"/>
                        </w:rPr>
                      </w:pPr>
                      <w:r w:rsidRPr="009138D5"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89268C" w:rsidRPr="0089268C">
        <w:rPr>
          <w:rFonts w:ascii="Arial" w:hAnsi="Arial" w:cs="Arial"/>
          <w:noProof/>
          <w:color w:val="FFFFFF" w:themeColor="background1"/>
          <w:sz w:val="14"/>
          <w:szCs w:val="14"/>
          <w:lang w:val="el-GR" w:eastAsia="el-GR"/>
        </w:rPr>
        <mc:AlternateContent>
          <mc:Choice Requires="wps">
            <w:drawing>
              <wp:anchor distT="0" distB="0" distL="114300" distR="114300" simplePos="0" relativeHeight="251984896" behindDoc="1" locked="0" layoutInCell="1" allowOverlap="1" wp14:anchorId="210CBF0A" wp14:editId="0109B6C8">
                <wp:simplePos x="0" y="0"/>
                <wp:positionH relativeFrom="column">
                  <wp:posOffset>14538325</wp:posOffset>
                </wp:positionH>
                <wp:positionV relativeFrom="paragraph">
                  <wp:posOffset>10659745</wp:posOffset>
                </wp:positionV>
                <wp:extent cx="285750" cy="686435"/>
                <wp:effectExtent l="0" t="0" r="0" b="0"/>
                <wp:wrapNone/>
                <wp:docPr id="209" name="Rectangle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5750" cy="686435"/>
                        </a:xfrm>
                        <a:prstGeom prst="rect">
                          <a:avLst/>
                        </a:prstGeom>
                        <a:solidFill>
                          <a:srgbClr val="CF0A2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E49EA12" id="Rectangle 341" o:spid="_x0000_s1026" style="position:absolute;margin-left:1144.75pt;margin-top:839.35pt;width:22.5pt;height:54.05pt;z-index:-25133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" fillcolor="#cf0a2c" stroked="f"/>
            </w:pict>
          </mc:Fallback>
        </mc:AlternateContent>
      </w:r>
    </w:p>
    <w:p w:rsidR="002C39D9" w:rsidRDefault="00581DF0" w:rsidP="003C55FC">
      <w:pPr>
        <w:rPr>
          <w:rFonts w:ascii="Arial" w:hAnsi="Arial" w:cs="Arial"/>
          <w:color w:val="FFFFFF" w:themeColor="background1"/>
          <w:sz w:val="14"/>
          <w:szCs w:val="14"/>
        </w:rPr>
      </w:pPr>
      <w:r>
        <w:rPr>
          <w:noProof/>
          <w:lang w:val="el-GR" w:eastAsia="el-GR"/>
        </w:rPr>
        <w:lastRenderedPageBreak/>
        <mc:AlternateContent>
          <mc:Choice Requires="wpg">
            <w:drawing>
              <wp:anchor distT="0" distB="0" distL="114300" distR="114300" simplePos="0" relativeHeight="251672576" behindDoc="1" locked="0" layoutInCell="1" allowOverlap="1" wp14:anchorId="6CB5C975" wp14:editId="14FE6D31">
                <wp:simplePos x="0" y="0"/>
                <wp:positionH relativeFrom="page">
                  <wp:posOffset>-116663</wp:posOffset>
                </wp:positionH>
                <wp:positionV relativeFrom="page">
                  <wp:posOffset>-106045</wp:posOffset>
                </wp:positionV>
                <wp:extent cx="7776210" cy="10908030"/>
                <wp:effectExtent l="0" t="0" r="0" b="0"/>
                <wp:wrapNone/>
                <wp:docPr id="312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6210" cy="10908030"/>
                          <a:chOff x="-6081" y="98"/>
                          <a:chExt cx="12246" cy="17178"/>
                        </a:xfrm>
                      </wpg:grpSpPr>
                      <wps:wsp>
                        <wps:cNvPr id="313" name="Freeform 215"/>
                        <wps:cNvSpPr>
                          <a:spLocks/>
                        </wps:cNvSpPr>
                        <wps:spPr bwMode="auto">
                          <a:xfrm>
                            <a:off x="-6081" y="98"/>
                            <a:ext cx="12246" cy="17178"/>
                          </a:xfrm>
                          <a:custGeom>
                            <a:avLst/>
                            <a:gdLst>
                              <a:gd name="T0" fmla="+- 0 11906 -170"/>
                              <a:gd name="T1" fmla="*/ T0 w 12246"/>
                              <a:gd name="T2" fmla="+- 0 0 -170"/>
                              <a:gd name="T3" fmla="*/ 0 h 17178"/>
                              <a:gd name="T4" fmla="+- 0 0 -170"/>
                              <a:gd name="T5" fmla="*/ T4 w 12246"/>
                              <a:gd name="T6" fmla="+- 0 0 -170"/>
                              <a:gd name="T7" fmla="*/ 0 h 17178"/>
                              <a:gd name="T8" fmla="+- 0 0 -170"/>
                              <a:gd name="T9" fmla="*/ T8 w 12246"/>
                              <a:gd name="T10" fmla="+- 0 16838 -170"/>
                              <a:gd name="T11" fmla="*/ 16838 h 17178"/>
                              <a:gd name="T12" fmla="+- 0 11906 -170"/>
                              <a:gd name="T13" fmla="*/ T12 w 12246"/>
                              <a:gd name="T14" fmla="+- 0 16838 -170"/>
                              <a:gd name="T15" fmla="*/ 16838 h 17178"/>
                              <a:gd name="T16" fmla="+- 0 11906 -170"/>
                              <a:gd name="T17" fmla="*/ T16 w 12246"/>
                              <a:gd name="T18" fmla="+- 0 0 -170"/>
                              <a:gd name="T19" fmla="*/ 0 h 171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2246" h="17178">
                                <a:moveTo>
                                  <a:pt x="12076" y="170"/>
                                </a:moveTo>
                                <a:lnTo>
                                  <a:pt x="170" y="170"/>
                                </a:lnTo>
                                <a:lnTo>
                                  <a:pt x="170" y="17008"/>
                                </a:lnTo>
                                <a:lnTo>
                                  <a:pt x="12076" y="17008"/>
                                </a:lnTo>
                                <a:lnTo>
                                  <a:pt x="12076" y="1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5787" w:rsidRDefault="00525787" w:rsidP="0052578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6CB5C975" id="Group 214" o:spid="_x0000_s1046" style="position:absolute;margin-left:-9.2pt;margin-top:-8.35pt;width:612.3pt;height:858.9pt;z-index:-251643904;mso-position-horizontal-relative:page;mso-position-vertical-relative:page" coordorigin="-6081,98" coordsize="12246,17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">
                <v:shape id="Freeform 215" o:spid="_x0000_s1047" style="position:absolute;left:-6081;top:98;width:12246;height:17178;visibility:visible;mso-wrap-style:square;v-text-anchor:top" coordsize="12246,1717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wN+sUA&#10;AADcAAAADwAAAGRycy9kb3ducmV2LnhtbESPQWvCQBSE7wX/w/IK3upGQ6WkrlKFBMGTth68PbLP&#10;JJp9G3ZXjf76rlDocZiZb5jZojetuJLzjWUF41ECgri0uuFKwc93/vYBwgdkja1lUnAnD4v54GWG&#10;mbY33tJ1FyoRIewzVFCH0GVS+rImg35kO+LoHa0zGKJ0ldQObxFuWjlJkqk02HBcqLGjVU3leXcx&#10;Cork/ZwvXWE202J/SvP28Ng3B6WGr/3XJ4hAffgP/7XXWkE6TuF5Jh4BOf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LA36xQAAANwAAAAPAAAAAAAAAAAAAAAAAJgCAABkcnMv&#10;ZG93bnJldi54bWxQSwUGAAAAAAQABAD1AAAAigMAAAAA&#10;" adj="-11796480,,5400" path="m12076,170l170,170r,16838l12076,17008r,-16838xe" fillcolor="gray [1629]" stroked="f">
                  <v:stroke joinstyle="round"/>
                  <v:formulas/>
                  <v:path arrowok="t" o:connecttype="custom" o:connectlocs="12076,0;170,0;170,16838;12076,16838;12076,0" o:connectangles="0,0,0,0,0" textboxrect="0,0,12246,17178"/>
                  <v:textbox>
                    <w:txbxContent>
                      <w:p w:rsidR="00525787" w:rsidRDefault="00525787" w:rsidP="00525787">
                        <w:pPr>
                          <w:jc w:val="center"/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3C55FC" w:rsidRPr="003C55FC" w:rsidRDefault="003C55FC" w:rsidP="003C55FC">
      <w:pPr>
        <w:rPr>
          <w:rFonts w:ascii="Arial" w:hAnsi="Arial" w:cs="Arial"/>
          <w:color w:val="FFFFFF" w:themeColor="background1"/>
          <w:sz w:val="14"/>
          <w:szCs w:val="14"/>
        </w:rPr>
      </w:pPr>
      <w:r w:rsidRPr="003C55FC">
        <w:rPr>
          <w:rFonts w:ascii="Arial" w:hAnsi="Arial" w:cs="Arial"/>
          <w:color w:val="FFFFFF" w:themeColor="background1"/>
          <w:sz w:val="14"/>
          <w:szCs w:val="14"/>
        </w:rPr>
        <w:t xml:space="preserve">‘Alexandros </w:t>
      </w:r>
      <w:proofErr w:type="spellStart"/>
      <w:r w:rsidRPr="003C55FC">
        <w:rPr>
          <w:rFonts w:ascii="Arial" w:hAnsi="Arial" w:cs="Arial"/>
          <w:color w:val="FFFFFF" w:themeColor="background1"/>
          <w:sz w:val="14"/>
          <w:szCs w:val="14"/>
        </w:rPr>
        <w:t>Karditsas</w:t>
      </w:r>
      <w:proofErr w:type="spellEnd"/>
      <w:r w:rsidRPr="003C55FC">
        <w:rPr>
          <w:rFonts w:ascii="Arial" w:hAnsi="Arial" w:cs="Arial"/>
          <w:color w:val="FFFFFF" w:themeColor="background1"/>
          <w:sz w:val="14"/>
          <w:szCs w:val="14"/>
        </w:rPr>
        <w:t xml:space="preserve"> &amp; partners</w:t>
      </w:r>
    </w:p>
    <w:p w:rsidR="003C55FC" w:rsidRPr="003C55FC" w:rsidRDefault="003C55FC" w:rsidP="003C55FC">
      <w:pPr>
        <w:rPr>
          <w:rFonts w:ascii="Arial" w:hAnsi="Arial" w:cs="Arial"/>
          <w:color w:val="FFFFFF" w:themeColor="background1"/>
          <w:sz w:val="14"/>
          <w:szCs w:val="14"/>
        </w:rPr>
      </w:pPr>
      <w:r w:rsidRPr="003C55FC">
        <w:rPr>
          <w:rFonts w:ascii="Arial" w:hAnsi="Arial" w:cs="Arial"/>
          <w:color w:val="FFFFFF" w:themeColor="background1"/>
          <w:sz w:val="14"/>
          <w:szCs w:val="14"/>
        </w:rPr>
        <w:t xml:space="preserve">Surveying Consulting </w:t>
      </w:r>
      <w:proofErr w:type="spellStart"/>
      <w:r w:rsidRPr="003C55FC">
        <w:rPr>
          <w:rFonts w:ascii="Arial" w:hAnsi="Arial" w:cs="Arial"/>
          <w:color w:val="FFFFFF" w:themeColor="background1"/>
          <w:sz w:val="14"/>
          <w:szCs w:val="14"/>
        </w:rPr>
        <w:t>Servises</w:t>
      </w:r>
      <w:proofErr w:type="spellEnd"/>
      <w:r w:rsidRPr="003C55FC">
        <w:rPr>
          <w:rFonts w:ascii="Arial" w:hAnsi="Arial" w:cs="Arial"/>
          <w:color w:val="FFFFFF" w:themeColor="background1"/>
          <w:sz w:val="14"/>
          <w:szCs w:val="14"/>
        </w:rPr>
        <w:t>’│AKSM│</w:t>
      </w:r>
    </w:p>
    <w:p w:rsidR="003C55FC" w:rsidRPr="003C55FC" w:rsidRDefault="003C55FC" w:rsidP="003C55FC">
      <w:pPr>
        <w:rPr>
          <w:rFonts w:ascii="Arial" w:hAnsi="Arial" w:cs="Arial"/>
          <w:color w:val="FFFFFF" w:themeColor="background1"/>
          <w:sz w:val="14"/>
          <w:szCs w:val="14"/>
        </w:rPr>
      </w:pPr>
      <w:r w:rsidRPr="003C55FC">
        <w:rPr>
          <w:rFonts w:ascii="Arial" w:hAnsi="Arial" w:cs="Arial"/>
          <w:color w:val="FFFFFF" w:themeColor="background1"/>
          <w:sz w:val="14"/>
          <w:szCs w:val="14"/>
        </w:rPr>
        <w:t xml:space="preserve">392 </w:t>
      </w:r>
      <w:proofErr w:type="spellStart"/>
      <w:r w:rsidRPr="003C55FC">
        <w:rPr>
          <w:rFonts w:ascii="Arial" w:hAnsi="Arial" w:cs="Arial"/>
          <w:color w:val="FFFFFF" w:themeColor="background1"/>
          <w:sz w:val="14"/>
          <w:szCs w:val="14"/>
        </w:rPr>
        <w:t>Mesogeion</w:t>
      </w:r>
      <w:proofErr w:type="spellEnd"/>
      <w:r w:rsidRPr="003C55FC">
        <w:rPr>
          <w:rFonts w:ascii="Arial" w:hAnsi="Arial" w:cs="Arial"/>
          <w:color w:val="FFFFFF" w:themeColor="background1"/>
          <w:sz w:val="14"/>
          <w:szCs w:val="14"/>
        </w:rPr>
        <w:t xml:space="preserve"> Avenue│</w:t>
      </w:r>
      <w:proofErr w:type="gramStart"/>
      <w:r w:rsidRPr="003C55FC">
        <w:rPr>
          <w:rFonts w:ascii="Arial" w:hAnsi="Arial" w:cs="Arial"/>
          <w:color w:val="FFFFFF" w:themeColor="background1"/>
          <w:sz w:val="14"/>
          <w:szCs w:val="14"/>
        </w:rPr>
        <w:t xml:space="preserve">15341  </w:t>
      </w:r>
      <w:proofErr w:type="spellStart"/>
      <w:r w:rsidRPr="003C55FC">
        <w:rPr>
          <w:rFonts w:ascii="Arial" w:hAnsi="Arial" w:cs="Arial"/>
          <w:color w:val="FFFFFF" w:themeColor="background1"/>
          <w:sz w:val="14"/>
          <w:szCs w:val="14"/>
        </w:rPr>
        <w:t>Agia</w:t>
      </w:r>
      <w:proofErr w:type="spellEnd"/>
      <w:proofErr w:type="gramEnd"/>
      <w:r w:rsidRPr="003C55FC">
        <w:rPr>
          <w:rFonts w:ascii="Arial" w:hAnsi="Arial" w:cs="Arial"/>
          <w:color w:val="FFFFFF" w:themeColor="background1"/>
          <w:sz w:val="14"/>
          <w:szCs w:val="14"/>
        </w:rPr>
        <w:t xml:space="preserve"> </w:t>
      </w:r>
      <w:proofErr w:type="spellStart"/>
      <w:r w:rsidRPr="003C55FC">
        <w:rPr>
          <w:rFonts w:ascii="Arial" w:hAnsi="Arial" w:cs="Arial"/>
          <w:color w:val="FFFFFF" w:themeColor="background1"/>
          <w:sz w:val="14"/>
          <w:szCs w:val="14"/>
        </w:rPr>
        <w:t>Paraskevi</w:t>
      </w:r>
      <w:proofErr w:type="spellEnd"/>
      <w:r w:rsidRPr="003C55FC">
        <w:rPr>
          <w:rFonts w:ascii="Arial" w:hAnsi="Arial" w:cs="Arial"/>
          <w:color w:val="FFFFFF" w:themeColor="background1"/>
          <w:sz w:val="14"/>
          <w:szCs w:val="14"/>
        </w:rPr>
        <w:t xml:space="preserve">, </w:t>
      </w:r>
      <w:proofErr w:type="spellStart"/>
      <w:r w:rsidRPr="003C55FC">
        <w:rPr>
          <w:rFonts w:ascii="Arial" w:hAnsi="Arial" w:cs="Arial"/>
          <w:color w:val="FFFFFF" w:themeColor="background1"/>
          <w:sz w:val="14"/>
          <w:szCs w:val="14"/>
        </w:rPr>
        <w:t>Athens│GREECE</w:t>
      </w:r>
      <w:proofErr w:type="spellEnd"/>
    </w:p>
    <w:p w:rsidR="003C55FC" w:rsidRPr="00E02F4D" w:rsidRDefault="003C55FC" w:rsidP="003C55FC">
      <w:pPr>
        <w:rPr>
          <w:rFonts w:ascii="Arial" w:hAnsi="Arial" w:cs="Arial"/>
          <w:color w:val="FFFFFF" w:themeColor="background1"/>
          <w:sz w:val="14"/>
          <w:szCs w:val="14"/>
          <w:lang w:val="de-DE"/>
        </w:rPr>
      </w:pPr>
      <w:r w:rsidRPr="00E02F4D">
        <w:rPr>
          <w:rFonts w:ascii="Arial" w:hAnsi="Arial" w:cs="Arial"/>
          <w:color w:val="FFFFFF" w:themeColor="background1"/>
          <w:sz w:val="14"/>
          <w:szCs w:val="14"/>
          <w:lang w:val="de-DE"/>
        </w:rPr>
        <w:t>T: +30 210 9702510│F: +30 213 0285617│M: +30 694 4774491</w:t>
      </w:r>
    </w:p>
    <w:p w:rsidR="00B204C4" w:rsidRPr="00E02F4D" w:rsidRDefault="00385CDA" w:rsidP="003C55FC">
      <w:pPr>
        <w:spacing w:before="35"/>
        <w:rPr>
          <w:rFonts w:ascii="Arial" w:eastAsia="Arial" w:hAnsi="Arial" w:cs="Arial"/>
          <w:sz w:val="28"/>
          <w:szCs w:val="28"/>
          <w:lang w:val="de-DE"/>
        </w:rPr>
        <w:sectPr w:rsidR="00B204C4" w:rsidRPr="00E02F4D" w:rsidSect="00581DF0">
          <w:pgSz w:w="11920" w:h="16840"/>
          <w:pgMar w:top="0" w:right="1147" w:bottom="280" w:left="780" w:header="720" w:footer="720" w:gutter="0"/>
          <w:cols w:num="2" w:space="720" w:equalWidth="0">
            <w:col w:w="4121" w:space="1838"/>
            <w:col w:w="4034"/>
          </w:cols>
        </w:sectPr>
      </w:pPr>
      <w:r>
        <w:rPr>
          <w:noProof/>
          <w:lang w:val="el-GR" w:eastAsia="el-G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FAFAE2A" wp14:editId="11B97866">
                <wp:simplePos x="0" y="0"/>
                <wp:positionH relativeFrom="column">
                  <wp:posOffset>4534535</wp:posOffset>
                </wp:positionH>
                <wp:positionV relativeFrom="paragraph">
                  <wp:posOffset>-518160</wp:posOffset>
                </wp:positionV>
                <wp:extent cx="2507615" cy="374650"/>
                <wp:effectExtent l="0" t="0" r="6985" b="6350"/>
                <wp:wrapNone/>
                <wp:docPr id="316" name="Text Box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7615" cy="374650"/>
                        </a:xfrm>
                        <a:prstGeom prst="rect">
                          <a:avLst/>
                        </a:prstGeom>
                        <a:solidFill>
                          <a:srgbClr val="F64D08"/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E11650" w:rsidRPr="00B05322" w:rsidRDefault="00E11650" w:rsidP="00B05322">
                            <w:pPr>
                              <w:ind w:firstLine="720"/>
                              <w:jc w:val="both"/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  </w:t>
                            </w:r>
                            <w:r w:rsidRPr="00B05322"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  <w:t>www.aksm.gr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7" o:spid="_x0000_s1048" type="#_x0000_t202" style="position:absolute;margin-left:357.05pt;margin-top:-40.8pt;width:197.45pt;height:29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" fillcolor="#f64d08" stroked="f">
                <v:textbox>
                  <w:txbxContent>
                    <w:p w:rsidR="00E11650" w:rsidRPr="00B05322" w:rsidRDefault="00E11650" w:rsidP="00B05322">
                      <w:pPr>
                        <w:ind w:firstLine="720"/>
                        <w:jc w:val="both"/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  <w:t xml:space="preserve">   </w:t>
                      </w:r>
                      <w:r w:rsidRPr="00B05322"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  <w:t>www.aksm.gr</w:t>
                      </w:r>
                    </w:p>
                  </w:txbxContent>
                </v:textbox>
              </v:shape>
            </w:pict>
          </mc:Fallback>
        </mc:AlternateContent>
      </w:r>
      <w:r w:rsidR="003C55FC" w:rsidRPr="00E02F4D">
        <w:rPr>
          <w:rFonts w:ascii="Arial" w:hAnsi="Arial" w:cs="Arial"/>
          <w:color w:val="FFFFFF" w:themeColor="background1"/>
          <w:sz w:val="14"/>
          <w:szCs w:val="14"/>
          <w:lang w:val="de-DE"/>
        </w:rPr>
        <w:t>info@aksm.gr</w:t>
      </w:r>
      <w:r w:rsidR="003F2791" w:rsidRPr="00E02F4D">
        <w:rPr>
          <w:lang w:val="de-DE"/>
        </w:rPr>
        <w:br w:type="column"/>
      </w:r>
    </w:p>
    <w:p w:rsidR="00B204C4" w:rsidRPr="00E02F4D" w:rsidRDefault="00E72A86">
      <w:pPr>
        <w:spacing w:line="200" w:lineRule="exact"/>
        <w:rPr>
          <w:lang w:val="de-DE"/>
        </w:rPr>
      </w:pPr>
      <w:r>
        <w:rPr>
          <w:noProof/>
          <w:lang w:val="el-GR" w:eastAsia="el-GR"/>
        </w:rPr>
        <w:lastRenderedPageBreak/>
        <mc:AlternateContent>
          <mc:Choice Requires="wpg">
            <w:drawing>
              <wp:anchor distT="0" distB="0" distL="114300" distR="114300" simplePos="0" relativeHeight="251649024" behindDoc="1" locked="0" layoutInCell="1" allowOverlap="1" wp14:anchorId="134C8D57" wp14:editId="7AD7037D">
                <wp:simplePos x="0" y="0"/>
                <wp:positionH relativeFrom="page">
                  <wp:posOffset>4201160</wp:posOffset>
                </wp:positionH>
                <wp:positionV relativeFrom="page">
                  <wp:posOffset>-107950</wp:posOffset>
                </wp:positionV>
                <wp:extent cx="2506980" cy="575945"/>
                <wp:effectExtent l="635" t="0" r="0" b="0"/>
                <wp:wrapNone/>
                <wp:docPr id="314" name="Group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06980" cy="575945"/>
                          <a:chOff x="6616" y="-170"/>
                          <a:chExt cx="3949" cy="907"/>
                        </a:xfrm>
                      </wpg:grpSpPr>
                      <wps:wsp>
                        <wps:cNvPr id="315" name="Freeform 274"/>
                        <wps:cNvSpPr>
                          <a:spLocks/>
                        </wps:cNvSpPr>
                        <wps:spPr bwMode="auto">
                          <a:xfrm>
                            <a:off x="6616" y="-170"/>
                            <a:ext cx="3949" cy="907"/>
                          </a:xfrm>
                          <a:custGeom>
                            <a:avLst/>
                            <a:gdLst>
                              <a:gd name="T0" fmla="+- 0 10565 6616"/>
                              <a:gd name="T1" fmla="*/ T0 w 3949"/>
                              <a:gd name="T2" fmla="+- 0 0 -170"/>
                              <a:gd name="T3" fmla="*/ 0 h 907"/>
                              <a:gd name="T4" fmla="+- 0 6616 6616"/>
                              <a:gd name="T5" fmla="*/ T4 w 3949"/>
                              <a:gd name="T6" fmla="+- 0 0 -170"/>
                              <a:gd name="T7" fmla="*/ 0 h 907"/>
                              <a:gd name="T8" fmla="+- 0 6616 6616"/>
                              <a:gd name="T9" fmla="*/ T8 w 3949"/>
                              <a:gd name="T10" fmla="+- 0 737 -170"/>
                              <a:gd name="T11" fmla="*/ 737 h 907"/>
                              <a:gd name="T12" fmla="+- 0 10565 6616"/>
                              <a:gd name="T13" fmla="*/ T12 w 3949"/>
                              <a:gd name="T14" fmla="+- 0 737 -170"/>
                              <a:gd name="T15" fmla="*/ 737 h 907"/>
                              <a:gd name="T16" fmla="+- 0 10565 6616"/>
                              <a:gd name="T17" fmla="*/ T16 w 3949"/>
                              <a:gd name="T18" fmla="+- 0 0 -170"/>
                              <a:gd name="T19" fmla="*/ 0 h 9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949" h="907">
                                <a:moveTo>
                                  <a:pt x="3949" y="170"/>
                                </a:moveTo>
                                <a:lnTo>
                                  <a:pt x="0" y="170"/>
                                </a:lnTo>
                                <a:lnTo>
                                  <a:pt x="0" y="907"/>
                                </a:lnTo>
                                <a:lnTo>
                                  <a:pt x="3949" y="907"/>
                                </a:lnTo>
                                <a:lnTo>
                                  <a:pt x="3949" y="1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0A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51D5F9F9" id="Group 273" o:spid="_x0000_s1026" style="position:absolute;margin-left:330.8pt;margin-top:-8.5pt;width:197.4pt;height:45.35pt;z-index:-251667456;mso-position-horizontal-relative:page;mso-position-vertical-relative:page" coordorigin="6616,-170" coordsize="3949,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">
                <v:shape id="Freeform 274" o:spid="_x0000_s1027" style="position:absolute;left:6616;top:-170;width:3949;height:907;visibility:visible;mso-wrap-style:square;v-text-anchor:top" coordsize="3949,9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qDC8cA&#10;AADcAAAADwAAAGRycy9kb3ducmV2LnhtbESPQWvCQBSE74L/YXlCL6HZqLSUmFVEECrtQVNBj4/s&#10;axKafbvNbjX9912h4HGYmW+YYjWYTlyo961lBdM0A0FcWd1yreD4sX18AeEDssbOMin4JQ+r5XhU&#10;YK7tlQ90KUMtIoR9jgqaEFwupa8aMuhT64ij92l7gyHKvpa6x2uEm07OsuxZGmw5LjToaNNQ9VX+&#10;GAWZK0/HJHnffc9n1f6UnLs3t9sq9TAZ1gsQgYZwD/+3X7WC+fQJbmfiEZD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OagwvHAAAA3AAAAA8AAAAAAAAAAAAAAAAAmAIAAGRy&#10;cy9kb3ducmV2LnhtbFBLBQYAAAAABAAEAPUAAACMAwAAAAA=&#10;" path="m3949,170l,170,,907r3949,l3949,170xe" fillcolor="#cf0a2c" stroked="f">
                  <v:path arrowok="t" o:connecttype="custom" o:connectlocs="3949,0;0,0;0,737;3949,737;3949,0" o:connectangles="0,0,0,0,0"/>
                </v:shape>
                <w10:wrap anchorx="page" anchory="page"/>
              </v:group>
            </w:pict>
          </mc:Fallback>
        </mc:AlternateContent>
      </w:r>
    </w:p>
    <w:p w:rsidR="00B204C4" w:rsidRPr="00E02F4D" w:rsidRDefault="00B204C4">
      <w:pPr>
        <w:spacing w:line="200" w:lineRule="exact"/>
        <w:rPr>
          <w:lang w:val="de-DE"/>
        </w:rPr>
      </w:pPr>
    </w:p>
    <w:p w:rsidR="00B204C4" w:rsidRPr="00E02F4D" w:rsidRDefault="00B204C4">
      <w:pPr>
        <w:spacing w:line="200" w:lineRule="exact"/>
        <w:rPr>
          <w:lang w:val="de-DE"/>
        </w:rPr>
      </w:pPr>
    </w:p>
    <w:p w:rsidR="00B204C4" w:rsidRPr="00E02F4D" w:rsidRDefault="00B204C4" w:rsidP="003C55FC">
      <w:pPr>
        <w:tabs>
          <w:tab w:val="left" w:pos="1150"/>
        </w:tabs>
        <w:spacing w:before="5" w:line="220" w:lineRule="exact"/>
        <w:jc w:val="center"/>
        <w:rPr>
          <w:sz w:val="22"/>
          <w:szCs w:val="22"/>
          <w:lang w:val="de-DE"/>
        </w:rPr>
      </w:pPr>
    </w:p>
    <w:p w:rsidR="00965B82" w:rsidRDefault="00965B82" w:rsidP="00965B82">
      <w:pPr>
        <w:tabs>
          <w:tab w:val="left" w:pos="5844"/>
        </w:tabs>
        <w:spacing w:line="1080" w:lineRule="exact"/>
        <w:ind w:left="107"/>
        <w:rPr>
          <w:rFonts w:ascii="Arial" w:eastAsia="Arial" w:hAnsi="Arial" w:cs="Arial"/>
          <w:color w:val="FEFFFE"/>
          <w:w w:val="94"/>
          <w:position w:val="2"/>
          <w:sz w:val="112"/>
          <w:szCs w:val="112"/>
        </w:rPr>
      </w:pPr>
      <w:r>
        <w:rPr>
          <w:rFonts w:ascii="Arial" w:eastAsia="Arial" w:hAnsi="Arial" w:cs="Arial"/>
          <w:color w:val="FEFFFE"/>
          <w:w w:val="94"/>
          <w:position w:val="2"/>
          <w:sz w:val="112"/>
          <w:szCs w:val="112"/>
        </w:rPr>
        <w:t xml:space="preserve">Industrial </w:t>
      </w:r>
      <w:r>
        <w:rPr>
          <w:rFonts w:ascii="Arial" w:eastAsia="Arial" w:hAnsi="Arial" w:cs="Arial"/>
          <w:color w:val="FEFFFE"/>
          <w:w w:val="94"/>
          <w:position w:val="2"/>
          <w:sz w:val="112"/>
          <w:szCs w:val="112"/>
        </w:rPr>
        <w:tab/>
      </w:r>
    </w:p>
    <w:p w:rsidR="00B204C4" w:rsidRPr="00965B82" w:rsidRDefault="000461E3" w:rsidP="00965B82">
      <w:pPr>
        <w:spacing w:line="1080" w:lineRule="exact"/>
        <w:rPr>
          <w:rFonts w:ascii="Arial" w:eastAsia="Arial" w:hAnsi="Arial" w:cs="Arial"/>
          <w:color w:val="FEFFFE"/>
          <w:w w:val="94"/>
          <w:position w:val="2"/>
          <w:sz w:val="112"/>
          <w:szCs w:val="112"/>
        </w:rPr>
      </w:pPr>
      <w:r>
        <w:rPr>
          <w:rFonts w:ascii="Arial" w:eastAsia="Arial" w:hAnsi="Arial" w:cs="Arial"/>
          <w:color w:val="FEFFFE"/>
          <w:w w:val="94"/>
          <w:position w:val="2"/>
          <w:sz w:val="112"/>
          <w:szCs w:val="112"/>
        </w:rPr>
        <w:t>Surveying</w:t>
      </w:r>
    </w:p>
    <w:p w:rsidR="00B204C4" w:rsidRDefault="00B204C4">
      <w:pPr>
        <w:spacing w:line="200" w:lineRule="exact"/>
      </w:pPr>
    </w:p>
    <w:p w:rsidR="00B204C4" w:rsidRDefault="00525787" w:rsidP="00525787">
      <w:pPr>
        <w:tabs>
          <w:tab w:val="left" w:pos="921"/>
        </w:tabs>
        <w:spacing w:line="200" w:lineRule="exact"/>
      </w:pPr>
      <w:r>
        <w:tab/>
      </w:r>
    </w:p>
    <w:p w:rsidR="00B204C4" w:rsidRDefault="00B204C4">
      <w:pPr>
        <w:spacing w:line="200" w:lineRule="exact"/>
      </w:pPr>
    </w:p>
    <w:p w:rsidR="00B204C4" w:rsidRDefault="00D27272">
      <w:pPr>
        <w:spacing w:line="200" w:lineRule="exact"/>
      </w:pPr>
      <w:r>
        <w:rPr>
          <w:noProof/>
          <w:lang w:val="el-GR" w:eastAsia="el-GR"/>
        </w:rPr>
        <w:drawing>
          <wp:anchor distT="0" distB="0" distL="114300" distR="114300" simplePos="0" relativeHeight="251896832" behindDoc="1" locked="0" layoutInCell="1" allowOverlap="1" wp14:anchorId="25ADDE27" wp14:editId="1A304EDE">
            <wp:simplePos x="0" y="0"/>
            <wp:positionH relativeFrom="column">
              <wp:posOffset>5255360</wp:posOffset>
            </wp:positionH>
            <wp:positionV relativeFrom="paragraph">
              <wp:posOffset>48895</wp:posOffset>
            </wp:positionV>
            <wp:extent cx="1650365" cy="4345940"/>
            <wp:effectExtent l="19050" t="0" r="26035" b="135001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365" cy="43459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l-GR" w:eastAsia="el-GR"/>
        </w:rPr>
        <w:drawing>
          <wp:anchor distT="0" distB="0" distL="114300" distR="114300" simplePos="0" relativeHeight="251895808" behindDoc="1" locked="0" layoutInCell="1" allowOverlap="1" wp14:anchorId="4A4E662D" wp14:editId="3CB2A9C9">
            <wp:simplePos x="0" y="0"/>
            <wp:positionH relativeFrom="column">
              <wp:posOffset>3399790</wp:posOffset>
            </wp:positionH>
            <wp:positionV relativeFrom="paragraph">
              <wp:posOffset>60960</wp:posOffset>
            </wp:positionV>
            <wp:extent cx="1743075" cy="4322445"/>
            <wp:effectExtent l="19050" t="0" r="28575" b="135445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43224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7272">
        <w:rPr>
          <w:rFonts w:ascii="Calibri" w:eastAsia="Calibri" w:hAnsi="Calibri"/>
          <w:noProof/>
          <w:sz w:val="22"/>
          <w:szCs w:val="22"/>
          <w:lang w:val="el-GR" w:eastAsia="el-GR"/>
        </w:rPr>
        <w:drawing>
          <wp:anchor distT="0" distB="0" distL="114300" distR="114300" simplePos="0" relativeHeight="251893760" behindDoc="1" locked="0" layoutInCell="1" allowOverlap="1" wp14:anchorId="2D284AE7" wp14:editId="7DCE534F">
            <wp:simplePos x="0" y="0"/>
            <wp:positionH relativeFrom="column">
              <wp:posOffset>-281940</wp:posOffset>
            </wp:positionH>
            <wp:positionV relativeFrom="paragraph">
              <wp:posOffset>69850</wp:posOffset>
            </wp:positionV>
            <wp:extent cx="1680845" cy="4319905"/>
            <wp:effectExtent l="19050" t="0" r="14605" b="135699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845" cy="431990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l-GR" w:eastAsia="el-GR"/>
        </w:rPr>
        <w:drawing>
          <wp:anchor distT="0" distB="0" distL="114300" distR="114300" simplePos="0" relativeHeight="251894784" behindDoc="1" locked="0" layoutInCell="1" allowOverlap="1" wp14:anchorId="6F5F0445" wp14:editId="2B33AD99">
            <wp:simplePos x="0" y="0"/>
            <wp:positionH relativeFrom="column">
              <wp:posOffset>1486535</wp:posOffset>
            </wp:positionH>
            <wp:positionV relativeFrom="paragraph">
              <wp:posOffset>60960</wp:posOffset>
            </wp:positionV>
            <wp:extent cx="1806575" cy="4319905"/>
            <wp:effectExtent l="19050" t="0" r="22225" b="135699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575" cy="431990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E02F4D">
      <w:pPr>
        <w:spacing w:line="200" w:lineRule="exact"/>
      </w:pPr>
      <w:r>
        <w:rPr>
          <w:noProof/>
          <w:lang w:val="el-GR" w:eastAsia="el-GR"/>
        </w:rPr>
        <w:drawing>
          <wp:anchor distT="0" distB="0" distL="114300" distR="114300" simplePos="0" relativeHeight="251673600" behindDoc="0" locked="0" layoutInCell="1" allowOverlap="1" wp14:anchorId="4617F104" wp14:editId="1F860EAE">
            <wp:simplePos x="0" y="0"/>
            <wp:positionH relativeFrom="column">
              <wp:posOffset>3959860</wp:posOffset>
            </wp:positionH>
            <wp:positionV relativeFrom="paragraph">
              <wp:posOffset>20955</wp:posOffset>
            </wp:positionV>
            <wp:extent cx="1967865" cy="3031490"/>
            <wp:effectExtent l="0" t="0" r="0" b="0"/>
            <wp:wrapNone/>
            <wp:docPr id="10" name="Εικόνα 5" descr="aksm-logo-TELIKO-ctc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ksm-logo-TELIKO-ctc-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865" cy="303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before="15" w:line="280" w:lineRule="exact"/>
        <w:rPr>
          <w:sz w:val="28"/>
          <w:szCs w:val="28"/>
        </w:rPr>
      </w:pPr>
    </w:p>
    <w:p w:rsidR="002C39D9" w:rsidRDefault="002C39D9">
      <w:pPr>
        <w:spacing w:before="6"/>
        <w:ind w:left="127"/>
        <w:rPr>
          <w:rFonts w:ascii="Arial" w:eastAsia="Arial" w:hAnsi="Arial" w:cs="Arial"/>
          <w:b/>
          <w:color w:val="FEFFFE"/>
          <w:w w:val="92"/>
          <w:sz w:val="24"/>
          <w:szCs w:val="24"/>
        </w:rPr>
      </w:pPr>
    </w:p>
    <w:p w:rsidR="002C39D9" w:rsidRDefault="002C39D9">
      <w:pPr>
        <w:spacing w:before="6"/>
        <w:ind w:left="127"/>
        <w:rPr>
          <w:rFonts w:ascii="Arial" w:eastAsia="Arial" w:hAnsi="Arial" w:cs="Arial"/>
          <w:b/>
          <w:color w:val="FEFFFE"/>
          <w:w w:val="92"/>
          <w:sz w:val="24"/>
          <w:szCs w:val="24"/>
        </w:rPr>
      </w:pPr>
    </w:p>
    <w:p w:rsidR="002C39D9" w:rsidRDefault="002C39D9">
      <w:pPr>
        <w:spacing w:before="6"/>
        <w:ind w:left="127"/>
        <w:rPr>
          <w:rFonts w:ascii="Arial" w:eastAsia="Arial" w:hAnsi="Arial" w:cs="Arial"/>
          <w:b/>
          <w:color w:val="FEFFFE"/>
          <w:w w:val="92"/>
          <w:sz w:val="24"/>
          <w:szCs w:val="24"/>
        </w:rPr>
      </w:pPr>
    </w:p>
    <w:p w:rsidR="002C39D9" w:rsidRDefault="002C39D9">
      <w:pPr>
        <w:spacing w:before="6"/>
        <w:ind w:left="127"/>
        <w:rPr>
          <w:rFonts w:ascii="Arial" w:eastAsia="Arial" w:hAnsi="Arial" w:cs="Arial"/>
          <w:b/>
          <w:color w:val="FEFFFE"/>
          <w:w w:val="92"/>
          <w:sz w:val="24"/>
          <w:szCs w:val="24"/>
        </w:rPr>
      </w:pPr>
    </w:p>
    <w:p w:rsidR="00B204C4" w:rsidRPr="002C39D9" w:rsidRDefault="00015583">
      <w:pPr>
        <w:spacing w:before="6"/>
        <w:ind w:left="127"/>
        <w:rPr>
          <w:rFonts w:ascii="Arial" w:eastAsia="Arial" w:hAnsi="Arial" w:cs="Arial"/>
          <w:b/>
          <w:sz w:val="24"/>
          <w:szCs w:val="24"/>
        </w:rPr>
        <w:sectPr w:rsidR="00B204C4" w:rsidRPr="002C39D9">
          <w:type w:val="continuous"/>
          <w:pgSz w:w="11920" w:h="16840"/>
          <w:pgMar w:top="140" w:right="1340" w:bottom="280" w:left="780" w:header="720" w:footer="720" w:gutter="0"/>
          <w:cols w:space="720"/>
        </w:sectPr>
      </w:pPr>
      <w:r w:rsidRPr="002C39D9">
        <w:rPr>
          <w:rFonts w:ascii="Arial" w:eastAsia="Arial" w:hAnsi="Arial" w:cs="Arial"/>
          <w:b/>
          <w:color w:val="FEFFFE"/>
          <w:w w:val="92"/>
          <w:sz w:val="24"/>
          <w:szCs w:val="24"/>
        </w:rPr>
        <w:t>SURVEYING PRECISION</w:t>
      </w:r>
    </w:p>
    <w:p w:rsidR="00B204C4" w:rsidRDefault="00965B82" w:rsidP="007628FC">
      <w:pPr>
        <w:spacing w:before="87"/>
        <w:ind w:left="117" w:right="-1376"/>
        <w:rPr>
          <w:rFonts w:ascii="Arial" w:eastAsia="Arial" w:hAnsi="Arial" w:cs="Arial"/>
          <w:sz w:val="19"/>
          <w:szCs w:val="19"/>
        </w:rPr>
      </w:pPr>
      <w:r>
        <w:rPr>
          <w:rFonts w:ascii="Arial" w:eastAsia="Arial" w:hAnsi="Arial" w:cs="Arial"/>
          <w:color w:val="FEFFFE"/>
          <w:spacing w:val="-8"/>
          <w:w w:val="95"/>
          <w:sz w:val="19"/>
          <w:szCs w:val="19"/>
        </w:rPr>
        <w:lastRenderedPageBreak/>
        <w:t xml:space="preserve">INDUSTRIAL </w:t>
      </w:r>
      <w:r w:rsidR="00993434">
        <w:rPr>
          <w:rFonts w:ascii="Arial" w:eastAsia="Arial" w:hAnsi="Arial" w:cs="Arial"/>
          <w:color w:val="FEFFFE"/>
          <w:spacing w:val="-8"/>
          <w:w w:val="95"/>
          <w:sz w:val="19"/>
          <w:szCs w:val="19"/>
        </w:rPr>
        <w:t>SURVEYING</w:t>
      </w:r>
    </w:p>
    <w:p w:rsidR="00B204C4" w:rsidRDefault="003F2791">
      <w:pPr>
        <w:spacing w:before="6" w:line="140" w:lineRule="exact"/>
        <w:rPr>
          <w:sz w:val="15"/>
          <w:szCs w:val="15"/>
        </w:rPr>
      </w:pPr>
      <w:r>
        <w:br w:type="column"/>
      </w:r>
    </w:p>
    <w:p w:rsidR="00B204C4" w:rsidRDefault="00E11650">
      <w:pPr>
        <w:ind w:right="-53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color w:val="FEFFFE"/>
          <w:w w:val="94"/>
          <w:sz w:val="22"/>
          <w:szCs w:val="22"/>
        </w:rPr>
        <w:t>Surveying Precisio</w:t>
      </w:r>
      <w:r w:rsidR="002272AA">
        <w:rPr>
          <w:rFonts w:ascii="Arial" w:eastAsia="Arial" w:hAnsi="Arial" w:cs="Arial"/>
          <w:color w:val="FEFFFE"/>
          <w:w w:val="94"/>
          <w:sz w:val="22"/>
          <w:szCs w:val="22"/>
        </w:rPr>
        <w:t>n</w:t>
      </w:r>
    </w:p>
    <w:p w:rsidR="00B204C4" w:rsidRDefault="003F2791">
      <w:pPr>
        <w:spacing w:before="6" w:line="140" w:lineRule="exact"/>
        <w:rPr>
          <w:sz w:val="15"/>
          <w:szCs w:val="15"/>
        </w:rPr>
      </w:pPr>
      <w:r>
        <w:br w:type="column"/>
      </w:r>
    </w:p>
    <w:p w:rsidR="00B204C4" w:rsidRDefault="002272AA">
      <w:pPr>
        <w:ind w:right="-53"/>
        <w:rPr>
          <w:rFonts w:ascii="Arial" w:eastAsia="Arial" w:hAnsi="Arial" w:cs="Arial"/>
          <w:sz w:val="22"/>
          <w:szCs w:val="22"/>
        </w:rPr>
      </w:pPr>
      <w:r w:rsidRPr="002272AA">
        <w:rPr>
          <w:rFonts w:ascii="Arial" w:eastAsia="Arial" w:hAnsi="Arial" w:cs="Arial"/>
          <w:color w:val="FEFFFE"/>
          <w:w w:val="102"/>
          <w:sz w:val="22"/>
          <w:szCs w:val="22"/>
        </w:rPr>
        <w:t>ww</w:t>
      </w:r>
      <w:r w:rsidRPr="002272AA">
        <w:rPr>
          <w:rFonts w:ascii="Arial" w:eastAsia="Arial" w:hAnsi="Arial" w:cs="Arial"/>
          <w:color w:val="FEFFFE"/>
          <w:spacing w:val="-12"/>
          <w:w w:val="102"/>
          <w:sz w:val="22"/>
          <w:szCs w:val="22"/>
        </w:rPr>
        <w:t>w</w:t>
      </w:r>
      <w:r w:rsidRPr="002272AA">
        <w:rPr>
          <w:rFonts w:ascii="Arial" w:eastAsia="Arial" w:hAnsi="Arial" w:cs="Arial"/>
          <w:color w:val="FEFFFE"/>
          <w:w w:val="95"/>
          <w:sz w:val="22"/>
          <w:szCs w:val="22"/>
        </w:rPr>
        <w:t>.aksm.gr</w:t>
      </w:r>
    </w:p>
    <w:p w:rsidR="00B204C4" w:rsidRPr="00643079" w:rsidRDefault="00D51715" w:rsidP="00643079">
      <w:pPr>
        <w:spacing w:before="67"/>
        <w:ind w:left="-709" w:firstLine="709"/>
        <w:sectPr w:rsidR="00B204C4" w:rsidRPr="00643079" w:rsidSect="00D83F58">
          <w:pgSz w:w="23820" w:h="16840" w:orient="landscape"/>
          <w:pgMar w:top="567" w:right="800" w:bottom="280" w:left="780" w:header="720" w:footer="720" w:gutter="0"/>
          <w:cols w:num="4" w:space="720" w:equalWidth="0">
            <w:col w:w="2168" w:space="5472"/>
            <w:col w:w="2919" w:space="1113"/>
            <w:col w:w="2589" w:space="4804"/>
            <w:col w:w="3175"/>
          </w:cols>
        </w:sectPr>
      </w:pPr>
      <w:r>
        <w:rPr>
          <w:noProof/>
          <w:lang w:val="el-GR" w:eastAsia="el-GR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312DE6B4" wp14:editId="48F84F2C">
                <wp:simplePos x="0" y="0"/>
                <wp:positionH relativeFrom="column">
                  <wp:posOffset>5037571</wp:posOffset>
                </wp:positionH>
                <wp:positionV relativeFrom="paragraph">
                  <wp:posOffset>-254000</wp:posOffset>
                </wp:positionV>
                <wp:extent cx="2179320" cy="284480"/>
                <wp:effectExtent l="0" t="0" r="0" b="127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9320" cy="284480"/>
                        </a:xfrm>
                        <a:prstGeom prst="rect">
                          <a:avLst/>
                        </a:prstGeom>
                        <a:solidFill>
                          <a:srgbClr val="CF0A2C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715" w:rsidRPr="00D51715" w:rsidRDefault="00D51715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r w:rsidRPr="00D51715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INDUSTRIAL SURVEYING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12DE6B4" id="Text Box 198" o:spid="_x0000_s1051" type="#_x0000_t202" style="position:absolute;left:0;text-align:left;margin-left:396.65pt;margin-top:-20pt;width:171.6pt;height:22.4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" fillcolor="#cf0a2c" stroked="f" strokeweight=".5pt">
                <v:textbox>
                  <w:txbxContent>
                    <w:p w:rsidR="00D51715" w:rsidRPr="00D51715" w:rsidRDefault="00D51715">
                      <w:pPr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  <w:r w:rsidRPr="00D51715">
                        <w:rPr>
                          <w:rFonts w:ascii="Century Gothic" w:hAnsi="Century Gothic"/>
                          <w:color w:val="FFFFFF" w:themeColor="background1"/>
                        </w:rPr>
                        <w:t>INDUSTRIAL SURVEYING</w:t>
                      </w:r>
                    </w:p>
                  </w:txbxContent>
                </v:textbox>
              </v:shape>
            </w:pict>
          </mc:Fallback>
        </mc:AlternateContent>
      </w:r>
      <w:r w:rsidR="003F2791">
        <w:br w:type="column"/>
      </w:r>
      <w:r w:rsidR="00643079">
        <w:lastRenderedPageBreak/>
        <w:t xml:space="preserve">             </w:t>
      </w:r>
    </w:p>
    <w:p w:rsidR="00B204C4" w:rsidRDefault="00B204C4">
      <w:pPr>
        <w:spacing w:line="200" w:lineRule="exact"/>
      </w:pPr>
    </w:p>
    <w:p w:rsidR="00B204C4" w:rsidRDefault="00B204C4">
      <w:pPr>
        <w:ind w:left="11656" w:right="9089"/>
        <w:jc w:val="center"/>
        <w:rPr>
          <w:rFonts w:ascii="Arial" w:eastAsia="Arial" w:hAnsi="Arial" w:cs="Arial"/>
          <w:sz w:val="22"/>
          <w:szCs w:val="22"/>
        </w:rPr>
      </w:pPr>
    </w:p>
    <w:p w:rsidR="00B204C4" w:rsidRPr="00CF0091" w:rsidRDefault="00B204C4">
      <w:pPr>
        <w:spacing w:before="7" w:line="120" w:lineRule="exact"/>
        <w:rPr>
          <w:sz w:val="12"/>
          <w:szCs w:val="12"/>
        </w:rPr>
      </w:pPr>
    </w:p>
    <w:p w:rsidR="00B204C4" w:rsidRDefault="00B204C4">
      <w:pPr>
        <w:spacing w:line="200" w:lineRule="exact"/>
        <w:sectPr w:rsidR="00B204C4">
          <w:type w:val="continuous"/>
          <w:pgSz w:w="23820" w:h="16840" w:orient="landscape"/>
          <w:pgMar w:top="140" w:right="800" w:bottom="280" w:left="780" w:header="720" w:footer="720" w:gutter="0"/>
          <w:cols w:space="720"/>
        </w:sectPr>
      </w:pPr>
    </w:p>
    <w:p w:rsidR="00B204C4" w:rsidRPr="00D935F6" w:rsidRDefault="003F2791" w:rsidP="00D935F6">
      <w:pPr>
        <w:tabs>
          <w:tab w:val="left" w:pos="21899"/>
          <w:tab w:val="right" w:pos="22240"/>
        </w:tabs>
        <w:spacing w:line="200" w:lineRule="exact"/>
        <w:rPr>
          <w:color w:val="FFFFFF" w:themeColor="background1"/>
        </w:rPr>
        <w:sectPr w:rsidR="00B204C4" w:rsidRPr="00D935F6">
          <w:type w:val="continuous"/>
          <w:pgSz w:w="23820" w:h="16840" w:orient="landscape"/>
          <w:pgMar w:top="140" w:right="800" w:bottom="280" w:left="780" w:header="720" w:footer="720" w:gutter="0"/>
          <w:cols w:space="720"/>
        </w:sectPr>
      </w:pPr>
      <w:r w:rsidRPr="00AA312B">
        <w:rPr>
          <w:rFonts w:ascii="Arial" w:eastAsia="Arial" w:hAnsi="Arial" w:cs="Arial"/>
          <w:b/>
          <w:color w:val="FEFFFE"/>
        </w:rPr>
        <w:lastRenderedPageBreak/>
        <w:t xml:space="preserve"> </w:t>
      </w:r>
    </w:p>
    <w:p w:rsidR="00B204C4" w:rsidRDefault="003F2791" w:rsidP="00D51715">
      <w:pPr>
        <w:spacing w:before="10"/>
        <w:ind w:left="720" w:right="-53"/>
        <w:rPr>
          <w:sz w:val="15"/>
          <w:szCs w:val="15"/>
        </w:rPr>
      </w:pPr>
      <w:r>
        <w:lastRenderedPageBreak/>
        <w:br w:type="column"/>
      </w:r>
    </w:p>
    <w:p w:rsidR="00B204C4" w:rsidRDefault="00D51715" w:rsidP="007C50CC">
      <w:pPr>
        <w:spacing w:before="6" w:line="140" w:lineRule="exact"/>
        <w:rPr>
          <w:rFonts w:ascii="Arial" w:eastAsia="Arial" w:hAnsi="Arial" w:cs="Arial"/>
          <w:sz w:val="22"/>
          <w:szCs w:val="22"/>
        </w:rPr>
      </w:pPr>
      <w:r>
        <w:rPr>
          <w:noProof/>
          <w:lang w:val="el-GR" w:eastAsia="el-GR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4921719E" wp14:editId="231099EF">
                <wp:simplePos x="0" y="0"/>
                <wp:positionH relativeFrom="column">
                  <wp:posOffset>7595870</wp:posOffset>
                </wp:positionH>
                <wp:positionV relativeFrom="paragraph">
                  <wp:posOffset>-217318</wp:posOffset>
                </wp:positionV>
                <wp:extent cx="2202815" cy="284480"/>
                <wp:effectExtent l="0" t="0" r="6985" b="127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2815" cy="284480"/>
                        </a:xfrm>
                        <a:prstGeom prst="rect">
                          <a:avLst/>
                        </a:prstGeom>
                        <a:solidFill>
                          <a:srgbClr val="CF0A2C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715" w:rsidRPr="00D51715" w:rsidRDefault="00D51715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r w:rsidRPr="00D51715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INTUSTRIAL SURVEYING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3F1ACB2" id="Text Box 201" o:spid="_x0000_s1064" type="#_x0000_t202" style="position:absolute;margin-left:598.1pt;margin-top:-17.1pt;width:173.45pt;height:22.4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" fillcolor="#cf0a2c" stroked="f" strokeweight=".5pt">
                <v:textbox>
                  <w:txbxContent>
                    <w:p w:rsidR="00D51715" w:rsidRPr="00D51715" w:rsidRDefault="00D51715">
                      <w:pPr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  <w:r w:rsidRPr="00D51715">
                        <w:rPr>
                          <w:rFonts w:ascii="Century Gothic" w:hAnsi="Century Gothic"/>
                          <w:color w:val="FFFFFF" w:themeColor="background1"/>
                        </w:rPr>
                        <w:t>INTUSTRIAL SURVEYING</w:t>
                      </w:r>
                    </w:p>
                  </w:txbxContent>
                </v:textbox>
              </v:shape>
            </w:pict>
          </mc:Fallback>
        </mc:AlternateContent>
      </w:r>
      <w:r w:rsidR="003F2791">
        <w:br w:type="column"/>
      </w:r>
    </w:p>
    <w:p w:rsidR="00B204C4" w:rsidRDefault="00B204C4">
      <w:pPr>
        <w:spacing w:before="67"/>
        <w:rPr>
          <w:rFonts w:ascii="Arial" w:eastAsia="Arial" w:hAnsi="Arial" w:cs="Arial"/>
          <w:sz w:val="19"/>
          <w:szCs w:val="19"/>
        </w:rPr>
        <w:sectPr w:rsidR="00B204C4" w:rsidSect="00B370E4">
          <w:pgSz w:w="23820" w:h="16840" w:orient="landscape"/>
          <w:pgMar w:top="440" w:right="800" w:bottom="280" w:left="780" w:header="720" w:footer="720" w:gutter="0"/>
          <w:cols w:num="4" w:space="720" w:equalWidth="0">
            <w:col w:w="3473" w:space="4167"/>
            <w:col w:w="2919" w:space="1113"/>
            <w:col w:w="2589" w:space="5804"/>
            <w:col w:w="2175"/>
          </w:cols>
        </w:sectPr>
      </w:pPr>
    </w:p>
    <w:p w:rsidR="00B204C4" w:rsidRDefault="00B370E4" w:rsidP="00B370E4">
      <w:pPr>
        <w:tabs>
          <w:tab w:val="left" w:pos="13864"/>
        </w:tabs>
        <w:spacing w:line="200" w:lineRule="exact"/>
      </w:pPr>
      <w:r>
        <w:lastRenderedPageBreak/>
        <w:tab/>
      </w: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D193A" w:rsidP="00BD193A">
      <w:pPr>
        <w:tabs>
          <w:tab w:val="left" w:pos="19356"/>
        </w:tabs>
        <w:spacing w:line="200" w:lineRule="exact"/>
      </w:pPr>
      <w:r>
        <w:tab/>
      </w: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before="15" w:line="240" w:lineRule="exact"/>
        <w:rPr>
          <w:sz w:val="24"/>
          <w:szCs w:val="24"/>
        </w:rPr>
      </w:pPr>
    </w:p>
    <w:p w:rsidR="00D55F64" w:rsidRDefault="00D55F64">
      <w:pPr>
        <w:spacing w:before="6"/>
        <w:ind w:left="286"/>
        <w:rPr>
          <w:rFonts w:ascii="Arial" w:eastAsia="Arial" w:hAnsi="Arial" w:cs="Arial"/>
          <w:b/>
          <w:color w:val="FEFFFE"/>
          <w:sz w:val="24"/>
          <w:szCs w:val="24"/>
        </w:rPr>
      </w:pPr>
    </w:p>
    <w:p w:rsidR="00953238" w:rsidRDefault="00953238">
      <w:pPr>
        <w:spacing w:before="6"/>
        <w:ind w:left="286"/>
        <w:rPr>
          <w:rFonts w:ascii="Arial" w:eastAsia="Arial" w:hAnsi="Arial" w:cs="Arial"/>
          <w:b/>
          <w:color w:val="FEFFFE"/>
          <w:sz w:val="24"/>
          <w:szCs w:val="24"/>
        </w:rPr>
      </w:pPr>
    </w:p>
    <w:p w:rsidR="00B204C4" w:rsidRDefault="003F2791">
      <w:pPr>
        <w:spacing w:before="6"/>
        <w:ind w:left="286"/>
        <w:rPr>
          <w:rFonts w:ascii="Arial" w:eastAsia="Arial" w:hAnsi="Arial" w:cs="Arial"/>
          <w:sz w:val="24"/>
          <w:szCs w:val="24"/>
        </w:rPr>
        <w:sectPr w:rsidR="00B204C4" w:rsidSect="00BD193A">
          <w:type w:val="continuous"/>
          <w:pgSz w:w="23820" w:h="16840" w:orient="landscape"/>
          <w:pgMar w:top="140" w:right="856" w:bottom="280" w:left="780" w:header="720" w:footer="720" w:gutter="0"/>
          <w:cols w:space="720"/>
        </w:sectPr>
      </w:pPr>
      <w:r>
        <w:rPr>
          <w:rFonts w:ascii="Arial" w:eastAsia="Arial" w:hAnsi="Arial" w:cs="Arial"/>
          <w:b/>
          <w:color w:val="FEFFFE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ascii="Arial" w:eastAsia="Arial" w:hAnsi="Arial" w:cs="Arial"/>
          <w:b/>
          <w:color w:val="FEFFFE"/>
          <w:spacing w:val="12"/>
          <w:sz w:val="24"/>
          <w:szCs w:val="24"/>
        </w:rPr>
        <w:t xml:space="preserve"> </w:t>
      </w:r>
    </w:p>
    <w:p w:rsidR="00B204C4" w:rsidRDefault="003F2791" w:rsidP="007555B5">
      <w:pPr>
        <w:spacing w:before="87"/>
        <w:ind w:left="117" w:right="-49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color w:val="FEFFFE"/>
          <w:w w:val="94"/>
          <w:sz w:val="22"/>
          <w:szCs w:val="22"/>
        </w:rPr>
        <w:lastRenderedPageBreak/>
        <w:t xml:space="preserve"> </w:t>
      </w:r>
    </w:p>
    <w:p w:rsidR="00B204C4" w:rsidRPr="00965B82" w:rsidRDefault="00F829A4" w:rsidP="00965B82">
      <w:pPr>
        <w:spacing w:before="6" w:line="140" w:lineRule="exact"/>
        <w:rPr>
          <w:sz w:val="15"/>
          <w:szCs w:val="15"/>
        </w:rPr>
      </w:pPr>
      <w:r>
        <w:rPr>
          <w:noProof/>
          <w:lang w:val="el-GR" w:eastAsia="el-GR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39ED9EA4" wp14:editId="6BEBDDD4">
                <wp:simplePos x="0" y="0"/>
                <wp:positionH relativeFrom="column">
                  <wp:posOffset>-62874</wp:posOffset>
                </wp:positionH>
                <wp:positionV relativeFrom="paragraph">
                  <wp:posOffset>2685747</wp:posOffset>
                </wp:positionV>
                <wp:extent cx="218365" cy="286603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365" cy="2866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29A4" w:rsidRPr="00F829A4" w:rsidRDefault="00F829A4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1" o:spid="_x0000_s1049" type="#_x0000_t202" style="position:absolute;margin-left:-4.95pt;margin-top:211.5pt;width:17.2pt;height:22.55pt;z-index:251890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" filled="f" stroked="f" strokeweight=".5pt">
                <v:textbox>
                  <w:txbxContent>
                    <w:p w:rsidR="00F829A4" w:rsidRPr="00F829A4" w:rsidRDefault="00F829A4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F2791">
        <w:br w:type="column"/>
      </w:r>
      <w:r w:rsidR="00965B82">
        <w:lastRenderedPageBreak/>
        <w:tab/>
      </w:r>
    </w:p>
    <w:p w:rsidR="00B204C4" w:rsidRDefault="00B204C4" w:rsidP="00965B82">
      <w:pPr>
        <w:tabs>
          <w:tab w:val="left" w:pos="20344"/>
        </w:tabs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471697" w:rsidP="00471697">
      <w:pPr>
        <w:tabs>
          <w:tab w:val="left" w:pos="1182"/>
        </w:tabs>
        <w:spacing w:line="200" w:lineRule="exact"/>
      </w:pPr>
      <w:r>
        <w:tab/>
      </w: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471697" w:rsidP="00FF117E">
      <w:pPr>
        <w:tabs>
          <w:tab w:val="left" w:pos="3396"/>
          <w:tab w:val="left" w:pos="5352"/>
        </w:tabs>
        <w:spacing w:line="200" w:lineRule="exact"/>
      </w:pPr>
      <w:r>
        <w:tab/>
      </w:r>
      <w:r w:rsidR="00FF117E">
        <w:tab/>
      </w: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 w:rsidP="002D0C4E">
      <w:pPr>
        <w:spacing w:line="200" w:lineRule="exact"/>
        <w:jc w:val="center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B204C4" w:rsidP="00FF117E">
      <w:pPr>
        <w:spacing w:line="200" w:lineRule="exact"/>
        <w:ind w:firstLine="720"/>
      </w:pPr>
    </w:p>
    <w:p w:rsidR="00B204C4" w:rsidRDefault="00B204C4">
      <w:pPr>
        <w:spacing w:line="200" w:lineRule="exact"/>
      </w:pPr>
    </w:p>
    <w:p w:rsidR="00B204C4" w:rsidRDefault="00B204C4">
      <w:pPr>
        <w:spacing w:line="200" w:lineRule="exact"/>
      </w:pPr>
    </w:p>
    <w:p w:rsidR="00B204C4" w:rsidRDefault="001720E9" w:rsidP="007C50CC">
      <w:pPr>
        <w:tabs>
          <w:tab w:val="left" w:pos="6663"/>
        </w:tabs>
        <w:spacing w:before="6"/>
        <w:ind w:left="229"/>
        <w:rPr>
          <w:rFonts w:ascii="Arial" w:eastAsia="Arial" w:hAnsi="Arial" w:cs="Arial"/>
          <w:sz w:val="24"/>
          <w:szCs w:val="24"/>
        </w:rPr>
        <w:sectPr w:rsidR="00B204C4" w:rsidSect="00BD193A">
          <w:type w:val="continuous"/>
          <w:pgSz w:w="23820" w:h="16840" w:orient="landscape" w:code="189"/>
          <w:pgMar w:top="720" w:right="856" w:bottom="720" w:left="851" w:header="720" w:footer="720" w:gutter="0"/>
          <w:cols w:space="720"/>
          <w:docGrid w:linePitch="272"/>
        </w:sectPr>
      </w:pPr>
      <w:r>
        <w:rPr>
          <w:noProof/>
          <w:lang w:val="el-GR" w:eastAsia="el-GR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B254CF5" wp14:editId="210624E7">
                <wp:simplePos x="0" y="0"/>
                <wp:positionH relativeFrom="column">
                  <wp:posOffset>-77470</wp:posOffset>
                </wp:positionH>
                <wp:positionV relativeFrom="paragraph">
                  <wp:posOffset>6042025</wp:posOffset>
                </wp:positionV>
                <wp:extent cx="257175" cy="276225"/>
                <wp:effectExtent l="0" t="0" r="0" b="0"/>
                <wp:wrapNone/>
                <wp:docPr id="408" name="Text Box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H="1" flipV="1">
                          <a:off x="0" y="0"/>
                          <a:ext cx="25717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C4E" w:rsidRPr="00CB7E75" w:rsidRDefault="00CB7E75">
                            <w:pPr>
                              <w:rPr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B7E75">
                              <w:rPr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8" o:spid="_x0000_s1050" type="#_x0000_t202" style="position:absolute;left:0;text-align:left;margin-left:-6.1pt;margin-top:475.75pt;width:20.25pt;height:21.75pt;rotation:180;flip:x y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" filled="f" stroked="f" strokeweight=".5pt">
                <v:textbox>
                  <w:txbxContent>
                    <w:p w:rsidR="002D0C4E" w:rsidRPr="00CB7E75" w:rsidRDefault="00CB7E75">
                      <w:pPr>
                        <w:rPr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CB7E75">
                        <w:rPr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l-GR" w:eastAsia="el-GR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03C279DA" wp14:editId="56C9620E">
                <wp:simplePos x="0" y="0"/>
                <wp:positionH relativeFrom="column">
                  <wp:posOffset>13759180</wp:posOffset>
                </wp:positionH>
                <wp:positionV relativeFrom="paragraph">
                  <wp:posOffset>6046470</wp:posOffset>
                </wp:positionV>
                <wp:extent cx="233680" cy="222885"/>
                <wp:effectExtent l="0" t="0" r="0" b="5715"/>
                <wp:wrapNone/>
                <wp:docPr id="409" name="Text Box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680" cy="222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4980" w:rsidRPr="00BC4980" w:rsidRDefault="00BC4980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BC4980">
                              <w:rPr>
                                <w:color w:val="FFFFFF" w:themeColor="background1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9" o:spid="_x0000_s1051" type="#_x0000_t202" style="position:absolute;left:0;text-align:left;margin-left:1083.4pt;margin-top:476.1pt;width:18.4pt;height:17.5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" filled="f" stroked="f" strokeweight=".5pt">
                <v:textbox>
                  <w:txbxContent>
                    <w:p w:rsidR="00BC4980" w:rsidRPr="00BC4980" w:rsidRDefault="00BC4980">
                      <w:pPr>
                        <w:rPr>
                          <w:color w:val="FFFFFF" w:themeColor="background1"/>
                        </w:rPr>
                      </w:pPr>
                      <w:r w:rsidRPr="00BC4980">
                        <w:rPr>
                          <w:color w:val="FFFFFF" w:themeColor="background1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C07982">
        <w:rPr>
          <w:noProof/>
          <w:lang w:val="el-GR" w:eastAsia="el-GR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18CE848" wp14:editId="55B7D9B6">
                <wp:simplePos x="0" y="0"/>
                <wp:positionH relativeFrom="column">
                  <wp:posOffset>10903806</wp:posOffset>
                </wp:positionH>
                <wp:positionV relativeFrom="paragraph">
                  <wp:posOffset>2074235</wp:posOffset>
                </wp:positionV>
                <wp:extent cx="2755900" cy="2769870"/>
                <wp:effectExtent l="0" t="0" r="0" b="0"/>
                <wp:wrapNone/>
                <wp:docPr id="405" name="Text Box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5900" cy="27698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C4E" w:rsidRPr="00C25DD9" w:rsidRDefault="002D0C4E" w:rsidP="002D0C4E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:rsidR="002D0C4E" w:rsidRDefault="002D0C4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5" o:spid="_x0000_s1052" type="#_x0000_t202" style="position:absolute;left:0;text-align:left;margin-left:858.55pt;margin-top:163.35pt;width:217pt;height:218.1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" filled="f" stroked="f" strokeweight=".5pt">
                <v:textbox>
                  <w:txbxContent>
                    <w:p w:rsidR="002D0C4E" w:rsidRPr="00C25DD9" w:rsidRDefault="002D0C4E" w:rsidP="002D0C4E">
                      <w:pPr>
                        <w:rPr>
                          <w:sz w:val="22"/>
                          <w:szCs w:val="22"/>
                        </w:rPr>
                      </w:pPr>
                    </w:p>
                    <w:p w:rsidR="002D0C4E" w:rsidRDefault="002D0C4E"/>
                  </w:txbxContent>
                </v:textbox>
              </v:shape>
            </w:pict>
          </mc:Fallback>
        </mc:AlternateContent>
      </w:r>
    </w:p>
    <w:p w:rsidR="001A4A0A" w:rsidRPr="001720E9" w:rsidRDefault="00E72A86" w:rsidP="00111BED">
      <w:pPr>
        <w:spacing w:before="68"/>
        <w:ind w:left="105"/>
        <w:jc w:val="center"/>
        <w:rPr>
          <w:rFonts w:ascii="Century Gothic" w:hAnsi="Century Gothic"/>
          <w:color w:val="FEFFFE"/>
        </w:rPr>
      </w:pPr>
      <w:r w:rsidRPr="001A4A0A">
        <w:rPr>
          <w:noProof/>
          <w:lang w:val="el-GR" w:eastAsia="el-GR"/>
        </w:rPr>
        <w:lastRenderedPageBreak/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092806DE" wp14:editId="5F9C2DC4">
                <wp:simplePos x="0" y="0"/>
                <wp:positionH relativeFrom="page">
                  <wp:posOffset>626745</wp:posOffset>
                </wp:positionH>
                <wp:positionV relativeFrom="page">
                  <wp:posOffset>2294890</wp:posOffset>
                </wp:positionV>
                <wp:extent cx="469900" cy="3014980"/>
                <wp:effectExtent l="0" t="0" r="0" b="0"/>
                <wp:wrapNone/>
                <wp:docPr id="256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0" cy="301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11650" w:rsidRPr="001720E9" w:rsidRDefault="001A4A0A">
                            <w:pPr>
                              <w:spacing w:line="260" w:lineRule="exact"/>
                              <w:ind w:left="-20" w:right="-20"/>
                              <w:jc w:val="center"/>
                              <w:rPr>
                                <w:rFonts w:ascii="Century Gothic" w:hAnsi="Century Gothic"/>
                                <w:sz w:val="26"/>
                                <w:szCs w:val="26"/>
                              </w:rPr>
                            </w:pPr>
                            <w:r w:rsidRPr="001720E9">
                              <w:rPr>
                                <w:rFonts w:ascii="Century Gothic" w:hAnsi="Century Gothic"/>
                                <w:sz w:val="26"/>
                                <w:szCs w:val="26"/>
                              </w:rPr>
                              <w:t xml:space="preserve">SURVEYING PRECISION </w:t>
                            </w:r>
                          </w:p>
                          <w:p w:rsidR="00E11650" w:rsidRPr="001720E9" w:rsidRDefault="00E11650">
                            <w:pPr>
                              <w:spacing w:before="9" w:line="180" w:lineRule="exact"/>
                              <w:rPr>
                                <w:rFonts w:ascii="Century Gothic" w:hAnsi="Century Gothic"/>
                                <w:sz w:val="18"/>
                                <w:szCs w:val="18"/>
                              </w:rPr>
                            </w:pPr>
                          </w:p>
                          <w:p w:rsidR="00E11650" w:rsidRPr="00A32DBC" w:rsidRDefault="001A4A0A">
                            <w:pPr>
                              <w:ind w:left="482" w:right="482"/>
                              <w:jc w:val="center"/>
                              <w:rPr>
                                <w:rFonts w:ascii="Century Gothic" w:hAnsi="Century Gothic"/>
                                <w:color w:val="F64D08"/>
                                <w:sz w:val="24"/>
                                <w:szCs w:val="24"/>
                              </w:rPr>
                            </w:pPr>
                            <w:r w:rsidRPr="00A32DBC">
                              <w:rPr>
                                <w:rFonts w:ascii="Century Gothic" w:hAnsi="Century Gothic"/>
                                <w:color w:val="F64D08"/>
                                <w:spacing w:val="6"/>
                                <w:w w:val="117"/>
                                <w:sz w:val="24"/>
                                <w:szCs w:val="24"/>
                              </w:rPr>
                              <w:t>ww</w:t>
                            </w:r>
                            <w:r w:rsidRPr="00A32DBC">
                              <w:rPr>
                                <w:rFonts w:ascii="Century Gothic" w:hAnsi="Century Gothic"/>
                                <w:color w:val="F64D08"/>
                                <w:w w:val="139"/>
                                <w:sz w:val="24"/>
                                <w:szCs w:val="24"/>
                              </w:rPr>
                              <w:t>w.aksm.gr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0" o:spid="_x0000_s1053" type="#_x0000_t202" style="position:absolute;left:0;text-align:left;margin-left:49.35pt;margin-top:180.7pt;width:37pt;height:237.4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" filled="f" stroked="f">
                <v:textbox style="layout-flow:vertical" inset="0,0,0,0">
                  <w:txbxContent>
                    <w:p w:rsidR="00E11650" w:rsidRPr="001720E9" w:rsidRDefault="001A4A0A">
                      <w:pPr>
                        <w:spacing w:line="260" w:lineRule="exact"/>
                        <w:ind w:left="-20" w:right="-20"/>
                        <w:jc w:val="center"/>
                        <w:rPr>
                          <w:rFonts w:ascii="Century Gothic" w:hAnsi="Century Gothic"/>
                          <w:sz w:val="26"/>
                          <w:szCs w:val="26"/>
                        </w:rPr>
                      </w:pPr>
                      <w:r w:rsidRPr="001720E9">
                        <w:rPr>
                          <w:rFonts w:ascii="Century Gothic" w:hAnsi="Century Gothic"/>
                          <w:sz w:val="26"/>
                          <w:szCs w:val="26"/>
                        </w:rPr>
                        <w:t xml:space="preserve">SURVEYING PRECISION </w:t>
                      </w:r>
                    </w:p>
                    <w:p w:rsidR="00E11650" w:rsidRPr="001720E9" w:rsidRDefault="00E11650">
                      <w:pPr>
                        <w:spacing w:before="9" w:line="180" w:lineRule="exact"/>
                        <w:rPr>
                          <w:rFonts w:ascii="Century Gothic" w:hAnsi="Century Gothic"/>
                          <w:sz w:val="18"/>
                          <w:szCs w:val="18"/>
                        </w:rPr>
                      </w:pPr>
                    </w:p>
                    <w:p w:rsidR="00E11650" w:rsidRPr="00A32DBC" w:rsidRDefault="001A4A0A">
                      <w:pPr>
                        <w:ind w:left="482" w:right="482"/>
                        <w:jc w:val="center"/>
                        <w:rPr>
                          <w:rFonts w:ascii="Century Gothic" w:hAnsi="Century Gothic"/>
                          <w:color w:val="F64D08"/>
                          <w:sz w:val="24"/>
                          <w:szCs w:val="24"/>
                        </w:rPr>
                      </w:pPr>
                      <w:r w:rsidRPr="00A32DBC">
                        <w:rPr>
                          <w:rFonts w:ascii="Century Gothic" w:hAnsi="Century Gothic"/>
                          <w:color w:val="F64D08"/>
                          <w:spacing w:val="6"/>
                          <w:w w:val="117"/>
                          <w:sz w:val="24"/>
                          <w:szCs w:val="24"/>
                        </w:rPr>
                        <w:t>ww</w:t>
                      </w:r>
                      <w:r w:rsidRPr="00A32DBC">
                        <w:rPr>
                          <w:rFonts w:ascii="Century Gothic" w:hAnsi="Century Gothic"/>
                          <w:color w:val="F64D08"/>
                          <w:w w:val="139"/>
                          <w:sz w:val="24"/>
                          <w:szCs w:val="24"/>
                        </w:rPr>
                        <w:t>w.aksm.gr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F0091">
        <w:rPr>
          <w:noProof/>
          <w:lang w:val="el-GR" w:eastAsia="el-GR"/>
        </w:rPr>
        <w:drawing>
          <wp:anchor distT="0" distB="0" distL="114300" distR="114300" simplePos="0" relativeHeight="252002304" behindDoc="0" locked="0" layoutInCell="1" allowOverlap="1" wp14:anchorId="05949E1C" wp14:editId="31824CD9">
            <wp:simplePos x="0" y="0"/>
            <wp:positionH relativeFrom="column">
              <wp:posOffset>3251200</wp:posOffset>
            </wp:positionH>
            <wp:positionV relativeFrom="paragraph">
              <wp:posOffset>7194550</wp:posOffset>
            </wp:positionV>
            <wp:extent cx="1967865" cy="3031490"/>
            <wp:effectExtent l="0" t="0" r="0" b="0"/>
            <wp:wrapNone/>
            <wp:docPr id="26" name="Εικόνα 5" descr="aksm-logo-TELIKO-ctc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ksm-logo-TELIKO-ctc-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865" cy="303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0091">
        <w:rPr>
          <w:noProof/>
          <w:lang w:val="el-GR" w:eastAsia="el-GR"/>
        </w:rPr>
        <w:drawing>
          <wp:anchor distT="0" distB="0" distL="114300" distR="114300" simplePos="0" relativeHeight="252004352" behindDoc="1" locked="0" layoutInCell="1" allowOverlap="1" wp14:anchorId="6ECAEEE8" wp14:editId="7A3C1E75">
            <wp:simplePos x="0" y="0"/>
            <wp:positionH relativeFrom="column">
              <wp:posOffset>3403600</wp:posOffset>
            </wp:positionH>
            <wp:positionV relativeFrom="paragraph">
              <wp:posOffset>7346950</wp:posOffset>
            </wp:positionV>
            <wp:extent cx="1967865" cy="3031490"/>
            <wp:effectExtent l="0" t="0" r="0" b="0"/>
            <wp:wrapNone/>
            <wp:docPr id="52" name="Εικόνα 5" descr="aksm-logo-TELIKO-ctc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ksm-logo-TELIKO-ctc-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865" cy="303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0091">
        <w:rPr>
          <w:noProof/>
          <w:lang w:val="el-GR" w:eastAsia="el-GR"/>
        </w:rPr>
        <w:drawing>
          <wp:anchor distT="0" distB="0" distL="114300" distR="114300" simplePos="0" relativeHeight="252006400" behindDoc="0" locked="0" layoutInCell="1" allowOverlap="1" wp14:anchorId="2F7C8D04" wp14:editId="583AA699">
            <wp:simplePos x="0" y="0"/>
            <wp:positionH relativeFrom="column">
              <wp:posOffset>3556000</wp:posOffset>
            </wp:positionH>
            <wp:positionV relativeFrom="paragraph">
              <wp:posOffset>7499350</wp:posOffset>
            </wp:positionV>
            <wp:extent cx="1967865" cy="3031490"/>
            <wp:effectExtent l="0" t="0" r="0" b="0"/>
            <wp:wrapNone/>
            <wp:docPr id="54" name="Εικόνα 5" descr="aksm-logo-TELIKO-ctc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ksm-logo-TELIKO-ctc-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865" cy="303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4A0A">
        <w:rPr>
          <w:noProof/>
          <w:lang w:val="el-GR" w:eastAsia="el-GR"/>
        </w:rPr>
        <mc:AlternateContent>
          <mc:Choice Requires="wpg">
            <w:drawing>
              <wp:anchor distT="0" distB="0" distL="114300" distR="114300" simplePos="0" relativeHeight="251647998" behindDoc="1" locked="0" layoutInCell="1" allowOverlap="1" wp14:anchorId="3CA9E8F8" wp14:editId="5D5B52AD">
                <wp:simplePos x="0" y="0"/>
                <wp:positionH relativeFrom="page">
                  <wp:posOffset>-114300</wp:posOffset>
                </wp:positionH>
                <wp:positionV relativeFrom="page">
                  <wp:posOffset>-114300</wp:posOffset>
                </wp:positionV>
                <wp:extent cx="10908030" cy="7776210"/>
                <wp:effectExtent l="0" t="0" r="0" b="0"/>
                <wp:wrapNone/>
                <wp:docPr id="62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908030" cy="7776210"/>
                          <a:chOff x="-170" y="-170"/>
                          <a:chExt cx="17178" cy="12246"/>
                        </a:xfrm>
                      </wpg:grpSpPr>
                      <wps:wsp>
                        <wps:cNvPr id="63" name="Freeform 59"/>
                        <wps:cNvSpPr>
                          <a:spLocks/>
                        </wps:cNvSpPr>
                        <wps:spPr bwMode="auto">
                          <a:xfrm>
                            <a:off x="-170" y="-170"/>
                            <a:ext cx="17178" cy="12246"/>
                          </a:xfrm>
                          <a:custGeom>
                            <a:avLst/>
                            <a:gdLst>
                              <a:gd name="T0" fmla="+- 0 16838 -170"/>
                              <a:gd name="T1" fmla="*/ T0 w 17178"/>
                              <a:gd name="T2" fmla="+- 0 0 -170"/>
                              <a:gd name="T3" fmla="*/ 0 h 12246"/>
                              <a:gd name="T4" fmla="+- 0 0 -170"/>
                              <a:gd name="T5" fmla="*/ T4 w 17178"/>
                              <a:gd name="T6" fmla="+- 0 0 -170"/>
                              <a:gd name="T7" fmla="*/ 0 h 12246"/>
                              <a:gd name="T8" fmla="+- 0 0 -170"/>
                              <a:gd name="T9" fmla="*/ T8 w 17178"/>
                              <a:gd name="T10" fmla="+- 0 11906 -170"/>
                              <a:gd name="T11" fmla="*/ 11906 h 12246"/>
                              <a:gd name="T12" fmla="+- 0 16838 -170"/>
                              <a:gd name="T13" fmla="*/ T12 w 17178"/>
                              <a:gd name="T14" fmla="+- 0 11906 -170"/>
                              <a:gd name="T15" fmla="*/ 11906 h 12246"/>
                              <a:gd name="T16" fmla="+- 0 16838 -170"/>
                              <a:gd name="T17" fmla="*/ T16 w 17178"/>
                              <a:gd name="T18" fmla="+- 0 0 -170"/>
                              <a:gd name="T19" fmla="*/ 0 h 122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7178" h="12246">
                                <a:moveTo>
                                  <a:pt x="17008" y="170"/>
                                </a:moveTo>
                                <a:lnTo>
                                  <a:pt x="170" y="170"/>
                                </a:lnTo>
                                <a:lnTo>
                                  <a:pt x="170" y="12076"/>
                                </a:lnTo>
                                <a:lnTo>
                                  <a:pt x="17008" y="12076"/>
                                </a:lnTo>
                                <a:lnTo>
                                  <a:pt x="17008" y="1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8C8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03A70DFB" id="Group 58" o:spid="_x0000_s1026" style="position:absolute;margin-left:-9pt;margin-top:-9pt;width:858.9pt;height:612.3pt;z-index:-251668482;mso-position-horizontal-relative:page;mso-position-vertical-relative:page" coordorigin="-170,-170" coordsize="17178,12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">
                <v:shape id="Freeform 59" o:spid="_x0000_s1027" style="position:absolute;left:-170;top:-170;width:17178;height:12246;visibility:visible;mso-wrap-style:square;v-text-anchor:top" coordsize="17178,122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1qlcQA&#10;AADbAAAADwAAAGRycy9kb3ducmV2LnhtbESPQYvCMBSE7wv+h/AEL6KpCrpUo4iiCLKH7a54fTRv&#10;267NS2mirf/eCILHYWa+YRar1pTiRrUrLCsYDSMQxKnVBWcKfn92g08QziNrLC2Tgjs5WC07HwuM&#10;tW34m26Jz0SAsItRQe59FUvp0pwMuqGtiIP3Z2uDPsg6k7rGJsBNKcdRNJUGCw4LOVa0ySm9JFej&#10;4LzvX+WMG/vPX9Fx1j+MNvvtSalet13PQXhq/Tv8ah+0gukEnl/CD5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dapXEAAAA2wAAAA8AAAAAAAAAAAAAAAAAmAIAAGRycy9k&#10;b3ducmV2LnhtbFBLBQYAAAAABAAEAPUAAACJAwAAAAA=&#10;" path="m17008,170l170,170r,11906l17008,12076r,-11906xe" fillcolor="#8b8c8d" stroked="f">
                  <v:path arrowok="t" o:connecttype="custom" o:connectlocs="17008,0;170,0;170,11906;17008,11906;17008,0" o:connectangles="0,0,0,0,0"/>
                </v:shape>
                <w10:wrap anchorx="page" anchory="page"/>
              </v:group>
            </w:pict>
          </mc:Fallback>
        </mc:AlternateContent>
      </w:r>
      <w:r w:rsidR="00CF0091" w:rsidRPr="001A4A0A">
        <w:rPr>
          <w:color w:val="FEFFFE"/>
          <w:spacing w:val="17"/>
        </w:rPr>
        <w:t xml:space="preserve"> </w:t>
      </w:r>
      <w:r w:rsidR="001A4A0A" w:rsidRPr="001A4A0A">
        <w:rPr>
          <w:color w:val="FEFFFE"/>
          <w:spacing w:val="17"/>
        </w:rPr>
        <w:t>‘</w:t>
      </w:r>
      <w:r w:rsidR="001A4A0A" w:rsidRPr="001720E9">
        <w:rPr>
          <w:rFonts w:ascii="Century Gothic" w:hAnsi="Century Gothic"/>
          <w:color w:val="FEFFFE"/>
          <w:spacing w:val="17"/>
        </w:rPr>
        <w:t xml:space="preserve">Alexandros </w:t>
      </w:r>
      <w:proofErr w:type="spellStart"/>
      <w:r w:rsidR="001A4A0A" w:rsidRPr="001720E9">
        <w:rPr>
          <w:rFonts w:ascii="Century Gothic" w:hAnsi="Century Gothic"/>
          <w:color w:val="FEFFFE"/>
          <w:spacing w:val="17"/>
        </w:rPr>
        <w:t>Karditsas</w:t>
      </w:r>
      <w:proofErr w:type="spellEnd"/>
      <w:r w:rsidR="001A4A0A" w:rsidRPr="001720E9">
        <w:rPr>
          <w:rFonts w:ascii="Century Gothic" w:hAnsi="Century Gothic"/>
          <w:color w:val="FEFFFE"/>
          <w:spacing w:val="17"/>
        </w:rPr>
        <w:t xml:space="preserve"> &amp; partners Surveying Consulting </w:t>
      </w:r>
      <w:proofErr w:type="spellStart"/>
      <w:r w:rsidR="001A4A0A" w:rsidRPr="001720E9">
        <w:rPr>
          <w:rFonts w:ascii="Century Gothic" w:hAnsi="Century Gothic"/>
          <w:color w:val="FEFFFE"/>
          <w:spacing w:val="17"/>
        </w:rPr>
        <w:t>Services’</w:t>
      </w:r>
      <w:r w:rsidR="003F2791" w:rsidRPr="001720E9">
        <w:rPr>
          <w:rFonts w:ascii="Century Gothic" w:hAnsi="Century Gothic"/>
          <w:color w:val="FEFFFE"/>
        </w:rPr>
        <w:t>|</w:t>
      </w:r>
      <w:r w:rsidR="001A4A0A" w:rsidRPr="001720E9">
        <w:rPr>
          <w:rFonts w:ascii="Century Gothic" w:hAnsi="Century Gothic"/>
          <w:color w:val="FEFFFE"/>
        </w:rPr>
        <w:t>AKSM</w:t>
      </w:r>
      <w:proofErr w:type="spellEnd"/>
      <w:r w:rsidR="001A4A0A" w:rsidRPr="001720E9">
        <w:rPr>
          <w:rFonts w:ascii="Century Gothic" w:hAnsi="Century Gothic"/>
          <w:color w:val="FEFFFE"/>
        </w:rPr>
        <w:t>│</w:t>
      </w:r>
      <w:r w:rsidR="003F2791" w:rsidRPr="001720E9">
        <w:rPr>
          <w:rFonts w:ascii="Century Gothic" w:hAnsi="Century Gothic"/>
          <w:color w:val="FEFFFE"/>
          <w:spacing w:val="9"/>
        </w:rPr>
        <w:t xml:space="preserve"> </w:t>
      </w:r>
      <w:r w:rsidR="001A4A0A" w:rsidRPr="001720E9">
        <w:rPr>
          <w:rFonts w:ascii="Century Gothic" w:hAnsi="Century Gothic"/>
          <w:color w:val="FEFFFE"/>
        </w:rPr>
        <w:t xml:space="preserve">392 </w:t>
      </w:r>
      <w:proofErr w:type="spellStart"/>
      <w:r w:rsidR="001A4A0A" w:rsidRPr="001720E9">
        <w:rPr>
          <w:rFonts w:ascii="Century Gothic" w:hAnsi="Century Gothic"/>
          <w:color w:val="FEFFFE"/>
        </w:rPr>
        <w:t>Mesogeion</w:t>
      </w:r>
      <w:proofErr w:type="spellEnd"/>
      <w:r w:rsidR="001A4A0A" w:rsidRPr="001720E9">
        <w:rPr>
          <w:rFonts w:ascii="Century Gothic" w:hAnsi="Century Gothic"/>
          <w:color w:val="FEFFFE"/>
        </w:rPr>
        <w:t xml:space="preserve"> Avenue</w:t>
      </w:r>
      <w:r w:rsidR="003F2791" w:rsidRPr="001720E9">
        <w:rPr>
          <w:rFonts w:ascii="Century Gothic" w:hAnsi="Century Gothic"/>
          <w:color w:val="FEFFFE"/>
          <w:spacing w:val="31"/>
        </w:rPr>
        <w:t xml:space="preserve"> </w:t>
      </w:r>
      <w:r w:rsidR="003F2791" w:rsidRPr="001720E9">
        <w:rPr>
          <w:rFonts w:ascii="Century Gothic" w:hAnsi="Century Gothic"/>
          <w:color w:val="FEFFFE"/>
        </w:rPr>
        <w:t>|</w:t>
      </w:r>
      <w:r w:rsidR="003F2791" w:rsidRPr="001720E9">
        <w:rPr>
          <w:rFonts w:ascii="Century Gothic" w:hAnsi="Century Gothic"/>
          <w:color w:val="FEFFFE"/>
          <w:spacing w:val="9"/>
        </w:rPr>
        <w:t xml:space="preserve"> </w:t>
      </w:r>
      <w:r w:rsidR="001A4A0A" w:rsidRPr="001720E9">
        <w:rPr>
          <w:rFonts w:ascii="Century Gothic" w:hAnsi="Century Gothic"/>
          <w:color w:val="FEFFFE"/>
          <w:w w:val="111"/>
        </w:rPr>
        <w:t xml:space="preserve">15341 </w:t>
      </w:r>
      <w:proofErr w:type="spellStart"/>
      <w:r w:rsidR="001A4A0A" w:rsidRPr="001720E9">
        <w:rPr>
          <w:rFonts w:ascii="Century Gothic" w:hAnsi="Century Gothic"/>
          <w:color w:val="FEFFFE"/>
          <w:w w:val="111"/>
        </w:rPr>
        <w:t>Agia</w:t>
      </w:r>
      <w:proofErr w:type="spellEnd"/>
      <w:r w:rsidR="001A4A0A" w:rsidRPr="001720E9">
        <w:rPr>
          <w:rFonts w:ascii="Century Gothic" w:hAnsi="Century Gothic"/>
          <w:color w:val="FEFFFE"/>
          <w:w w:val="111"/>
        </w:rPr>
        <w:t xml:space="preserve"> </w:t>
      </w:r>
      <w:proofErr w:type="spellStart"/>
      <w:r w:rsidR="001A4A0A" w:rsidRPr="001720E9">
        <w:rPr>
          <w:rFonts w:ascii="Century Gothic" w:hAnsi="Century Gothic"/>
          <w:color w:val="FEFFFE"/>
          <w:w w:val="111"/>
        </w:rPr>
        <w:t>Paraskevi</w:t>
      </w:r>
      <w:proofErr w:type="spellEnd"/>
      <w:r w:rsidR="001A4A0A" w:rsidRPr="001720E9">
        <w:rPr>
          <w:rFonts w:ascii="Century Gothic" w:hAnsi="Century Gothic"/>
          <w:color w:val="FEFFFE"/>
          <w:w w:val="111"/>
        </w:rPr>
        <w:t xml:space="preserve">, </w:t>
      </w:r>
      <w:r w:rsidR="003F2791" w:rsidRPr="001720E9">
        <w:rPr>
          <w:rFonts w:ascii="Century Gothic" w:hAnsi="Century Gothic"/>
          <w:color w:val="FEFFFE"/>
          <w:spacing w:val="-11"/>
          <w:w w:val="95"/>
        </w:rPr>
        <w:t>A</w:t>
      </w:r>
      <w:r w:rsidR="001A4A0A" w:rsidRPr="001720E9">
        <w:rPr>
          <w:rFonts w:ascii="Century Gothic" w:hAnsi="Century Gothic"/>
          <w:color w:val="FEFFFE"/>
          <w:w w:val="95"/>
        </w:rPr>
        <w:t>thens</w:t>
      </w:r>
      <w:r w:rsidR="003F2791" w:rsidRPr="001720E9">
        <w:rPr>
          <w:rFonts w:ascii="Century Gothic" w:hAnsi="Century Gothic"/>
          <w:color w:val="FEFFFE"/>
        </w:rPr>
        <w:t>|</w:t>
      </w:r>
      <w:r w:rsidR="001A4A0A" w:rsidRPr="001720E9">
        <w:rPr>
          <w:rFonts w:ascii="Century Gothic" w:hAnsi="Century Gothic"/>
          <w:color w:val="FEFFFE"/>
        </w:rPr>
        <w:t xml:space="preserve"> </w:t>
      </w:r>
      <w:r w:rsidR="003F2791" w:rsidRPr="001720E9">
        <w:rPr>
          <w:rFonts w:ascii="Century Gothic" w:hAnsi="Century Gothic"/>
          <w:color w:val="FEFFFE"/>
        </w:rPr>
        <w:t>GREECE</w:t>
      </w:r>
      <w:r w:rsidR="003F2791" w:rsidRPr="001720E9">
        <w:rPr>
          <w:rFonts w:ascii="Century Gothic" w:hAnsi="Century Gothic"/>
          <w:color w:val="FEFFFE"/>
          <w:spacing w:val="5"/>
        </w:rPr>
        <w:t xml:space="preserve"> </w:t>
      </w:r>
      <w:r w:rsidR="003F2791" w:rsidRPr="001720E9">
        <w:rPr>
          <w:rFonts w:ascii="Century Gothic" w:hAnsi="Century Gothic"/>
          <w:color w:val="FEFFFE"/>
        </w:rPr>
        <w:t>|</w:t>
      </w:r>
    </w:p>
    <w:p w:rsidR="00B204C4" w:rsidRPr="00E02F4D" w:rsidRDefault="00CF0091" w:rsidP="00111BED">
      <w:pPr>
        <w:spacing w:before="68"/>
        <w:ind w:left="105"/>
        <w:jc w:val="center"/>
        <w:rPr>
          <w:rFonts w:ascii="Century Gothic" w:hAnsi="Century Gothic"/>
          <w:sz w:val="18"/>
          <w:szCs w:val="18"/>
          <w:lang w:val="de-DE"/>
        </w:rPr>
      </w:pPr>
      <w:r>
        <w:rPr>
          <w:noProof/>
          <w:color w:val="FEFFFE"/>
          <w:spacing w:val="17"/>
          <w:lang w:val="el-GR" w:eastAsia="el-GR"/>
        </w:rPr>
        <w:drawing>
          <wp:anchor distT="0" distB="0" distL="114300" distR="114300" simplePos="0" relativeHeight="252007424" behindDoc="0" locked="0" layoutInCell="1" allowOverlap="1">
            <wp:simplePos x="0" y="0"/>
            <wp:positionH relativeFrom="column">
              <wp:posOffset>657542</wp:posOffset>
            </wp:positionH>
            <wp:positionV relativeFrom="paragraph">
              <wp:posOffset>1470979</wp:posOffset>
            </wp:positionV>
            <wp:extent cx="1969135" cy="3030220"/>
            <wp:effectExtent l="2858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969135" cy="3030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2791" w:rsidRPr="00E02F4D">
        <w:rPr>
          <w:rFonts w:ascii="Century Gothic" w:hAnsi="Century Gothic"/>
          <w:color w:val="FEFFFE"/>
          <w:spacing w:val="-20"/>
          <w:lang w:val="de-DE"/>
        </w:rPr>
        <w:t>T</w:t>
      </w:r>
      <w:r w:rsidR="003F2791" w:rsidRPr="00E02F4D">
        <w:rPr>
          <w:rFonts w:ascii="Century Gothic" w:hAnsi="Century Gothic"/>
          <w:color w:val="FEFFFE"/>
          <w:lang w:val="de-DE"/>
        </w:rPr>
        <w:t>:</w:t>
      </w:r>
      <w:r w:rsidR="003F2791" w:rsidRPr="00E02F4D">
        <w:rPr>
          <w:rFonts w:ascii="Century Gothic" w:hAnsi="Century Gothic"/>
          <w:color w:val="FEFFFE"/>
          <w:spacing w:val="-5"/>
          <w:lang w:val="de-DE"/>
        </w:rPr>
        <w:t xml:space="preserve"> </w:t>
      </w:r>
      <w:r w:rsidR="003F2791" w:rsidRPr="00E02F4D">
        <w:rPr>
          <w:rFonts w:ascii="Century Gothic" w:hAnsi="Century Gothic"/>
          <w:color w:val="FEFFFE"/>
          <w:lang w:val="de-DE"/>
        </w:rPr>
        <w:t>+30</w:t>
      </w:r>
      <w:r w:rsidR="003F2791" w:rsidRPr="00E02F4D">
        <w:rPr>
          <w:rFonts w:ascii="Century Gothic" w:hAnsi="Century Gothic"/>
          <w:color w:val="FEFFFE"/>
          <w:spacing w:val="30"/>
          <w:lang w:val="de-DE"/>
        </w:rPr>
        <w:t xml:space="preserve"> </w:t>
      </w:r>
      <w:r w:rsidR="003F2791" w:rsidRPr="00E02F4D">
        <w:rPr>
          <w:rFonts w:ascii="Century Gothic" w:hAnsi="Century Gothic"/>
          <w:color w:val="FEFFFE"/>
          <w:lang w:val="de-DE"/>
        </w:rPr>
        <w:t>210</w:t>
      </w:r>
      <w:r w:rsidR="003F2791" w:rsidRPr="00E02F4D">
        <w:rPr>
          <w:rFonts w:ascii="Century Gothic" w:hAnsi="Century Gothic"/>
          <w:color w:val="FEFFFE"/>
          <w:spacing w:val="35"/>
          <w:sz w:val="18"/>
          <w:szCs w:val="18"/>
          <w:lang w:val="de-DE"/>
        </w:rPr>
        <w:t xml:space="preserve"> </w:t>
      </w:r>
      <w:r w:rsidR="001A4A0A" w:rsidRPr="00E02F4D">
        <w:rPr>
          <w:rFonts w:ascii="Century Gothic" w:hAnsi="Century Gothic"/>
          <w:color w:val="FEFFFE"/>
          <w:w w:val="111"/>
          <w:sz w:val="18"/>
          <w:szCs w:val="18"/>
          <w:lang w:val="de-DE"/>
        </w:rPr>
        <w:t>9702510</w:t>
      </w:r>
      <w:r w:rsidR="003F2791" w:rsidRPr="00E02F4D">
        <w:rPr>
          <w:rFonts w:ascii="Century Gothic" w:hAnsi="Century Gothic"/>
          <w:color w:val="FEFFFE"/>
          <w:sz w:val="18"/>
          <w:szCs w:val="18"/>
          <w:lang w:val="de-DE"/>
        </w:rPr>
        <w:t>|</w:t>
      </w:r>
      <w:r w:rsidR="003F2791" w:rsidRPr="00E02F4D">
        <w:rPr>
          <w:rFonts w:ascii="Century Gothic" w:hAnsi="Century Gothic"/>
          <w:color w:val="FEFFFE"/>
          <w:spacing w:val="9"/>
          <w:sz w:val="18"/>
          <w:szCs w:val="18"/>
          <w:lang w:val="de-DE"/>
        </w:rPr>
        <w:t xml:space="preserve"> </w:t>
      </w:r>
      <w:r w:rsidR="003F2791" w:rsidRPr="00E02F4D">
        <w:rPr>
          <w:rFonts w:ascii="Century Gothic" w:hAnsi="Century Gothic"/>
          <w:color w:val="FEFFFE"/>
          <w:sz w:val="18"/>
          <w:szCs w:val="18"/>
          <w:lang w:val="de-DE"/>
        </w:rPr>
        <w:t>F: +30</w:t>
      </w:r>
      <w:r w:rsidR="003F2791" w:rsidRPr="00E02F4D">
        <w:rPr>
          <w:rFonts w:ascii="Century Gothic" w:hAnsi="Century Gothic"/>
          <w:color w:val="FEFFFE"/>
          <w:spacing w:val="30"/>
          <w:sz w:val="18"/>
          <w:szCs w:val="18"/>
          <w:lang w:val="de-DE"/>
        </w:rPr>
        <w:t xml:space="preserve"> </w:t>
      </w:r>
      <w:r w:rsidR="003F2791" w:rsidRPr="00E02F4D">
        <w:rPr>
          <w:rFonts w:ascii="Century Gothic" w:hAnsi="Century Gothic"/>
          <w:color w:val="FEFFFE"/>
          <w:sz w:val="18"/>
          <w:szCs w:val="18"/>
          <w:lang w:val="de-DE"/>
        </w:rPr>
        <w:t>21</w:t>
      </w:r>
      <w:r w:rsidR="001A4A0A" w:rsidRPr="00E02F4D">
        <w:rPr>
          <w:rFonts w:ascii="Century Gothic" w:hAnsi="Century Gothic"/>
          <w:color w:val="FEFFFE"/>
          <w:sz w:val="18"/>
          <w:szCs w:val="18"/>
          <w:lang w:val="de-DE"/>
        </w:rPr>
        <w:t>3 0285617</w:t>
      </w:r>
      <w:r w:rsidR="003F2791" w:rsidRPr="00E02F4D">
        <w:rPr>
          <w:rFonts w:ascii="Century Gothic" w:hAnsi="Century Gothic"/>
          <w:color w:val="FEFFFE"/>
          <w:w w:val="111"/>
          <w:sz w:val="18"/>
          <w:szCs w:val="18"/>
          <w:lang w:val="de-DE"/>
        </w:rPr>
        <w:t xml:space="preserve"> </w:t>
      </w:r>
      <w:r w:rsidR="003F2791" w:rsidRPr="00E02F4D">
        <w:rPr>
          <w:rFonts w:ascii="Century Gothic" w:hAnsi="Century Gothic"/>
          <w:color w:val="FEFFFE"/>
          <w:sz w:val="18"/>
          <w:szCs w:val="18"/>
          <w:lang w:val="de-DE"/>
        </w:rPr>
        <w:t>|</w:t>
      </w:r>
      <w:r w:rsidR="003F2791" w:rsidRPr="00E02F4D">
        <w:rPr>
          <w:rFonts w:ascii="Century Gothic" w:hAnsi="Century Gothic"/>
          <w:color w:val="FEFFFE"/>
          <w:spacing w:val="9"/>
          <w:sz w:val="18"/>
          <w:szCs w:val="18"/>
          <w:lang w:val="de-DE"/>
        </w:rPr>
        <w:t xml:space="preserve"> </w:t>
      </w:r>
      <w:r w:rsidR="003F2791" w:rsidRPr="00E02F4D">
        <w:rPr>
          <w:rFonts w:ascii="Century Gothic" w:hAnsi="Century Gothic"/>
          <w:color w:val="FEFFFE"/>
          <w:sz w:val="18"/>
          <w:szCs w:val="18"/>
          <w:lang w:val="de-DE"/>
        </w:rPr>
        <w:t>M:</w:t>
      </w:r>
      <w:r w:rsidR="003F2791" w:rsidRPr="00E02F4D">
        <w:rPr>
          <w:rFonts w:ascii="Century Gothic" w:hAnsi="Century Gothic"/>
          <w:color w:val="FEFFFE"/>
          <w:spacing w:val="-5"/>
          <w:sz w:val="18"/>
          <w:szCs w:val="18"/>
          <w:lang w:val="de-DE"/>
        </w:rPr>
        <w:t xml:space="preserve"> </w:t>
      </w:r>
      <w:r w:rsidR="003F2791" w:rsidRPr="00E02F4D">
        <w:rPr>
          <w:rFonts w:ascii="Century Gothic" w:hAnsi="Century Gothic"/>
          <w:color w:val="FEFFFE"/>
          <w:sz w:val="18"/>
          <w:szCs w:val="18"/>
          <w:lang w:val="de-DE"/>
        </w:rPr>
        <w:t>+30</w:t>
      </w:r>
      <w:r w:rsidR="003F2791" w:rsidRPr="00E02F4D">
        <w:rPr>
          <w:rFonts w:ascii="Century Gothic" w:hAnsi="Century Gothic"/>
          <w:color w:val="FEFFFE"/>
          <w:spacing w:val="30"/>
          <w:sz w:val="18"/>
          <w:szCs w:val="18"/>
          <w:lang w:val="de-DE"/>
        </w:rPr>
        <w:t xml:space="preserve"> </w:t>
      </w:r>
      <w:r w:rsidR="003F2791" w:rsidRPr="00E02F4D">
        <w:rPr>
          <w:rFonts w:ascii="Century Gothic" w:hAnsi="Century Gothic"/>
          <w:color w:val="FEFFFE"/>
          <w:sz w:val="18"/>
          <w:szCs w:val="18"/>
          <w:lang w:val="de-DE"/>
        </w:rPr>
        <w:t>694</w:t>
      </w:r>
      <w:r w:rsidR="003F2791" w:rsidRPr="00E02F4D">
        <w:rPr>
          <w:rFonts w:ascii="Century Gothic" w:hAnsi="Century Gothic"/>
          <w:color w:val="FEFFFE"/>
          <w:spacing w:val="35"/>
          <w:sz w:val="18"/>
          <w:szCs w:val="18"/>
          <w:lang w:val="de-DE"/>
        </w:rPr>
        <w:t xml:space="preserve"> </w:t>
      </w:r>
      <w:r w:rsidR="001A4A0A" w:rsidRPr="00E02F4D">
        <w:rPr>
          <w:rFonts w:ascii="Century Gothic" w:hAnsi="Century Gothic"/>
          <w:color w:val="FEFFFE"/>
          <w:w w:val="111"/>
          <w:sz w:val="18"/>
          <w:szCs w:val="18"/>
          <w:lang w:val="de-DE"/>
        </w:rPr>
        <w:t>4774491</w:t>
      </w:r>
      <w:r w:rsidR="003F2791" w:rsidRPr="00E02F4D">
        <w:rPr>
          <w:rFonts w:ascii="Century Gothic" w:hAnsi="Century Gothic"/>
          <w:color w:val="FEFFFE"/>
          <w:w w:val="111"/>
          <w:sz w:val="18"/>
          <w:szCs w:val="18"/>
          <w:lang w:val="de-DE"/>
        </w:rPr>
        <w:t xml:space="preserve"> </w:t>
      </w:r>
      <w:r w:rsidR="003F2791" w:rsidRPr="00E02F4D">
        <w:rPr>
          <w:rFonts w:ascii="Century Gothic" w:hAnsi="Century Gothic"/>
          <w:color w:val="FEFFFE"/>
          <w:sz w:val="18"/>
          <w:szCs w:val="18"/>
          <w:lang w:val="de-DE"/>
        </w:rPr>
        <w:t>|</w:t>
      </w:r>
      <w:r w:rsidR="003F2791" w:rsidRPr="00E02F4D">
        <w:rPr>
          <w:rFonts w:ascii="Century Gothic" w:hAnsi="Century Gothic"/>
          <w:color w:val="FEFFFE"/>
          <w:spacing w:val="9"/>
          <w:sz w:val="18"/>
          <w:szCs w:val="18"/>
          <w:lang w:val="de-DE"/>
        </w:rPr>
        <w:t xml:space="preserve"> </w:t>
      </w:r>
      <w:proofErr w:type="spellStart"/>
      <w:r w:rsidR="003F2791" w:rsidRPr="00E02F4D">
        <w:rPr>
          <w:rFonts w:ascii="Century Gothic" w:hAnsi="Century Gothic"/>
          <w:color w:val="FEFFFE"/>
          <w:sz w:val="18"/>
          <w:szCs w:val="18"/>
          <w:lang w:val="de-DE"/>
        </w:rPr>
        <w:t>E-mail</w:t>
      </w:r>
      <w:proofErr w:type="spellEnd"/>
      <w:r w:rsidR="003F2791" w:rsidRPr="00E02F4D">
        <w:rPr>
          <w:rFonts w:ascii="Century Gothic" w:hAnsi="Century Gothic"/>
          <w:color w:val="FEFFFE"/>
          <w:sz w:val="18"/>
          <w:szCs w:val="18"/>
          <w:lang w:val="de-DE"/>
        </w:rPr>
        <w:t>:</w:t>
      </w:r>
      <w:r w:rsidR="003F2791" w:rsidRPr="00E02F4D">
        <w:rPr>
          <w:rFonts w:ascii="Century Gothic" w:hAnsi="Century Gothic"/>
          <w:color w:val="FEFFFE"/>
          <w:spacing w:val="-3"/>
          <w:sz w:val="18"/>
          <w:szCs w:val="18"/>
          <w:lang w:val="de-DE"/>
        </w:rPr>
        <w:t xml:space="preserve"> </w:t>
      </w:r>
      <w:r w:rsidR="001A4A0A" w:rsidRPr="00E02F4D">
        <w:rPr>
          <w:rFonts w:ascii="Century Gothic" w:hAnsi="Century Gothic"/>
          <w:color w:val="FEFFFE"/>
          <w:w w:val="105"/>
          <w:sz w:val="18"/>
          <w:szCs w:val="18"/>
          <w:lang w:val="de-DE"/>
        </w:rPr>
        <w:t>info@aksm.gr</w:t>
      </w:r>
    </w:p>
    <w:sectPr w:rsidR="00B204C4" w:rsidRPr="00E02F4D" w:rsidSect="00B204C4">
      <w:pgSz w:w="16840" w:h="11920" w:orient="landscape"/>
      <w:pgMar w:top="640" w:right="780" w:bottom="280" w:left="21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A16DF" w:rsidRDefault="002A16DF" w:rsidP="001944CE">
      <w:r>
        <w:separator/>
      </w:r>
    </w:p>
  </w:endnote>
  <w:endnote w:type="continuationSeparator" w:id="0">
    <w:p w:rsidR="002A16DF" w:rsidRDefault="002A16DF" w:rsidP="001944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1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1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entury Gothic">
    <w:panose1 w:val="020B0502020202020204"/>
    <w:charset w:val="A1"/>
    <w:family w:val="swiss"/>
    <w:pitch w:val="variable"/>
    <w:sig w:usb0="00000287" w:usb1="00000000" w:usb2="00000000" w:usb3="00000000" w:csb0="0000009F" w:csb1="00000000"/>
  </w:font>
  <w:font w:name="Times">
    <w:panose1 w:val="02020603050405020304"/>
    <w:charset w:val="A1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A16DF" w:rsidRDefault="002A16DF" w:rsidP="001944CE">
      <w:r>
        <w:separator/>
      </w:r>
    </w:p>
  </w:footnote>
  <w:footnote w:type="continuationSeparator" w:id="0">
    <w:p w:rsidR="002A16DF" w:rsidRDefault="002A16DF" w:rsidP="001944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F2441F"/>
    <w:multiLevelType w:val="multilevel"/>
    <w:tmpl w:val="5250520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1EA96FB6"/>
    <w:multiLevelType w:val="hybridMultilevel"/>
    <w:tmpl w:val="BE8C784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022DD5"/>
    <w:multiLevelType w:val="hybridMultilevel"/>
    <w:tmpl w:val="147AE46C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C0170AA"/>
    <w:multiLevelType w:val="hybridMultilevel"/>
    <w:tmpl w:val="D6AC1188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5FC3285"/>
    <w:multiLevelType w:val="hybridMultilevel"/>
    <w:tmpl w:val="BCAEFB94"/>
    <w:lvl w:ilvl="0" w:tplc="0408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37306ED0"/>
    <w:multiLevelType w:val="hybridMultilevel"/>
    <w:tmpl w:val="70CA770E"/>
    <w:lvl w:ilvl="0" w:tplc="EEF49FF4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D345EA"/>
    <w:multiLevelType w:val="hybridMultilevel"/>
    <w:tmpl w:val="DCA8D81E"/>
    <w:lvl w:ilvl="0" w:tplc="EF24DD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A572AB3"/>
    <w:multiLevelType w:val="hybridMultilevel"/>
    <w:tmpl w:val="95601C50"/>
    <w:lvl w:ilvl="0" w:tplc="EF24DD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FCE26E1"/>
    <w:multiLevelType w:val="multilevel"/>
    <w:tmpl w:val="7300276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30E305E"/>
    <w:multiLevelType w:val="hybridMultilevel"/>
    <w:tmpl w:val="3E628746"/>
    <w:lvl w:ilvl="0" w:tplc="EF24DD28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3276E9E"/>
    <w:multiLevelType w:val="hybridMultilevel"/>
    <w:tmpl w:val="FD3221A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5A760EB"/>
    <w:multiLevelType w:val="hybridMultilevel"/>
    <w:tmpl w:val="B43CFFBA"/>
    <w:lvl w:ilvl="0" w:tplc="0408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9"/>
  </w:num>
  <w:num w:numId="4">
    <w:abstractNumId w:val="3"/>
  </w:num>
  <w:num w:numId="5">
    <w:abstractNumId w:val="1"/>
  </w:num>
  <w:num w:numId="6">
    <w:abstractNumId w:val="6"/>
  </w:num>
  <w:num w:numId="7">
    <w:abstractNumId w:val="7"/>
  </w:num>
  <w:num w:numId="8">
    <w:abstractNumId w:val="10"/>
  </w:num>
  <w:num w:numId="9">
    <w:abstractNumId w:val="2"/>
  </w:num>
  <w:num w:numId="10">
    <w:abstractNumId w:val="8"/>
  </w:num>
  <w:num w:numId="11">
    <w:abstractNumId w:val="1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04C4"/>
    <w:rsid w:val="00015583"/>
    <w:rsid w:val="000168F9"/>
    <w:rsid w:val="000461E3"/>
    <w:rsid w:val="00047784"/>
    <w:rsid w:val="00055E3D"/>
    <w:rsid w:val="00063BFD"/>
    <w:rsid w:val="000A09E5"/>
    <w:rsid w:val="000D0CFC"/>
    <w:rsid w:val="000E06AB"/>
    <w:rsid w:val="000F1E85"/>
    <w:rsid w:val="000F26BD"/>
    <w:rsid w:val="001051D6"/>
    <w:rsid w:val="00111BED"/>
    <w:rsid w:val="00112E35"/>
    <w:rsid w:val="001655A5"/>
    <w:rsid w:val="00166678"/>
    <w:rsid w:val="001720E9"/>
    <w:rsid w:val="00191033"/>
    <w:rsid w:val="001944CE"/>
    <w:rsid w:val="001A4A0A"/>
    <w:rsid w:val="001B18C7"/>
    <w:rsid w:val="001C4B95"/>
    <w:rsid w:val="001C6F02"/>
    <w:rsid w:val="001D7653"/>
    <w:rsid w:val="001E4E5B"/>
    <w:rsid w:val="001F74F8"/>
    <w:rsid w:val="002272AA"/>
    <w:rsid w:val="002446A3"/>
    <w:rsid w:val="0028003F"/>
    <w:rsid w:val="00295742"/>
    <w:rsid w:val="002974A2"/>
    <w:rsid w:val="00297A7D"/>
    <w:rsid w:val="002A16DF"/>
    <w:rsid w:val="002B451A"/>
    <w:rsid w:val="002C39D9"/>
    <w:rsid w:val="002D0C4E"/>
    <w:rsid w:val="002D3875"/>
    <w:rsid w:val="003517BC"/>
    <w:rsid w:val="00371831"/>
    <w:rsid w:val="00385CDA"/>
    <w:rsid w:val="003879F0"/>
    <w:rsid w:val="00392F0B"/>
    <w:rsid w:val="003A78EB"/>
    <w:rsid w:val="003C55FC"/>
    <w:rsid w:val="003F2791"/>
    <w:rsid w:val="004262A4"/>
    <w:rsid w:val="00442238"/>
    <w:rsid w:val="00471697"/>
    <w:rsid w:val="004959D2"/>
    <w:rsid w:val="004A255D"/>
    <w:rsid w:val="004B0706"/>
    <w:rsid w:val="004B12D4"/>
    <w:rsid w:val="00510A11"/>
    <w:rsid w:val="0051651D"/>
    <w:rsid w:val="00525787"/>
    <w:rsid w:val="0056028C"/>
    <w:rsid w:val="00581DF0"/>
    <w:rsid w:val="00587A56"/>
    <w:rsid w:val="005E45E1"/>
    <w:rsid w:val="005F7E8B"/>
    <w:rsid w:val="00643079"/>
    <w:rsid w:val="00653DDC"/>
    <w:rsid w:val="00673815"/>
    <w:rsid w:val="00674DCD"/>
    <w:rsid w:val="00686662"/>
    <w:rsid w:val="006B73B4"/>
    <w:rsid w:val="006D3150"/>
    <w:rsid w:val="006D6313"/>
    <w:rsid w:val="006E10BE"/>
    <w:rsid w:val="0071185B"/>
    <w:rsid w:val="007146AB"/>
    <w:rsid w:val="007210A8"/>
    <w:rsid w:val="007359F3"/>
    <w:rsid w:val="00754E09"/>
    <w:rsid w:val="007555B5"/>
    <w:rsid w:val="007628FC"/>
    <w:rsid w:val="00767465"/>
    <w:rsid w:val="007A510A"/>
    <w:rsid w:val="007C50CC"/>
    <w:rsid w:val="007F1DBC"/>
    <w:rsid w:val="007F7626"/>
    <w:rsid w:val="00813C7F"/>
    <w:rsid w:val="0083257D"/>
    <w:rsid w:val="00833F5A"/>
    <w:rsid w:val="00840656"/>
    <w:rsid w:val="0089268C"/>
    <w:rsid w:val="00893FFA"/>
    <w:rsid w:val="008C440D"/>
    <w:rsid w:val="008E3F9F"/>
    <w:rsid w:val="008E7F33"/>
    <w:rsid w:val="009138D5"/>
    <w:rsid w:val="00922585"/>
    <w:rsid w:val="00930E97"/>
    <w:rsid w:val="00935DF8"/>
    <w:rsid w:val="00945520"/>
    <w:rsid w:val="00953238"/>
    <w:rsid w:val="00965B82"/>
    <w:rsid w:val="00967512"/>
    <w:rsid w:val="00993434"/>
    <w:rsid w:val="00995E18"/>
    <w:rsid w:val="009B4BD0"/>
    <w:rsid w:val="009E332C"/>
    <w:rsid w:val="00A32DBC"/>
    <w:rsid w:val="00A87852"/>
    <w:rsid w:val="00AA312B"/>
    <w:rsid w:val="00AB081E"/>
    <w:rsid w:val="00AB09CA"/>
    <w:rsid w:val="00AB71F5"/>
    <w:rsid w:val="00AC681F"/>
    <w:rsid w:val="00AC6B50"/>
    <w:rsid w:val="00AD126D"/>
    <w:rsid w:val="00AD35AA"/>
    <w:rsid w:val="00AF596E"/>
    <w:rsid w:val="00B05322"/>
    <w:rsid w:val="00B103D5"/>
    <w:rsid w:val="00B1472A"/>
    <w:rsid w:val="00B17C61"/>
    <w:rsid w:val="00B204C4"/>
    <w:rsid w:val="00B214BC"/>
    <w:rsid w:val="00B370E4"/>
    <w:rsid w:val="00B4243B"/>
    <w:rsid w:val="00B841FE"/>
    <w:rsid w:val="00BC4980"/>
    <w:rsid w:val="00BD193A"/>
    <w:rsid w:val="00C07982"/>
    <w:rsid w:val="00C1257B"/>
    <w:rsid w:val="00C25DD9"/>
    <w:rsid w:val="00C62523"/>
    <w:rsid w:val="00C65DF9"/>
    <w:rsid w:val="00C878EB"/>
    <w:rsid w:val="00CA51AE"/>
    <w:rsid w:val="00CB7E75"/>
    <w:rsid w:val="00CF0091"/>
    <w:rsid w:val="00D1440B"/>
    <w:rsid w:val="00D146AC"/>
    <w:rsid w:val="00D27272"/>
    <w:rsid w:val="00D51715"/>
    <w:rsid w:val="00D5456B"/>
    <w:rsid w:val="00D55F64"/>
    <w:rsid w:val="00D65D71"/>
    <w:rsid w:val="00D83F58"/>
    <w:rsid w:val="00D85EC5"/>
    <w:rsid w:val="00D935F6"/>
    <w:rsid w:val="00DD4224"/>
    <w:rsid w:val="00DF085B"/>
    <w:rsid w:val="00E02F4D"/>
    <w:rsid w:val="00E11650"/>
    <w:rsid w:val="00E36C90"/>
    <w:rsid w:val="00E72A86"/>
    <w:rsid w:val="00E8475A"/>
    <w:rsid w:val="00EC3439"/>
    <w:rsid w:val="00EE0AA0"/>
    <w:rsid w:val="00EE4D70"/>
    <w:rsid w:val="00F112C3"/>
    <w:rsid w:val="00F660B4"/>
    <w:rsid w:val="00F74E2D"/>
    <w:rsid w:val="00F829A4"/>
    <w:rsid w:val="00F92F76"/>
    <w:rsid w:val="00FB5FAA"/>
    <w:rsid w:val="00FC4959"/>
    <w:rsid w:val="00FF1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f3737,#cf0a2c"/>
    </o:shapedefaults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5FA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5FA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15583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944CE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944CE"/>
  </w:style>
  <w:style w:type="paragraph" w:styleId="Footer">
    <w:name w:val="footer"/>
    <w:basedOn w:val="Normal"/>
    <w:link w:val="FooterChar"/>
    <w:uiPriority w:val="99"/>
    <w:unhideWhenUsed/>
    <w:rsid w:val="001944CE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944CE"/>
  </w:style>
  <w:style w:type="paragraph" w:styleId="ListParagraph">
    <w:name w:val="List Paragraph"/>
    <w:basedOn w:val="Normal"/>
    <w:uiPriority w:val="34"/>
    <w:qFormat/>
    <w:rsid w:val="00E11650"/>
    <w:pPr>
      <w:ind w:left="720"/>
      <w:contextualSpacing/>
    </w:pPr>
  </w:style>
  <w:style w:type="character" w:customStyle="1" w:styleId="ECVContactDetails">
    <w:name w:val="_ECV_ContactDetails"/>
    <w:rsid w:val="00953238"/>
    <w:rPr>
      <w:rFonts w:ascii="Arial" w:hAnsi="Arial"/>
      <w:color w:val="3F3A38"/>
      <w:sz w:val="18"/>
      <w:szCs w:val="18"/>
      <w:shd w:val="clear" w:color="auto" w:fill="auto"/>
    </w:rPr>
  </w:style>
  <w:style w:type="character" w:customStyle="1" w:styleId="ECVHeadingBusinessSector">
    <w:name w:val="_ECV_HeadingBusinessSector"/>
    <w:rsid w:val="00953238"/>
    <w:rPr>
      <w:rFonts w:ascii="Arial" w:hAnsi="Arial"/>
      <w:color w:val="1593CB"/>
      <w:spacing w:val="-6"/>
      <w:sz w:val="18"/>
      <w:szCs w:val="18"/>
      <w:shd w:val="clear" w:color="auto" w:fill="auto"/>
    </w:rPr>
  </w:style>
  <w:style w:type="paragraph" w:customStyle="1" w:styleId="ECVBusinessSectorRow">
    <w:name w:val="_ECV_BusinessSectorRow"/>
    <w:basedOn w:val="Normal"/>
    <w:rsid w:val="00953238"/>
    <w:pPr>
      <w:widowControl w:val="0"/>
      <w:suppressAutoHyphens/>
    </w:pPr>
    <w:rPr>
      <w:rFonts w:ascii="Arial" w:eastAsia="SimSun" w:hAnsi="Arial" w:cs="Mangal"/>
      <w:color w:val="3F3A38"/>
      <w:spacing w:val="-6"/>
      <w:kern w:val="1"/>
      <w:sz w:val="16"/>
      <w:szCs w:val="24"/>
      <w:lang w:val="en-GB" w:eastAsia="zh-CN" w:bidi="hi-IN"/>
    </w:rPr>
  </w:style>
  <w:style w:type="paragraph" w:styleId="Caption">
    <w:name w:val="caption"/>
    <w:basedOn w:val="Normal"/>
    <w:next w:val="Normal"/>
    <w:uiPriority w:val="35"/>
    <w:unhideWhenUsed/>
    <w:qFormat/>
    <w:rsid w:val="00B4243B"/>
    <w:pPr>
      <w:spacing w:after="200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2974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rsid w:val="002974A2"/>
    <w:pPr>
      <w:tabs>
        <w:tab w:val="left" w:pos="3326"/>
      </w:tabs>
      <w:spacing w:after="120" w:line="260" w:lineRule="atLeast"/>
      <w:jc w:val="both"/>
    </w:pPr>
    <w:rPr>
      <w:rFonts w:ascii="Century Gothic" w:eastAsia="Times" w:hAnsi="Century Gothic" w:cs="Arial"/>
      <w:sz w:val="17"/>
    </w:rPr>
  </w:style>
  <w:style w:type="character" w:customStyle="1" w:styleId="BodyTextChar">
    <w:name w:val="Body Text Char"/>
    <w:basedOn w:val="DefaultParagraphFont"/>
    <w:link w:val="BodyText"/>
    <w:rsid w:val="002974A2"/>
    <w:rPr>
      <w:rFonts w:ascii="Century Gothic" w:eastAsia="Times" w:hAnsi="Century Gothic" w:cs="Arial"/>
      <w:sz w:val="17"/>
    </w:rPr>
  </w:style>
  <w:style w:type="table" w:styleId="LightShading-Accent2">
    <w:name w:val="Light Shading Accent 2"/>
    <w:basedOn w:val="TableNormal"/>
    <w:uiPriority w:val="60"/>
    <w:rsid w:val="002974A2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List-Accent2">
    <w:name w:val="Light List Accent 2"/>
    <w:basedOn w:val="TableNormal"/>
    <w:uiPriority w:val="61"/>
    <w:rsid w:val="002974A2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MediumShading2-Accent2">
    <w:name w:val="Medium Shading 2 Accent 2"/>
    <w:basedOn w:val="TableNormal"/>
    <w:uiPriority w:val="64"/>
    <w:rsid w:val="002974A2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Grid3-Accent2">
    <w:name w:val="Medium Grid 3 Accent 2"/>
    <w:basedOn w:val="TableNormal"/>
    <w:uiPriority w:val="69"/>
    <w:rsid w:val="002974A2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2-Accent2">
    <w:name w:val="Medium Grid 2 Accent 2"/>
    <w:basedOn w:val="TableNormal"/>
    <w:uiPriority w:val="68"/>
    <w:rsid w:val="002974A2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5FA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5FA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15583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944CE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944CE"/>
  </w:style>
  <w:style w:type="paragraph" w:styleId="Footer">
    <w:name w:val="footer"/>
    <w:basedOn w:val="Normal"/>
    <w:link w:val="FooterChar"/>
    <w:uiPriority w:val="99"/>
    <w:unhideWhenUsed/>
    <w:rsid w:val="001944CE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944CE"/>
  </w:style>
  <w:style w:type="paragraph" w:styleId="ListParagraph">
    <w:name w:val="List Paragraph"/>
    <w:basedOn w:val="Normal"/>
    <w:uiPriority w:val="34"/>
    <w:qFormat/>
    <w:rsid w:val="00E11650"/>
    <w:pPr>
      <w:ind w:left="720"/>
      <w:contextualSpacing/>
    </w:pPr>
  </w:style>
  <w:style w:type="character" w:customStyle="1" w:styleId="ECVContactDetails">
    <w:name w:val="_ECV_ContactDetails"/>
    <w:rsid w:val="00953238"/>
    <w:rPr>
      <w:rFonts w:ascii="Arial" w:hAnsi="Arial"/>
      <w:color w:val="3F3A38"/>
      <w:sz w:val="18"/>
      <w:szCs w:val="18"/>
      <w:shd w:val="clear" w:color="auto" w:fill="auto"/>
    </w:rPr>
  </w:style>
  <w:style w:type="character" w:customStyle="1" w:styleId="ECVHeadingBusinessSector">
    <w:name w:val="_ECV_HeadingBusinessSector"/>
    <w:rsid w:val="00953238"/>
    <w:rPr>
      <w:rFonts w:ascii="Arial" w:hAnsi="Arial"/>
      <w:color w:val="1593CB"/>
      <w:spacing w:val="-6"/>
      <w:sz w:val="18"/>
      <w:szCs w:val="18"/>
      <w:shd w:val="clear" w:color="auto" w:fill="auto"/>
    </w:rPr>
  </w:style>
  <w:style w:type="paragraph" w:customStyle="1" w:styleId="ECVBusinessSectorRow">
    <w:name w:val="_ECV_BusinessSectorRow"/>
    <w:basedOn w:val="Normal"/>
    <w:rsid w:val="00953238"/>
    <w:pPr>
      <w:widowControl w:val="0"/>
      <w:suppressAutoHyphens/>
    </w:pPr>
    <w:rPr>
      <w:rFonts w:ascii="Arial" w:eastAsia="SimSun" w:hAnsi="Arial" w:cs="Mangal"/>
      <w:color w:val="3F3A38"/>
      <w:spacing w:val="-6"/>
      <w:kern w:val="1"/>
      <w:sz w:val="16"/>
      <w:szCs w:val="24"/>
      <w:lang w:val="en-GB" w:eastAsia="zh-CN" w:bidi="hi-IN"/>
    </w:rPr>
  </w:style>
  <w:style w:type="paragraph" w:styleId="Caption">
    <w:name w:val="caption"/>
    <w:basedOn w:val="Normal"/>
    <w:next w:val="Normal"/>
    <w:uiPriority w:val="35"/>
    <w:unhideWhenUsed/>
    <w:qFormat/>
    <w:rsid w:val="00B4243B"/>
    <w:pPr>
      <w:spacing w:after="200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2974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rsid w:val="002974A2"/>
    <w:pPr>
      <w:tabs>
        <w:tab w:val="left" w:pos="3326"/>
      </w:tabs>
      <w:spacing w:after="120" w:line="260" w:lineRule="atLeast"/>
      <w:jc w:val="both"/>
    </w:pPr>
    <w:rPr>
      <w:rFonts w:ascii="Century Gothic" w:eastAsia="Times" w:hAnsi="Century Gothic" w:cs="Arial"/>
      <w:sz w:val="17"/>
    </w:rPr>
  </w:style>
  <w:style w:type="character" w:customStyle="1" w:styleId="BodyTextChar">
    <w:name w:val="Body Text Char"/>
    <w:basedOn w:val="DefaultParagraphFont"/>
    <w:link w:val="BodyText"/>
    <w:rsid w:val="002974A2"/>
    <w:rPr>
      <w:rFonts w:ascii="Century Gothic" w:eastAsia="Times" w:hAnsi="Century Gothic" w:cs="Arial"/>
      <w:sz w:val="17"/>
    </w:rPr>
  </w:style>
  <w:style w:type="table" w:styleId="LightShading-Accent2">
    <w:name w:val="Light Shading Accent 2"/>
    <w:basedOn w:val="TableNormal"/>
    <w:uiPriority w:val="60"/>
    <w:rsid w:val="002974A2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List-Accent2">
    <w:name w:val="Light List Accent 2"/>
    <w:basedOn w:val="TableNormal"/>
    <w:uiPriority w:val="61"/>
    <w:rsid w:val="002974A2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MediumShading2-Accent2">
    <w:name w:val="Medium Shading 2 Accent 2"/>
    <w:basedOn w:val="TableNormal"/>
    <w:uiPriority w:val="64"/>
    <w:rsid w:val="002974A2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Grid3-Accent2">
    <w:name w:val="Medium Grid 3 Accent 2"/>
    <w:basedOn w:val="TableNormal"/>
    <w:uiPriority w:val="69"/>
    <w:rsid w:val="002974A2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2-Accent2">
    <w:name w:val="Medium Grid 2 Accent 2"/>
    <w:basedOn w:val="TableNormal"/>
    <w:uiPriority w:val="68"/>
    <w:rsid w:val="002974A2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5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3B5A87E-F7CE-467E-9526-0B2C5F9B33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167</Words>
  <Characters>906</Characters>
  <Application>Microsoft Office Word</Application>
  <DocSecurity>0</DocSecurity>
  <Lines>7</Lines>
  <Paragraphs>2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1071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Temp 01</dc:creator>
  <cp:lastModifiedBy>Temp 01</cp:lastModifiedBy>
  <cp:revision>11</cp:revision>
  <cp:lastPrinted>2015-05-19T14:08:00Z</cp:lastPrinted>
  <dcterms:created xsi:type="dcterms:W3CDTF">2015-05-22T14:17:00Z</dcterms:created>
  <dcterms:modified xsi:type="dcterms:W3CDTF">2015-09-09T10:08:00Z</dcterms:modified>
</cp:coreProperties>
</file>