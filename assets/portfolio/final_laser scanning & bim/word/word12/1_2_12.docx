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5DF9" w:rsidRDefault="007C7CE6" w:rsidP="003C55FC">
      <w:pPr>
        <w:rPr>
          <w:rFonts w:ascii="Arial" w:hAnsi="Arial" w:cs="Arial"/>
          <w:color w:val="FFFFFF" w:themeColor="background1"/>
          <w:sz w:val="14"/>
          <w:szCs w:val="14"/>
        </w:rPr>
      </w:pPr>
      <w:r>
        <w:rPr>
          <w:noProof/>
          <w:lang w:val="el-GR" w:eastAsia="el-GR"/>
        </w:rPr>
        <mc:AlternateContent>
          <mc:Choice Requires="wps">
            <w:drawing>
              <wp:anchor distT="0" distB="0" distL="114300" distR="114300" simplePos="0" relativeHeight="251940864" behindDoc="0" locked="0" layoutInCell="1" allowOverlap="1" wp14:anchorId="21170D38" wp14:editId="0C62F098">
                <wp:simplePos x="0" y="0"/>
                <wp:positionH relativeFrom="column">
                  <wp:posOffset>-519430</wp:posOffset>
                </wp:positionH>
                <wp:positionV relativeFrom="paragraph">
                  <wp:posOffset>10734040</wp:posOffset>
                </wp:positionV>
                <wp:extent cx="7720330" cy="10964545"/>
                <wp:effectExtent l="0" t="0" r="0" b="0"/>
                <wp:wrapNone/>
                <wp:docPr id="3"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20330" cy="10964545"/>
                        </a:xfrm>
                        <a:custGeom>
                          <a:avLst/>
                          <a:gdLst>
                            <a:gd name="T0" fmla="+- 0 16838 -170"/>
                            <a:gd name="T1" fmla="*/ T0 w 17178"/>
                            <a:gd name="T2" fmla="+- 0 0 -170"/>
                            <a:gd name="T3" fmla="*/ 0 h 12246"/>
                            <a:gd name="T4" fmla="+- 0 0 -170"/>
                            <a:gd name="T5" fmla="*/ T4 w 17178"/>
                            <a:gd name="T6" fmla="+- 0 0 -170"/>
                            <a:gd name="T7" fmla="*/ 0 h 12246"/>
                            <a:gd name="T8" fmla="+- 0 0 -170"/>
                            <a:gd name="T9" fmla="*/ T8 w 17178"/>
                            <a:gd name="T10" fmla="+- 0 11906 -170"/>
                            <a:gd name="T11" fmla="*/ 11906 h 12246"/>
                            <a:gd name="T12" fmla="+- 0 16838 -170"/>
                            <a:gd name="T13" fmla="*/ T12 w 17178"/>
                            <a:gd name="T14" fmla="+- 0 11906 -170"/>
                            <a:gd name="T15" fmla="*/ 11906 h 12246"/>
                            <a:gd name="T16" fmla="+- 0 16838 -170"/>
                            <a:gd name="T17" fmla="*/ T16 w 17178"/>
                            <a:gd name="T18" fmla="+- 0 0 -170"/>
                            <a:gd name="T19" fmla="*/ 0 h 12246"/>
                          </a:gdLst>
                          <a:ahLst/>
                          <a:cxnLst>
                            <a:cxn ang="0">
                              <a:pos x="T1" y="T3"/>
                            </a:cxn>
                            <a:cxn ang="0">
                              <a:pos x="T5" y="T7"/>
                            </a:cxn>
                            <a:cxn ang="0">
                              <a:pos x="T9" y="T11"/>
                            </a:cxn>
                            <a:cxn ang="0">
                              <a:pos x="T13" y="T15"/>
                            </a:cxn>
                            <a:cxn ang="0">
                              <a:pos x="T17" y="T19"/>
                            </a:cxn>
                          </a:cxnLst>
                          <a:rect l="0" t="0" r="r" b="b"/>
                          <a:pathLst>
                            <a:path w="17178" h="12246">
                              <a:moveTo>
                                <a:pt x="17008" y="170"/>
                              </a:moveTo>
                              <a:lnTo>
                                <a:pt x="170" y="170"/>
                              </a:lnTo>
                              <a:lnTo>
                                <a:pt x="170" y="12076"/>
                              </a:lnTo>
                              <a:lnTo>
                                <a:pt x="17008" y="12076"/>
                              </a:lnTo>
                              <a:lnTo>
                                <a:pt x="17008" y="170"/>
                              </a:lnTo>
                              <a:close/>
                            </a:path>
                          </a:pathLst>
                        </a:custGeom>
                        <a:solidFill>
                          <a:srgbClr val="8B8C8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Freeform 59" o:spid="_x0000_s1026" style="position:absolute;margin-left:-40.9pt;margin-top:845.2pt;width:607.9pt;height:863.3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7178,12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" path="m17008,170l170,170r,11906l17008,12076r,-11906xe" fillcolor="#8b8c8d" stroked="f">
                <v:path arrowok="t" o:connecttype="custom" o:connectlocs="7643927,0;76403,0;76403,10660124;7643927,10660124;7643927,0" o:connectangles="0,0,0,0,0"/>
              </v:shape>
            </w:pict>
          </mc:Fallback>
        </mc:AlternateContent>
      </w:r>
    </w:p>
    <w:p w:rsidR="00C65DF9" w:rsidRDefault="00C65DF9" w:rsidP="003C55FC">
      <w:pPr>
        <w:rPr>
          <w:rFonts w:ascii="Arial" w:hAnsi="Arial" w:cs="Arial"/>
          <w:color w:val="FFFFFF" w:themeColor="background1"/>
          <w:sz w:val="14"/>
          <w:szCs w:val="14"/>
        </w:rPr>
      </w:pPr>
    </w:p>
    <w:p w:rsidR="00C65DF9" w:rsidRDefault="00C65DF9">
      <w:pPr>
        <w:rPr>
          <w:rFonts w:ascii="Arial" w:hAnsi="Arial" w:cs="Arial"/>
          <w:color w:val="FFFFFF" w:themeColor="background1"/>
          <w:sz w:val="14"/>
          <w:szCs w:val="14"/>
        </w:rPr>
      </w:pPr>
      <w:r>
        <w:rPr>
          <w:noProof/>
          <w:lang w:val="el-GR" w:eastAsia="el-GR"/>
        </w:rPr>
        <mc:AlternateContent>
          <mc:Choice Requires="wps">
            <w:drawing>
              <wp:anchor distT="0" distB="0" distL="114300" distR="114300" simplePos="0" relativeHeight="251949056" behindDoc="0" locked="0" layoutInCell="1" allowOverlap="1" wp14:anchorId="4AB4A320" wp14:editId="0EE2ED67">
                <wp:simplePos x="0" y="0"/>
                <wp:positionH relativeFrom="column">
                  <wp:posOffset>12753975</wp:posOffset>
                </wp:positionH>
                <wp:positionV relativeFrom="paragraph">
                  <wp:posOffset>664210</wp:posOffset>
                </wp:positionV>
                <wp:extent cx="2179320" cy="284480"/>
                <wp:effectExtent l="0" t="0" r="0" b="1270"/>
                <wp:wrapNone/>
                <wp:docPr id="18" name="Text Box 18"/>
                <wp:cNvGraphicFramePr/>
                <a:graphic xmlns:a="http://schemas.openxmlformats.org/drawingml/2006/main">
                  <a:graphicData uri="http://schemas.microsoft.com/office/word/2010/wordprocessingShape">
                    <wps:wsp>
                      <wps:cNvSpPr txBox="1"/>
                      <wps:spPr>
                        <a:xfrm>
                          <a:off x="0" y="0"/>
                          <a:ext cx="2179320" cy="284480"/>
                        </a:xfrm>
                        <a:prstGeom prst="rect">
                          <a:avLst/>
                        </a:prstGeom>
                        <a:solidFill>
                          <a:srgbClr val="CF0A2C"/>
                        </a:solidFill>
                        <a:ln w="6350">
                          <a:noFill/>
                        </a:ln>
                        <a:effectLst/>
                      </wps:spPr>
                      <wps:txbx>
                        <w:txbxContent>
                          <w:p w:rsidR="00C65DF9" w:rsidRPr="00D51715" w:rsidRDefault="00C65DF9" w:rsidP="00C65DF9">
                            <w:pPr>
                              <w:rPr>
                                <w:rFonts w:ascii="Century Gothic" w:hAnsi="Century Gothic"/>
                                <w:color w:val="FFFFFF" w:themeColor="background1"/>
                              </w:rPr>
                            </w:pPr>
                            <w:r w:rsidRPr="00D51715">
                              <w:rPr>
                                <w:rFonts w:ascii="Century Gothic" w:hAnsi="Century Gothic"/>
                                <w:color w:val="FFFFFF" w:themeColor="background1"/>
                              </w:rPr>
                              <w:t>INDUSTRIAL SURVEYING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 o:spid="_x0000_s1028" type="#_x0000_t202" style="position:absolute;margin-left:1004.25pt;margin-top:52.3pt;width:171.6pt;height:22.4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" fillcolor="#cf0a2c" stroked="f" strokeweight=".5pt">
                <v:textbox>
                  <w:txbxContent>
                    <w:p w:rsidR="00C65DF9" w:rsidRPr="00D51715" w:rsidRDefault="00C65DF9" w:rsidP="00C65DF9">
                      <w:pPr>
                        <w:rPr>
                          <w:rFonts w:ascii="Century Gothic" w:hAnsi="Century Gothic"/>
                          <w:color w:val="FFFFFF" w:themeColor="background1"/>
                        </w:rPr>
                      </w:pPr>
                      <w:r w:rsidRPr="00D51715">
                        <w:rPr>
                          <w:rFonts w:ascii="Century Gothic" w:hAnsi="Century Gothic"/>
                          <w:color w:val="FFFFFF" w:themeColor="background1"/>
                        </w:rPr>
                        <w:t>INDUSTRIAL SURVEYING</w:t>
                      </w:r>
                    </w:p>
                  </w:txbxContent>
                </v:textbox>
              </v:shape>
            </w:pict>
          </mc:Fallback>
        </mc:AlternateContent>
      </w:r>
      <w:r w:rsidR="0089268C" w:rsidRPr="0089268C">
        <w:rPr>
          <w:rFonts w:ascii="Arial" w:hAnsi="Arial" w:cs="Arial"/>
          <w:noProof/>
          <w:color w:val="FFFFFF" w:themeColor="background1"/>
          <w:sz w:val="14"/>
          <w:szCs w:val="14"/>
          <w:lang w:val="el-GR" w:eastAsia="el-GR"/>
        </w:rPr>
        <mc:AlternateContent>
          <mc:Choice Requires="wps">
            <w:drawing>
              <wp:anchor distT="0" distB="0" distL="114300" distR="114300" simplePos="0" relativeHeight="251962368" behindDoc="0" locked="0" layoutInCell="1" allowOverlap="1" wp14:anchorId="32BA35AD" wp14:editId="2CA9FC99">
                <wp:simplePos x="0" y="0"/>
                <wp:positionH relativeFrom="column">
                  <wp:posOffset>14229080</wp:posOffset>
                </wp:positionH>
                <wp:positionV relativeFrom="paragraph">
                  <wp:posOffset>10483850</wp:posOffset>
                </wp:positionV>
                <wp:extent cx="313690" cy="246380"/>
                <wp:effectExtent l="0" t="0" r="0" b="127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268C" w:rsidRPr="009138D5" w:rsidRDefault="0089268C" w:rsidP="0089268C">
                            <w:pPr>
                              <w:rPr>
                                <w:color w:val="FFFFFF" w:themeColor="background1"/>
                              </w:rPr>
                            </w:pPr>
                            <w:r w:rsidRPr="009138D5">
                              <w:rPr>
                                <w:color w:val="FFFFFF" w:themeColor="background1"/>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120.4pt;margin-top:825.5pt;width:24.7pt;height:19.4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hnkugIAAME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" filled="f" stroked="f">
                <v:textbox>
                  <w:txbxContent>
                    <w:p w:rsidR="0089268C" w:rsidRPr="009138D5" w:rsidRDefault="0089268C" w:rsidP="0089268C">
                      <w:pPr>
                        <w:rPr>
                          <w:color w:val="FFFFFF" w:themeColor="background1"/>
                        </w:rPr>
                      </w:pPr>
                      <w:r w:rsidRPr="009138D5">
                        <w:rPr>
                          <w:color w:val="FFFFFF" w:themeColor="background1"/>
                        </w:rPr>
                        <w:t>3</w:t>
                      </w:r>
                    </w:p>
                  </w:txbxContent>
                </v:textbox>
              </v:shape>
            </w:pict>
          </mc:Fallback>
        </mc:AlternateContent>
      </w:r>
      <w:r w:rsidR="0089268C" w:rsidRPr="0089268C">
        <w:rPr>
          <w:rFonts w:ascii="Arial" w:hAnsi="Arial" w:cs="Arial"/>
          <w:noProof/>
          <w:color w:val="FFFFFF" w:themeColor="background1"/>
          <w:sz w:val="14"/>
          <w:szCs w:val="14"/>
          <w:lang w:val="el-GR" w:eastAsia="el-GR"/>
        </w:rPr>
        <mc:AlternateContent>
          <mc:Choice Requires="wps">
            <w:drawing>
              <wp:anchor distT="0" distB="0" distL="114300" distR="114300" simplePos="0" relativeHeight="251963392" behindDoc="0" locked="0" layoutInCell="1" allowOverlap="1" wp14:anchorId="104C4FC1" wp14:editId="5A9C4E3E">
                <wp:simplePos x="0" y="0"/>
                <wp:positionH relativeFrom="column">
                  <wp:posOffset>14229080</wp:posOffset>
                </wp:positionH>
                <wp:positionV relativeFrom="paragraph">
                  <wp:posOffset>10452100</wp:posOffset>
                </wp:positionV>
                <wp:extent cx="285750" cy="686435"/>
                <wp:effectExtent l="0" t="0" r="0" b="0"/>
                <wp:wrapNone/>
                <wp:docPr id="37" name="Rectangle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686435"/>
                        </a:xfrm>
                        <a:prstGeom prst="rect">
                          <a:avLst/>
                        </a:prstGeom>
                        <a:solidFill>
                          <a:srgbClr val="CF0A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1" o:spid="_x0000_s1026" style="position:absolute;margin-left:1120.4pt;margin-top:823pt;width:22.5pt;height:54.0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" fillcolor="#cf0a2c" stroked="f"/>
            </w:pict>
          </mc:Fallback>
        </mc:AlternateContent>
      </w:r>
      <w:r w:rsidR="0089268C" w:rsidRPr="0089268C">
        <w:rPr>
          <w:rFonts w:ascii="Arial" w:hAnsi="Arial" w:cs="Arial"/>
          <w:noProof/>
          <w:color w:val="FFFFFF" w:themeColor="background1"/>
          <w:sz w:val="14"/>
          <w:szCs w:val="14"/>
          <w:lang w:val="el-GR" w:eastAsia="el-GR"/>
        </w:rPr>
        <mc:AlternateContent>
          <mc:Choice Requires="wps">
            <w:drawing>
              <wp:anchor distT="0" distB="0" distL="114300" distR="114300" simplePos="0" relativeHeight="251968512" behindDoc="0" locked="0" layoutInCell="1" allowOverlap="1" wp14:anchorId="39728407" wp14:editId="793FE2C5">
                <wp:simplePos x="0" y="0"/>
                <wp:positionH relativeFrom="column">
                  <wp:posOffset>14236700</wp:posOffset>
                </wp:positionH>
                <wp:positionV relativeFrom="paragraph">
                  <wp:posOffset>10476865</wp:posOffset>
                </wp:positionV>
                <wp:extent cx="313690" cy="246380"/>
                <wp:effectExtent l="0" t="0" r="0" b="127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268C" w:rsidRPr="009138D5" w:rsidRDefault="0089268C" w:rsidP="0089268C">
                            <w:pPr>
                              <w:rPr>
                                <w:color w:val="FFFFFF" w:themeColor="background1"/>
                              </w:rPr>
                            </w:pPr>
                            <w:r w:rsidRPr="009138D5">
                              <w:rPr>
                                <w:color w:val="FFFFFF" w:themeColor="background1"/>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121pt;margin-top:824.95pt;width:24.7pt;height:19.4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" filled="f" stroked="f">
                <v:textbox>
                  <w:txbxContent>
                    <w:p w:rsidR="0089268C" w:rsidRPr="009138D5" w:rsidRDefault="0089268C" w:rsidP="0089268C">
                      <w:pPr>
                        <w:rPr>
                          <w:color w:val="FFFFFF" w:themeColor="background1"/>
                        </w:rPr>
                      </w:pPr>
                      <w:r w:rsidRPr="009138D5">
                        <w:rPr>
                          <w:color w:val="FFFFFF" w:themeColor="background1"/>
                        </w:rPr>
                        <w:t>3</w:t>
                      </w:r>
                    </w:p>
                  </w:txbxContent>
                </v:textbox>
              </v:shape>
            </w:pict>
          </mc:Fallback>
        </mc:AlternateContent>
      </w:r>
      <w:r w:rsidR="0089268C" w:rsidRPr="0089268C">
        <w:rPr>
          <w:rFonts w:ascii="Arial" w:hAnsi="Arial" w:cs="Arial"/>
          <w:noProof/>
          <w:color w:val="FFFFFF" w:themeColor="background1"/>
          <w:sz w:val="14"/>
          <w:szCs w:val="14"/>
          <w:lang w:val="el-GR" w:eastAsia="el-GR"/>
        </w:rPr>
        <mc:AlternateContent>
          <mc:Choice Requires="wps">
            <w:drawing>
              <wp:anchor distT="0" distB="0" distL="114300" distR="114300" simplePos="0" relativeHeight="251969536" behindDoc="1" locked="0" layoutInCell="1" allowOverlap="1" wp14:anchorId="22EBA4CB" wp14:editId="451DB1B9">
                <wp:simplePos x="0" y="0"/>
                <wp:positionH relativeFrom="column">
                  <wp:posOffset>14233525</wp:posOffset>
                </wp:positionH>
                <wp:positionV relativeFrom="paragraph">
                  <wp:posOffset>10457180</wp:posOffset>
                </wp:positionV>
                <wp:extent cx="285750" cy="686435"/>
                <wp:effectExtent l="0" t="0" r="0" b="0"/>
                <wp:wrapNone/>
                <wp:docPr id="49" name="Rectangle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686435"/>
                        </a:xfrm>
                        <a:prstGeom prst="rect">
                          <a:avLst/>
                        </a:prstGeom>
                        <a:solidFill>
                          <a:srgbClr val="CF0A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1" o:spid="_x0000_s1026" style="position:absolute;margin-left:1120.75pt;margin-top:823.4pt;width:22.5pt;height:54.05pt;z-index:-25134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" fillcolor="#cf0a2c" stroked="f"/>
            </w:pict>
          </mc:Fallback>
        </mc:AlternateContent>
      </w:r>
      <w:r w:rsidR="0089268C" w:rsidRPr="0089268C">
        <w:rPr>
          <w:rFonts w:ascii="Arial" w:hAnsi="Arial" w:cs="Arial"/>
          <w:noProof/>
          <w:color w:val="FFFFFF" w:themeColor="background1"/>
          <w:sz w:val="14"/>
          <w:szCs w:val="14"/>
          <w:lang w:val="el-GR" w:eastAsia="el-GR"/>
        </w:rPr>
        <mc:AlternateContent>
          <mc:Choice Requires="wps">
            <w:drawing>
              <wp:anchor distT="0" distB="0" distL="114300" distR="114300" simplePos="0" relativeHeight="251971584" behindDoc="0" locked="0" layoutInCell="1" allowOverlap="1" wp14:anchorId="1F37E5F8" wp14:editId="3E7E13D1">
                <wp:simplePos x="0" y="0"/>
                <wp:positionH relativeFrom="column">
                  <wp:posOffset>14236700</wp:posOffset>
                </wp:positionH>
                <wp:positionV relativeFrom="paragraph">
                  <wp:posOffset>10476865</wp:posOffset>
                </wp:positionV>
                <wp:extent cx="313690" cy="246380"/>
                <wp:effectExtent l="0" t="0" r="0" b="127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268C" w:rsidRPr="009138D5" w:rsidRDefault="0089268C" w:rsidP="0089268C">
                            <w:pPr>
                              <w:rPr>
                                <w:color w:val="FFFFFF" w:themeColor="background1"/>
                              </w:rPr>
                            </w:pPr>
                            <w:r w:rsidRPr="009138D5">
                              <w:rPr>
                                <w:color w:val="FFFFFF" w:themeColor="background1"/>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121pt;margin-top:824.95pt;width:24.7pt;height:19.4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" filled="f" stroked="f">
                <v:textbox>
                  <w:txbxContent>
                    <w:p w:rsidR="0089268C" w:rsidRPr="009138D5" w:rsidRDefault="0089268C" w:rsidP="0089268C">
                      <w:pPr>
                        <w:rPr>
                          <w:color w:val="FFFFFF" w:themeColor="background1"/>
                        </w:rPr>
                      </w:pPr>
                      <w:r w:rsidRPr="009138D5">
                        <w:rPr>
                          <w:color w:val="FFFFFF" w:themeColor="background1"/>
                        </w:rPr>
                        <w:t>3</w:t>
                      </w:r>
                    </w:p>
                  </w:txbxContent>
                </v:textbox>
              </v:shape>
            </w:pict>
          </mc:Fallback>
        </mc:AlternateContent>
      </w:r>
      <w:r w:rsidR="0089268C" w:rsidRPr="0089268C">
        <w:rPr>
          <w:rFonts w:ascii="Arial" w:hAnsi="Arial" w:cs="Arial"/>
          <w:noProof/>
          <w:color w:val="FFFFFF" w:themeColor="background1"/>
          <w:sz w:val="14"/>
          <w:szCs w:val="14"/>
          <w:lang w:val="el-GR" w:eastAsia="el-GR"/>
        </w:rPr>
        <mc:AlternateContent>
          <mc:Choice Requires="wps">
            <w:drawing>
              <wp:anchor distT="0" distB="0" distL="114300" distR="114300" simplePos="0" relativeHeight="251972608" behindDoc="1" locked="0" layoutInCell="1" allowOverlap="1" wp14:anchorId="05CAFFA9" wp14:editId="57BEBBDA">
                <wp:simplePos x="0" y="0"/>
                <wp:positionH relativeFrom="column">
                  <wp:posOffset>14233525</wp:posOffset>
                </wp:positionH>
                <wp:positionV relativeFrom="paragraph">
                  <wp:posOffset>10457180</wp:posOffset>
                </wp:positionV>
                <wp:extent cx="285750" cy="686435"/>
                <wp:effectExtent l="0" t="0" r="0" b="0"/>
                <wp:wrapNone/>
                <wp:docPr id="51" name="Rectangle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686435"/>
                        </a:xfrm>
                        <a:prstGeom prst="rect">
                          <a:avLst/>
                        </a:prstGeom>
                        <a:solidFill>
                          <a:srgbClr val="CF0A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1" o:spid="_x0000_s1026" style="position:absolute;margin-left:1120.75pt;margin-top:823.4pt;width:22.5pt;height:54.05pt;z-index:-25134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" fillcolor="#cf0a2c" stroked="f"/>
            </w:pict>
          </mc:Fallback>
        </mc:AlternateContent>
      </w:r>
      <w:r w:rsidR="0089268C" w:rsidRPr="0089268C">
        <w:rPr>
          <w:rFonts w:ascii="Arial" w:hAnsi="Arial" w:cs="Arial"/>
          <w:noProof/>
          <w:color w:val="FFFFFF" w:themeColor="background1"/>
          <w:sz w:val="14"/>
          <w:szCs w:val="14"/>
          <w:lang w:val="el-GR" w:eastAsia="el-GR"/>
        </w:rPr>
        <mc:AlternateContent>
          <mc:Choice Requires="wps">
            <w:drawing>
              <wp:anchor distT="0" distB="0" distL="114300" distR="114300" simplePos="0" relativeHeight="251974656" behindDoc="0" locked="0" layoutInCell="1" allowOverlap="1" wp14:anchorId="68320B3E" wp14:editId="62E63126">
                <wp:simplePos x="0" y="0"/>
                <wp:positionH relativeFrom="column">
                  <wp:posOffset>14236700</wp:posOffset>
                </wp:positionH>
                <wp:positionV relativeFrom="paragraph">
                  <wp:posOffset>10476865</wp:posOffset>
                </wp:positionV>
                <wp:extent cx="313690" cy="246380"/>
                <wp:effectExtent l="0" t="0" r="0" b="127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268C" w:rsidRPr="009138D5" w:rsidRDefault="0089268C" w:rsidP="0089268C">
                            <w:pPr>
                              <w:rPr>
                                <w:color w:val="FFFFFF" w:themeColor="background1"/>
                              </w:rPr>
                            </w:pPr>
                            <w:r w:rsidRPr="009138D5">
                              <w:rPr>
                                <w:color w:val="FFFFFF" w:themeColor="background1"/>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1121pt;margin-top:824.95pt;width:24.7pt;height:19.4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uLbugIAAME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" filled="f" stroked="f">
                <v:textbox>
                  <w:txbxContent>
                    <w:p w:rsidR="0089268C" w:rsidRPr="009138D5" w:rsidRDefault="0089268C" w:rsidP="0089268C">
                      <w:pPr>
                        <w:rPr>
                          <w:color w:val="FFFFFF" w:themeColor="background1"/>
                        </w:rPr>
                      </w:pPr>
                      <w:r w:rsidRPr="009138D5">
                        <w:rPr>
                          <w:color w:val="FFFFFF" w:themeColor="background1"/>
                        </w:rPr>
                        <w:t>3</w:t>
                      </w:r>
                    </w:p>
                  </w:txbxContent>
                </v:textbox>
              </v:shape>
            </w:pict>
          </mc:Fallback>
        </mc:AlternateContent>
      </w:r>
      <w:r w:rsidR="0089268C" w:rsidRPr="0089268C">
        <w:rPr>
          <w:rFonts w:ascii="Arial" w:hAnsi="Arial" w:cs="Arial"/>
          <w:noProof/>
          <w:color w:val="FFFFFF" w:themeColor="background1"/>
          <w:sz w:val="14"/>
          <w:szCs w:val="14"/>
          <w:lang w:val="el-GR" w:eastAsia="el-GR"/>
        </w:rPr>
        <mc:AlternateContent>
          <mc:Choice Requires="wps">
            <w:drawing>
              <wp:anchor distT="0" distB="0" distL="114300" distR="114300" simplePos="0" relativeHeight="251975680" behindDoc="1" locked="0" layoutInCell="1" allowOverlap="1" wp14:anchorId="33F860A9" wp14:editId="5AA115C6">
                <wp:simplePos x="0" y="0"/>
                <wp:positionH relativeFrom="column">
                  <wp:posOffset>14233525</wp:posOffset>
                </wp:positionH>
                <wp:positionV relativeFrom="paragraph">
                  <wp:posOffset>10457180</wp:posOffset>
                </wp:positionV>
                <wp:extent cx="285750" cy="686435"/>
                <wp:effectExtent l="0" t="0" r="0" b="0"/>
                <wp:wrapNone/>
                <wp:docPr id="199" name="Rectangle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686435"/>
                        </a:xfrm>
                        <a:prstGeom prst="rect">
                          <a:avLst/>
                        </a:prstGeom>
                        <a:solidFill>
                          <a:srgbClr val="CF0A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1" o:spid="_x0000_s1026" style="position:absolute;margin-left:1120.75pt;margin-top:823.4pt;width:22.5pt;height:54.05pt;z-index:-25134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" fillcolor="#cf0a2c" stroked="f"/>
            </w:pict>
          </mc:Fallback>
        </mc:AlternateContent>
      </w:r>
      <w:r w:rsidR="0089268C" w:rsidRPr="0089268C">
        <w:rPr>
          <w:rFonts w:ascii="Arial" w:hAnsi="Arial" w:cs="Arial"/>
          <w:noProof/>
          <w:color w:val="FFFFFF" w:themeColor="background1"/>
          <w:sz w:val="14"/>
          <w:szCs w:val="14"/>
          <w:lang w:val="el-GR" w:eastAsia="el-GR"/>
        </w:rPr>
        <mc:AlternateContent>
          <mc:Choice Requires="wps">
            <w:drawing>
              <wp:anchor distT="0" distB="0" distL="114300" distR="114300" simplePos="0" relativeHeight="251965440" behindDoc="0" locked="0" layoutInCell="1" allowOverlap="1" wp14:anchorId="70CD39B9" wp14:editId="0C2C6486">
                <wp:simplePos x="0" y="0"/>
                <wp:positionH relativeFrom="column">
                  <wp:posOffset>14236700</wp:posOffset>
                </wp:positionH>
                <wp:positionV relativeFrom="paragraph">
                  <wp:posOffset>10476865</wp:posOffset>
                </wp:positionV>
                <wp:extent cx="313690" cy="246380"/>
                <wp:effectExtent l="0" t="0" r="0" b="127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268C" w:rsidRPr="009138D5" w:rsidRDefault="0089268C" w:rsidP="0089268C">
                            <w:pPr>
                              <w:rPr>
                                <w:color w:val="FFFFFF" w:themeColor="background1"/>
                              </w:rPr>
                            </w:pPr>
                            <w:r w:rsidRPr="009138D5">
                              <w:rPr>
                                <w:color w:val="FFFFFF" w:themeColor="background1"/>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1121pt;margin-top:824.95pt;width:24.7pt;height:19.4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gDIugIAAMA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" filled="f" stroked="f">
                <v:textbox>
                  <w:txbxContent>
                    <w:p w:rsidR="0089268C" w:rsidRPr="009138D5" w:rsidRDefault="0089268C" w:rsidP="0089268C">
                      <w:pPr>
                        <w:rPr>
                          <w:color w:val="FFFFFF" w:themeColor="background1"/>
                        </w:rPr>
                      </w:pPr>
                      <w:r w:rsidRPr="009138D5">
                        <w:rPr>
                          <w:color w:val="FFFFFF" w:themeColor="background1"/>
                        </w:rPr>
                        <w:t>3</w:t>
                      </w:r>
                    </w:p>
                  </w:txbxContent>
                </v:textbox>
              </v:shape>
            </w:pict>
          </mc:Fallback>
        </mc:AlternateContent>
      </w:r>
      <w:r w:rsidR="0089268C" w:rsidRPr="0089268C">
        <w:rPr>
          <w:rFonts w:ascii="Arial" w:hAnsi="Arial" w:cs="Arial"/>
          <w:noProof/>
          <w:color w:val="FFFFFF" w:themeColor="background1"/>
          <w:sz w:val="14"/>
          <w:szCs w:val="14"/>
          <w:lang w:val="el-GR" w:eastAsia="el-GR"/>
        </w:rPr>
        <mc:AlternateContent>
          <mc:Choice Requires="wps">
            <w:drawing>
              <wp:anchor distT="0" distB="0" distL="114300" distR="114300" simplePos="0" relativeHeight="251966464" behindDoc="1" locked="0" layoutInCell="1" allowOverlap="1" wp14:anchorId="1E1914F7" wp14:editId="4346089E">
                <wp:simplePos x="0" y="0"/>
                <wp:positionH relativeFrom="column">
                  <wp:posOffset>14233525</wp:posOffset>
                </wp:positionH>
                <wp:positionV relativeFrom="paragraph">
                  <wp:posOffset>10457180</wp:posOffset>
                </wp:positionV>
                <wp:extent cx="285750" cy="686435"/>
                <wp:effectExtent l="0" t="0" r="0" b="0"/>
                <wp:wrapNone/>
                <wp:docPr id="45" name="Rectangle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686435"/>
                        </a:xfrm>
                        <a:prstGeom prst="rect">
                          <a:avLst/>
                        </a:prstGeom>
                        <a:solidFill>
                          <a:srgbClr val="CF0A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1" o:spid="_x0000_s1026" style="position:absolute;margin-left:1120.75pt;margin-top:823.4pt;width:22.5pt;height:54.05pt;z-index:-25135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" fillcolor="#cf0a2c" stroked="f"/>
            </w:pict>
          </mc:Fallback>
        </mc:AlternateContent>
      </w:r>
      <w:r w:rsidR="0089268C" w:rsidRPr="0089268C">
        <w:rPr>
          <w:rFonts w:ascii="Arial" w:hAnsi="Arial" w:cs="Arial"/>
          <w:noProof/>
          <w:color w:val="FFFFFF" w:themeColor="background1"/>
          <w:sz w:val="14"/>
          <w:szCs w:val="14"/>
          <w:lang w:val="el-GR" w:eastAsia="el-GR"/>
        </w:rPr>
        <mc:AlternateContent>
          <mc:Choice Requires="wps">
            <w:drawing>
              <wp:anchor distT="0" distB="0" distL="114300" distR="114300" simplePos="0" relativeHeight="251959296" behindDoc="0" locked="0" layoutInCell="1" allowOverlap="1" wp14:anchorId="70C57AC6" wp14:editId="6303F4EA">
                <wp:simplePos x="0" y="0"/>
                <wp:positionH relativeFrom="column">
                  <wp:posOffset>14087803</wp:posOffset>
                </wp:positionH>
                <wp:positionV relativeFrom="paragraph">
                  <wp:posOffset>10326414</wp:posOffset>
                </wp:positionV>
                <wp:extent cx="313690" cy="246380"/>
                <wp:effectExtent l="0" t="0" r="0" b="127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268C" w:rsidRPr="009138D5" w:rsidRDefault="0089268C" w:rsidP="0089268C">
                            <w:pPr>
                              <w:rPr>
                                <w:color w:val="FFFFFF" w:themeColor="background1"/>
                              </w:rPr>
                            </w:pPr>
                            <w:r w:rsidRPr="009138D5">
                              <w:rPr>
                                <w:color w:val="FFFFFF" w:themeColor="background1"/>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1109.3pt;margin-top:813.1pt;width:24.7pt;height:19.4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yDugIAAME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" filled="f" stroked="f">
                <v:textbox>
                  <w:txbxContent>
                    <w:p w:rsidR="0089268C" w:rsidRPr="009138D5" w:rsidRDefault="0089268C" w:rsidP="0089268C">
                      <w:pPr>
                        <w:rPr>
                          <w:color w:val="FFFFFF" w:themeColor="background1"/>
                        </w:rPr>
                      </w:pPr>
                      <w:r w:rsidRPr="009138D5">
                        <w:rPr>
                          <w:color w:val="FFFFFF" w:themeColor="background1"/>
                        </w:rPr>
                        <w:t>3</w:t>
                      </w:r>
                    </w:p>
                  </w:txbxContent>
                </v:textbox>
              </v:shape>
            </w:pict>
          </mc:Fallback>
        </mc:AlternateContent>
      </w:r>
      <w:r w:rsidR="0089268C" w:rsidRPr="0089268C">
        <w:rPr>
          <w:rFonts w:ascii="Arial" w:hAnsi="Arial" w:cs="Arial"/>
          <w:noProof/>
          <w:color w:val="FFFFFF" w:themeColor="background1"/>
          <w:sz w:val="14"/>
          <w:szCs w:val="14"/>
          <w:lang w:val="el-GR" w:eastAsia="el-GR"/>
        </w:rPr>
        <mc:AlternateContent>
          <mc:Choice Requires="wps">
            <w:drawing>
              <wp:anchor distT="0" distB="0" distL="114300" distR="114300" simplePos="0" relativeHeight="251960320" behindDoc="0" locked="0" layoutInCell="1" allowOverlap="1" wp14:anchorId="29D79FEF" wp14:editId="501F4F04">
                <wp:simplePos x="0" y="0"/>
                <wp:positionH relativeFrom="column">
                  <wp:posOffset>14087475</wp:posOffset>
                </wp:positionH>
                <wp:positionV relativeFrom="paragraph">
                  <wp:posOffset>10310495</wp:posOffset>
                </wp:positionV>
                <wp:extent cx="285750" cy="686435"/>
                <wp:effectExtent l="0" t="0" r="0" b="0"/>
                <wp:wrapNone/>
                <wp:docPr id="33" name="Rectangle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686435"/>
                        </a:xfrm>
                        <a:prstGeom prst="rect">
                          <a:avLst/>
                        </a:prstGeom>
                        <a:solidFill>
                          <a:srgbClr val="CF0A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1" o:spid="_x0000_s1026" style="position:absolute;margin-left:1109.25pt;margin-top:811.85pt;width:22.5pt;height:54.0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" fillcolor="#cf0a2c" stroked="f"/>
            </w:pict>
          </mc:Fallback>
        </mc:AlternateContent>
      </w:r>
      <w:r>
        <w:rPr>
          <w:noProof/>
          <w:lang w:val="el-GR" w:eastAsia="el-GR"/>
        </w:rPr>
        <mc:AlternateContent>
          <mc:Choice Requires="wps">
            <w:drawing>
              <wp:anchor distT="0" distB="0" distL="114300" distR="114300" simplePos="0" relativeHeight="251944960" behindDoc="1" locked="0" layoutInCell="1" allowOverlap="1" wp14:anchorId="5C273953" wp14:editId="67CEFC11">
                <wp:simplePos x="0" y="0"/>
                <wp:positionH relativeFrom="column">
                  <wp:posOffset>12605845</wp:posOffset>
                </wp:positionH>
                <wp:positionV relativeFrom="paragraph">
                  <wp:posOffset>504497</wp:posOffset>
                </wp:positionV>
                <wp:extent cx="2179320" cy="284480"/>
                <wp:effectExtent l="0" t="0" r="0" b="1270"/>
                <wp:wrapNone/>
                <wp:docPr id="8" name="Text Box 8"/>
                <wp:cNvGraphicFramePr/>
                <a:graphic xmlns:a="http://schemas.openxmlformats.org/drawingml/2006/main">
                  <a:graphicData uri="http://schemas.microsoft.com/office/word/2010/wordprocessingShape">
                    <wps:wsp>
                      <wps:cNvSpPr txBox="1"/>
                      <wps:spPr>
                        <a:xfrm>
                          <a:off x="0" y="0"/>
                          <a:ext cx="2179320" cy="284480"/>
                        </a:xfrm>
                        <a:prstGeom prst="rect">
                          <a:avLst/>
                        </a:prstGeom>
                        <a:solidFill>
                          <a:srgbClr val="CF0A2C"/>
                        </a:solidFill>
                        <a:ln w="6350">
                          <a:noFill/>
                        </a:ln>
                        <a:effectLst/>
                      </wps:spPr>
                      <wps:txbx>
                        <w:txbxContent>
                          <w:p w:rsidR="00C65DF9" w:rsidRPr="00D51715" w:rsidRDefault="00C65DF9" w:rsidP="00C65DF9">
                            <w:pPr>
                              <w:rPr>
                                <w:rFonts w:ascii="Century Gothic" w:hAnsi="Century Gothic"/>
                                <w:color w:val="FFFFFF" w:themeColor="background1"/>
                              </w:rPr>
                            </w:pPr>
                            <w:r w:rsidRPr="00D51715">
                              <w:rPr>
                                <w:rFonts w:ascii="Century Gothic" w:hAnsi="Century Gothic"/>
                                <w:color w:val="FFFFFF" w:themeColor="background1"/>
                              </w:rPr>
                              <w:t>INDUSTRIAL SURVEYING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37" type="#_x0000_t202" style="position:absolute;margin-left:992.6pt;margin-top:39.7pt;width:171.6pt;height:22.4pt;z-index:-25137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" fillcolor="#cf0a2c" stroked="f" strokeweight=".5pt">
                <v:textbox>
                  <w:txbxContent>
                    <w:p w:rsidR="00C65DF9" w:rsidRPr="00D51715" w:rsidRDefault="00C65DF9" w:rsidP="00C65DF9">
                      <w:pPr>
                        <w:rPr>
                          <w:rFonts w:ascii="Century Gothic" w:hAnsi="Century Gothic"/>
                          <w:color w:val="FFFFFF" w:themeColor="background1"/>
                        </w:rPr>
                      </w:pPr>
                      <w:r w:rsidRPr="00D51715">
                        <w:rPr>
                          <w:rFonts w:ascii="Century Gothic" w:hAnsi="Century Gothic"/>
                          <w:color w:val="FFFFFF" w:themeColor="background1"/>
                        </w:rPr>
                        <w:t>INDUSTRIAL SURVEYING</w:t>
                      </w:r>
                    </w:p>
                  </w:txbxContent>
                </v:textbox>
              </v:shape>
            </w:pict>
          </mc:Fallback>
        </mc:AlternateContent>
      </w:r>
      <w:r>
        <w:rPr>
          <w:noProof/>
          <w:lang w:val="el-GR" w:eastAsia="el-GR"/>
        </w:rPr>
        <mc:AlternateContent>
          <mc:Choice Requires="wps">
            <w:drawing>
              <wp:anchor distT="0" distB="0" distL="114300" distR="114300" simplePos="0" relativeHeight="251947008" behindDoc="0" locked="0" layoutInCell="1" allowOverlap="1" wp14:anchorId="0AA90CFE" wp14:editId="12642692">
                <wp:simplePos x="0" y="0"/>
                <wp:positionH relativeFrom="column">
                  <wp:posOffset>12747625</wp:posOffset>
                </wp:positionH>
                <wp:positionV relativeFrom="paragraph">
                  <wp:posOffset>661670</wp:posOffset>
                </wp:positionV>
                <wp:extent cx="2179320" cy="284480"/>
                <wp:effectExtent l="0" t="0" r="0" b="1270"/>
                <wp:wrapNone/>
                <wp:docPr id="13" name="Text Box 13"/>
                <wp:cNvGraphicFramePr/>
                <a:graphic xmlns:a="http://schemas.openxmlformats.org/drawingml/2006/main">
                  <a:graphicData uri="http://schemas.microsoft.com/office/word/2010/wordprocessingShape">
                    <wps:wsp>
                      <wps:cNvSpPr txBox="1"/>
                      <wps:spPr>
                        <a:xfrm>
                          <a:off x="0" y="0"/>
                          <a:ext cx="2179320" cy="284480"/>
                        </a:xfrm>
                        <a:prstGeom prst="rect">
                          <a:avLst/>
                        </a:prstGeom>
                        <a:solidFill>
                          <a:srgbClr val="CF0A2C"/>
                        </a:solidFill>
                        <a:ln w="6350">
                          <a:noFill/>
                        </a:ln>
                        <a:effectLst/>
                      </wps:spPr>
                      <wps:txbx>
                        <w:txbxContent>
                          <w:p w:rsidR="00C65DF9" w:rsidRPr="00D51715" w:rsidRDefault="00C65DF9" w:rsidP="00C65DF9">
                            <w:pPr>
                              <w:rPr>
                                <w:rFonts w:ascii="Century Gothic" w:hAnsi="Century Gothic"/>
                                <w:color w:val="FFFFFF" w:themeColor="background1"/>
                              </w:rPr>
                            </w:pPr>
                            <w:r w:rsidRPr="00D51715">
                              <w:rPr>
                                <w:rFonts w:ascii="Century Gothic" w:hAnsi="Century Gothic"/>
                                <w:color w:val="FFFFFF" w:themeColor="background1"/>
                              </w:rPr>
                              <w:t>INDUSTRIAL SURVEYING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 o:spid="_x0000_s1038" type="#_x0000_t202" style="position:absolute;margin-left:1003.75pt;margin-top:52.1pt;width:171.6pt;height:22.4pt;z-index:25194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" fillcolor="#cf0a2c" stroked="f" strokeweight=".5pt">
                <v:textbox>
                  <w:txbxContent>
                    <w:p w:rsidR="00C65DF9" w:rsidRPr="00D51715" w:rsidRDefault="00C65DF9" w:rsidP="00C65DF9">
                      <w:pPr>
                        <w:rPr>
                          <w:rFonts w:ascii="Century Gothic" w:hAnsi="Century Gothic"/>
                          <w:color w:val="FFFFFF" w:themeColor="background1"/>
                        </w:rPr>
                      </w:pPr>
                      <w:r w:rsidRPr="00D51715">
                        <w:rPr>
                          <w:rFonts w:ascii="Century Gothic" w:hAnsi="Century Gothic"/>
                          <w:color w:val="FFFFFF" w:themeColor="background1"/>
                        </w:rPr>
                        <w:t>INDUSTRIAL SURVEYING</w:t>
                      </w:r>
                    </w:p>
                  </w:txbxContent>
                </v:textbox>
              </v:shape>
            </w:pict>
          </mc:Fallback>
        </mc:AlternateContent>
      </w:r>
      <w:r w:rsidR="0089268C" w:rsidRPr="0089268C">
        <w:rPr>
          <w:rFonts w:ascii="Arial" w:hAnsi="Arial" w:cs="Arial"/>
          <w:noProof/>
          <w:color w:val="FFFFFF" w:themeColor="background1"/>
          <w:sz w:val="14"/>
          <w:szCs w:val="14"/>
          <w:lang w:val="el-GR" w:eastAsia="el-GR"/>
        </w:rPr>
        <mc:AlternateContent>
          <mc:Choice Requires="wps">
            <w:drawing>
              <wp:anchor distT="0" distB="0" distL="114300" distR="114300" simplePos="0" relativeHeight="251956224" behindDoc="0" locked="0" layoutInCell="1" allowOverlap="1" wp14:anchorId="27286EA8" wp14:editId="5529DEAC">
                <wp:simplePos x="0" y="0"/>
                <wp:positionH relativeFrom="column">
                  <wp:posOffset>13929995</wp:posOffset>
                </wp:positionH>
                <wp:positionV relativeFrom="paragraph">
                  <wp:posOffset>10168255</wp:posOffset>
                </wp:positionV>
                <wp:extent cx="313690" cy="246380"/>
                <wp:effectExtent l="0" t="0" r="0" b="127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268C" w:rsidRPr="009138D5" w:rsidRDefault="0089268C" w:rsidP="0089268C">
                            <w:pPr>
                              <w:rPr>
                                <w:color w:val="FFFFFF" w:themeColor="background1"/>
                              </w:rPr>
                            </w:pPr>
                            <w:r w:rsidRPr="009138D5">
                              <w:rPr>
                                <w:color w:val="FFFFFF" w:themeColor="background1"/>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096.85pt;margin-top:800.65pt;width:24.7pt;height:19.4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" filled="f" stroked="f">
                <v:textbox>
                  <w:txbxContent>
                    <w:p w:rsidR="0089268C" w:rsidRPr="009138D5" w:rsidRDefault="0089268C" w:rsidP="0089268C">
                      <w:pPr>
                        <w:rPr>
                          <w:color w:val="FFFFFF" w:themeColor="background1"/>
                        </w:rPr>
                      </w:pPr>
                      <w:r w:rsidRPr="009138D5">
                        <w:rPr>
                          <w:color w:val="FFFFFF" w:themeColor="background1"/>
                        </w:rPr>
                        <w:t>3</w:t>
                      </w:r>
                    </w:p>
                  </w:txbxContent>
                </v:textbox>
              </v:shape>
            </w:pict>
          </mc:Fallback>
        </mc:AlternateContent>
      </w:r>
      <w:r w:rsidR="0089268C" w:rsidRPr="0089268C">
        <w:rPr>
          <w:rFonts w:ascii="Arial" w:hAnsi="Arial" w:cs="Arial"/>
          <w:noProof/>
          <w:color w:val="FFFFFF" w:themeColor="background1"/>
          <w:sz w:val="14"/>
          <w:szCs w:val="14"/>
          <w:lang w:val="el-GR" w:eastAsia="el-GR"/>
        </w:rPr>
        <mc:AlternateContent>
          <mc:Choice Requires="wps">
            <w:drawing>
              <wp:anchor distT="0" distB="0" distL="114300" distR="114300" simplePos="0" relativeHeight="251957248" behindDoc="0" locked="0" layoutInCell="1" allowOverlap="1" wp14:anchorId="42505CCD" wp14:editId="20050907">
                <wp:simplePos x="0" y="0"/>
                <wp:positionH relativeFrom="column">
                  <wp:posOffset>13929995</wp:posOffset>
                </wp:positionH>
                <wp:positionV relativeFrom="paragraph">
                  <wp:posOffset>10152380</wp:posOffset>
                </wp:positionV>
                <wp:extent cx="285750" cy="686435"/>
                <wp:effectExtent l="0" t="0" r="0" b="0"/>
                <wp:wrapNone/>
                <wp:docPr id="31" name="Rectangle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686435"/>
                        </a:xfrm>
                        <a:prstGeom prst="rect">
                          <a:avLst/>
                        </a:prstGeom>
                        <a:solidFill>
                          <a:srgbClr val="CF0A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1" o:spid="_x0000_s1026" style="position:absolute;margin-left:1096.85pt;margin-top:799.4pt;width:22.5pt;height:54.0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" fillcolor="#cf0a2c" stroked="f"/>
            </w:pict>
          </mc:Fallback>
        </mc:AlternateContent>
      </w:r>
      <w:r>
        <w:rPr>
          <w:rFonts w:ascii="Arial" w:hAnsi="Arial" w:cs="Arial"/>
          <w:color w:val="FFFFFF" w:themeColor="background1"/>
          <w:sz w:val="14"/>
          <w:szCs w:val="14"/>
        </w:rPr>
        <w:br w:type="page"/>
      </w:r>
    </w:p>
    <w:p w:rsidR="00C65DF9" w:rsidRDefault="007C7CE6" w:rsidP="003C55FC">
      <w:pPr>
        <w:rPr>
          <w:rFonts w:ascii="Arial" w:hAnsi="Arial" w:cs="Arial"/>
          <w:color w:val="FFFFFF" w:themeColor="background1"/>
          <w:sz w:val="14"/>
          <w:szCs w:val="14"/>
        </w:rPr>
      </w:pPr>
      <w:r>
        <w:rPr>
          <w:noProof/>
          <w:lang w:val="el-GR" w:eastAsia="el-GR"/>
        </w:rPr>
        <w:lastRenderedPageBreak/>
        <mc:AlternateContent>
          <mc:Choice Requires="wps">
            <w:drawing>
              <wp:anchor distT="0" distB="0" distL="114300" distR="114300" simplePos="0" relativeHeight="251938816" behindDoc="0" locked="0" layoutInCell="1" allowOverlap="1" wp14:anchorId="1FE6F09E" wp14:editId="79A994B1">
                <wp:simplePos x="0" y="0"/>
                <wp:positionH relativeFrom="column">
                  <wp:posOffset>-606425</wp:posOffset>
                </wp:positionH>
                <wp:positionV relativeFrom="paragraph">
                  <wp:posOffset>-2409162</wp:posOffset>
                </wp:positionV>
                <wp:extent cx="7863536" cy="13389997"/>
                <wp:effectExtent l="0" t="0" r="0" b="0"/>
                <wp:wrapNone/>
                <wp:docPr id="1"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63536" cy="13389997"/>
                        </a:xfrm>
                        <a:custGeom>
                          <a:avLst/>
                          <a:gdLst>
                            <a:gd name="T0" fmla="+- 0 16838 -170"/>
                            <a:gd name="T1" fmla="*/ T0 w 17178"/>
                            <a:gd name="T2" fmla="+- 0 0 -170"/>
                            <a:gd name="T3" fmla="*/ 0 h 12246"/>
                            <a:gd name="T4" fmla="+- 0 0 -170"/>
                            <a:gd name="T5" fmla="*/ T4 w 17178"/>
                            <a:gd name="T6" fmla="+- 0 0 -170"/>
                            <a:gd name="T7" fmla="*/ 0 h 12246"/>
                            <a:gd name="T8" fmla="+- 0 0 -170"/>
                            <a:gd name="T9" fmla="*/ T8 w 17178"/>
                            <a:gd name="T10" fmla="+- 0 11906 -170"/>
                            <a:gd name="T11" fmla="*/ 11906 h 12246"/>
                            <a:gd name="T12" fmla="+- 0 16838 -170"/>
                            <a:gd name="T13" fmla="*/ T12 w 17178"/>
                            <a:gd name="T14" fmla="+- 0 11906 -170"/>
                            <a:gd name="T15" fmla="*/ 11906 h 12246"/>
                            <a:gd name="T16" fmla="+- 0 16838 -170"/>
                            <a:gd name="T17" fmla="*/ T16 w 17178"/>
                            <a:gd name="T18" fmla="+- 0 0 -170"/>
                            <a:gd name="T19" fmla="*/ 0 h 12246"/>
                          </a:gdLst>
                          <a:ahLst/>
                          <a:cxnLst>
                            <a:cxn ang="0">
                              <a:pos x="T1" y="T3"/>
                            </a:cxn>
                            <a:cxn ang="0">
                              <a:pos x="T5" y="T7"/>
                            </a:cxn>
                            <a:cxn ang="0">
                              <a:pos x="T9" y="T11"/>
                            </a:cxn>
                            <a:cxn ang="0">
                              <a:pos x="T13" y="T15"/>
                            </a:cxn>
                            <a:cxn ang="0">
                              <a:pos x="T17" y="T19"/>
                            </a:cxn>
                          </a:cxnLst>
                          <a:rect l="0" t="0" r="r" b="b"/>
                          <a:pathLst>
                            <a:path w="17178" h="12246">
                              <a:moveTo>
                                <a:pt x="17008" y="170"/>
                              </a:moveTo>
                              <a:lnTo>
                                <a:pt x="170" y="170"/>
                              </a:lnTo>
                              <a:lnTo>
                                <a:pt x="170" y="12076"/>
                              </a:lnTo>
                              <a:lnTo>
                                <a:pt x="17008" y="12076"/>
                              </a:lnTo>
                              <a:lnTo>
                                <a:pt x="17008" y="170"/>
                              </a:lnTo>
                              <a:close/>
                            </a:path>
                          </a:pathLst>
                        </a:custGeom>
                        <a:solidFill>
                          <a:srgbClr val="8B8C8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Freeform 59" o:spid="_x0000_s1026" style="position:absolute;margin-left:-47.75pt;margin-top:-189.7pt;width:619.2pt;height:1054.3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7178,12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" path="m17008,170l170,170r,11906l17008,12076r,-11906xe" fillcolor="#8b8c8d" stroked="f">
                <v:path arrowok="t" o:connecttype="custom" o:connectlocs="7785715,0;77821,0;77821,13018235;7785715,13018235;7785715,0" o:connectangles="0,0,0,0,0"/>
              </v:shape>
            </w:pict>
          </mc:Fallback>
        </mc:AlternateContent>
      </w:r>
    </w:p>
    <w:p w:rsidR="00C65DF9" w:rsidRDefault="00CC2D8A">
      <w:pPr>
        <w:rPr>
          <w:rFonts w:ascii="Arial" w:hAnsi="Arial" w:cs="Arial"/>
          <w:color w:val="FFFFFF" w:themeColor="background1"/>
          <w:sz w:val="14"/>
          <w:szCs w:val="14"/>
        </w:rPr>
      </w:pPr>
      <w:r w:rsidRPr="00D85EC5">
        <w:rPr>
          <w:rFonts w:ascii="Arial" w:hAnsi="Arial" w:cs="Arial"/>
          <w:noProof/>
          <w:color w:val="FFFFFF" w:themeColor="background1"/>
          <w:sz w:val="14"/>
          <w:szCs w:val="14"/>
          <w:lang w:val="el-GR" w:eastAsia="el-GR"/>
        </w:rPr>
        <mc:AlternateContent>
          <mc:Choice Requires="wps">
            <w:drawing>
              <wp:anchor distT="0" distB="0" distL="114300" distR="114300" simplePos="0" relativeHeight="251997184" behindDoc="0" locked="0" layoutInCell="1" allowOverlap="1" wp14:anchorId="37E106FB" wp14:editId="4ED58B8C">
                <wp:simplePos x="0" y="0"/>
                <wp:positionH relativeFrom="column">
                  <wp:posOffset>-129540</wp:posOffset>
                </wp:positionH>
                <wp:positionV relativeFrom="paragraph">
                  <wp:posOffset>6616617</wp:posOffset>
                </wp:positionV>
                <wp:extent cx="6885830" cy="3179445"/>
                <wp:effectExtent l="0" t="0" r="0" b="1905"/>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5830" cy="3179445"/>
                        </a:xfrm>
                        <a:prstGeom prst="rect">
                          <a:avLst/>
                        </a:prstGeom>
                        <a:solidFill>
                          <a:srgbClr val="F64D08"/>
                        </a:solidFill>
                        <a:ln w="9525">
                          <a:noFill/>
                          <a:miter lim="800000"/>
                          <a:headEnd/>
                          <a:tailEnd/>
                        </a:ln>
                      </wps:spPr>
                      <wps:txbx>
                        <w:txbxContent>
                          <w:p w:rsidR="00D85EC5" w:rsidRPr="00C62523" w:rsidRDefault="00D85EC5" w:rsidP="00D85EC5">
                            <w:pPr>
                              <w:jc w:val="both"/>
                              <w:rPr>
                                <w:rFonts w:ascii="Century Gothic" w:hAnsi="Century Gothic"/>
                                <w:color w:val="FFFFFF" w:themeColor="background1"/>
                                <w:sz w:val="72"/>
                                <w:szCs w:val="72"/>
                              </w:rPr>
                            </w:pPr>
                            <w:r w:rsidRPr="00C62523">
                              <w:rPr>
                                <w:rFonts w:ascii="Century Gothic" w:hAnsi="Century Gothic"/>
                                <w:color w:val="FFFFFF" w:themeColor="background1"/>
                                <w:sz w:val="72"/>
                                <w:szCs w:val="72"/>
                              </w:rPr>
                              <w:t xml:space="preserve">THE COMPANY </w:t>
                            </w:r>
                          </w:p>
                          <w:p w:rsidR="00D85EC5" w:rsidRPr="00C62523" w:rsidRDefault="00D85EC5" w:rsidP="00D85EC5">
                            <w:pPr>
                              <w:jc w:val="both"/>
                              <w:rPr>
                                <w:rFonts w:ascii="Century Gothic" w:hAnsi="Century Gothic"/>
                                <w:color w:val="FFFFFF" w:themeColor="background1"/>
                                <w:sz w:val="22"/>
                                <w:szCs w:val="22"/>
                              </w:rPr>
                            </w:pPr>
                            <w:r w:rsidRPr="00C62523">
                              <w:rPr>
                                <w:rFonts w:ascii="Century Gothic" w:hAnsi="Century Gothic"/>
                                <w:color w:val="FFFFFF" w:themeColor="background1"/>
                                <w:sz w:val="22"/>
                                <w:szCs w:val="22"/>
                              </w:rPr>
                              <w:t>In today's complex construction environment our innovative expertise, analysis and carefully crafted approach can help bring security to construction process. We work closely with you to develop an appropriate plan, tailored specifically to your needs. We are committed to exemplary service, high ethical standards, and integrity in all aspects of our business.</w:t>
                            </w:r>
                          </w:p>
                          <w:p w:rsidR="00D85EC5" w:rsidRPr="00C62523" w:rsidRDefault="00D85EC5" w:rsidP="00D85EC5">
                            <w:pPr>
                              <w:jc w:val="both"/>
                              <w:rPr>
                                <w:rFonts w:ascii="Century Gothic" w:hAnsi="Century Gothic"/>
                                <w:color w:val="FFFFFF" w:themeColor="background1"/>
                                <w:sz w:val="22"/>
                                <w:szCs w:val="22"/>
                              </w:rPr>
                            </w:pPr>
                            <w:r w:rsidRPr="00C62523">
                              <w:rPr>
                                <w:rFonts w:ascii="Century Gothic" w:hAnsi="Century Gothic"/>
                                <w:color w:val="FFFFFF" w:themeColor="background1"/>
                                <w:sz w:val="22"/>
                                <w:szCs w:val="22"/>
                              </w:rPr>
                              <w:t>AKSM was founded in 2001 in order to provide turnkey, surveying solutions in the area of construction, industry and high accuracy geodetic applications. The personnel of AKSM consist of professional surveyors, experienced in most types of engineering. After 15 years, we have managed to expand our areas of expertise in order to meet the growing needs of our clients, through the training policy the company applies, by purchasing the latest available on market equipment, by incorporating special surveying technics into our services.</w:t>
                            </w:r>
                          </w:p>
                          <w:p w:rsidR="00D85EC5" w:rsidRPr="00C62523" w:rsidRDefault="00D85EC5" w:rsidP="00D85EC5">
                            <w:pPr>
                              <w:jc w:val="both"/>
                              <w:rPr>
                                <w:rFonts w:ascii="Century Gothic" w:hAnsi="Century Gothic"/>
                                <w:color w:val="FFFFFF" w:themeColor="background1"/>
                                <w:sz w:val="22"/>
                                <w:szCs w:val="22"/>
                              </w:rPr>
                            </w:pPr>
                            <w:r w:rsidRPr="00C62523">
                              <w:rPr>
                                <w:rFonts w:ascii="Century Gothic" w:hAnsi="Century Gothic"/>
                                <w:color w:val="FFFFFF" w:themeColor="background1"/>
                                <w:sz w:val="22"/>
                                <w:szCs w:val="22"/>
                              </w:rPr>
                              <w:t xml:space="preserve">AKSM is taking part in all stages of construction starting from the initial design, until the final operation, thus it collects and provides accurate and updated field data to all planners, it ensures the constructed quantities, </w:t>
                            </w:r>
                            <w:proofErr w:type="gramStart"/>
                            <w:r w:rsidRPr="00C62523">
                              <w:rPr>
                                <w:rFonts w:ascii="Century Gothic" w:hAnsi="Century Gothic"/>
                                <w:color w:val="FFFFFF" w:themeColor="background1"/>
                                <w:sz w:val="22"/>
                                <w:szCs w:val="22"/>
                              </w:rPr>
                              <w:t>it</w:t>
                            </w:r>
                            <w:proofErr w:type="gramEnd"/>
                            <w:r w:rsidRPr="00C62523">
                              <w:rPr>
                                <w:rFonts w:ascii="Century Gothic" w:hAnsi="Century Gothic"/>
                                <w:color w:val="FFFFFF" w:themeColor="background1"/>
                                <w:sz w:val="22"/>
                                <w:szCs w:val="22"/>
                              </w:rPr>
                              <w:t xml:space="preserve"> manages the flow of information between the technical office and the site.     </w:t>
                            </w:r>
                          </w:p>
                          <w:p w:rsidR="00D85EC5" w:rsidRDefault="00D85EC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10.2pt;margin-top:521pt;width:542.2pt;height:250.3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" fillcolor="#f64d08" stroked="f">
                <v:textbox>
                  <w:txbxContent>
                    <w:p w:rsidR="00D85EC5" w:rsidRPr="00C62523" w:rsidRDefault="00D85EC5" w:rsidP="00D85EC5">
                      <w:pPr>
                        <w:jc w:val="both"/>
                        <w:rPr>
                          <w:rFonts w:ascii="Century Gothic" w:hAnsi="Century Gothic"/>
                          <w:color w:val="FFFFFF" w:themeColor="background1"/>
                          <w:sz w:val="72"/>
                          <w:szCs w:val="72"/>
                        </w:rPr>
                      </w:pPr>
                      <w:r w:rsidRPr="00C62523">
                        <w:rPr>
                          <w:rFonts w:ascii="Century Gothic" w:hAnsi="Century Gothic"/>
                          <w:color w:val="FFFFFF" w:themeColor="background1"/>
                          <w:sz w:val="72"/>
                          <w:szCs w:val="72"/>
                        </w:rPr>
                        <w:t xml:space="preserve">THE COMPANY </w:t>
                      </w:r>
                    </w:p>
                    <w:p w:rsidR="00D85EC5" w:rsidRPr="00C62523" w:rsidRDefault="00D85EC5" w:rsidP="00D85EC5">
                      <w:pPr>
                        <w:jc w:val="both"/>
                        <w:rPr>
                          <w:rFonts w:ascii="Century Gothic" w:hAnsi="Century Gothic"/>
                          <w:color w:val="FFFFFF" w:themeColor="background1"/>
                          <w:sz w:val="22"/>
                          <w:szCs w:val="22"/>
                        </w:rPr>
                      </w:pPr>
                      <w:r w:rsidRPr="00C62523">
                        <w:rPr>
                          <w:rFonts w:ascii="Century Gothic" w:hAnsi="Century Gothic"/>
                          <w:color w:val="FFFFFF" w:themeColor="background1"/>
                          <w:sz w:val="22"/>
                          <w:szCs w:val="22"/>
                        </w:rPr>
                        <w:t>In today's complex construction environment our innovative expertise, analysis and carefully crafted approach can help bring security to construction process. We work closely with you to develop an appropriate plan, tailored specifically to your needs. We are committed to exemplary service, high ethical standards, and integrity in all aspects of our business.</w:t>
                      </w:r>
                    </w:p>
                    <w:p w:rsidR="00D85EC5" w:rsidRPr="00C62523" w:rsidRDefault="00D85EC5" w:rsidP="00D85EC5">
                      <w:pPr>
                        <w:jc w:val="both"/>
                        <w:rPr>
                          <w:rFonts w:ascii="Century Gothic" w:hAnsi="Century Gothic"/>
                          <w:color w:val="FFFFFF" w:themeColor="background1"/>
                          <w:sz w:val="22"/>
                          <w:szCs w:val="22"/>
                        </w:rPr>
                      </w:pPr>
                      <w:r w:rsidRPr="00C62523">
                        <w:rPr>
                          <w:rFonts w:ascii="Century Gothic" w:hAnsi="Century Gothic"/>
                          <w:color w:val="FFFFFF" w:themeColor="background1"/>
                          <w:sz w:val="22"/>
                          <w:szCs w:val="22"/>
                        </w:rPr>
                        <w:t>AKSM was founded in 2001 in order to provide turnkey, surveying solutions in the area of construction, industry and high accuracy geodetic applications. The personnel of AKSM consist of professional surveyors, experienced in most types of engineering. After 15 years, we have managed to expand our areas of expertise in order to meet the growing needs of our clients, through the training policy the company applies, by purchasing the latest available on market equipment, by incorporating special surveying technics into our services.</w:t>
                      </w:r>
                    </w:p>
                    <w:p w:rsidR="00D85EC5" w:rsidRPr="00C62523" w:rsidRDefault="00D85EC5" w:rsidP="00D85EC5">
                      <w:pPr>
                        <w:jc w:val="both"/>
                        <w:rPr>
                          <w:rFonts w:ascii="Century Gothic" w:hAnsi="Century Gothic"/>
                          <w:color w:val="FFFFFF" w:themeColor="background1"/>
                          <w:sz w:val="22"/>
                          <w:szCs w:val="22"/>
                        </w:rPr>
                      </w:pPr>
                      <w:r w:rsidRPr="00C62523">
                        <w:rPr>
                          <w:rFonts w:ascii="Century Gothic" w:hAnsi="Century Gothic"/>
                          <w:color w:val="FFFFFF" w:themeColor="background1"/>
                          <w:sz w:val="22"/>
                          <w:szCs w:val="22"/>
                        </w:rPr>
                        <w:t xml:space="preserve">AKSM is taking part in all stages of construction starting from the initial design, until the final operation, thus it collects and provides accurate and updated field data to all planners, it ensures the constructed quantities, </w:t>
                      </w:r>
                      <w:proofErr w:type="gramStart"/>
                      <w:r w:rsidRPr="00C62523">
                        <w:rPr>
                          <w:rFonts w:ascii="Century Gothic" w:hAnsi="Century Gothic"/>
                          <w:color w:val="FFFFFF" w:themeColor="background1"/>
                          <w:sz w:val="22"/>
                          <w:szCs w:val="22"/>
                        </w:rPr>
                        <w:t>it</w:t>
                      </w:r>
                      <w:proofErr w:type="gramEnd"/>
                      <w:r w:rsidRPr="00C62523">
                        <w:rPr>
                          <w:rFonts w:ascii="Century Gothic" w:hAnsi="Century Gothic"/>
                          <w:color w:val="FFFFFF" w:themeColor="background1"/>
                          <w:sz w:val="22"/>
                          <w:szCs w:val="22"/>
                        </w:rPr>
                        <w:t xml:space="preserve"> manages the flow of information between the technical office and the site.     </w:t>
                      </w:r>
                    </w:p>
                    <w:p w:rsidR="00D85EC5" w:rsidRDefault="00D85EC5"/>
                  </w:txbxContent>
                </v:textbox>
              </v:shape>
            </w:pict>
          </mc:Fallback>
        </mc:AlternateContent>
      </w:r>
      <w:r w:rsidR="0048116F" w:rsidRPr="0089268C">
        <w:rPr>
          <w:rFonts w:ascii="Arial" w:hAnsi="Arial" w:cs="Arial"/>
          <w:noProof/>
          <w:color w:val="FFFFFF" w:themeColor="background1"/>
          <w:sz w:val="14"/>
          <w:szCs w:val="14"/>
          <w:lang w:val="el-GR" w:eastAsia="el-GR"/>
        </w:rPr>
        <mc:AlternateContent>
          <mc:Choice Requires="wps">
            <w:drawing>
              <wp:anchor distT="0" distB="0" distL="114300" distR="114300" simplePos="0" relativeHeight="251993088" behindDoc="0" locked="0" layoutInCell="1" allowOverlap="1" wp14:anchorId="21DB238C" wp14:editId="6EEF6EA0">
                <wp:simplePos x="0" y="0"/>
                <wp:positionH relativeFrom="column">
                  <wp:posOffset>-45720</wp:posOffset>
                </wp:positionH>
                <wp:positionV relativeFrom="paragraph">
                  <wp:posOffset>9942830</wp:posOffset>
                </wp:positionV>
                <wp:extent cx="285750" cy="381635"/>
                <wp:effectExtent l="0" t="0" r="0" b="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381635"/>
                        </a:xfrm>
                        <a:prstGeom prst="rect">
                          <a:avLst/>
                        </a:prstGeom>
                        <a:noFill/>
                        <a:ln w="9525">
                          <a:noFill/>
                          <a:miter lim="800000"/>
                          <a:headEnd/>
                          <a:tailEnd/>
                        </a:ln>
                      </wps:spPr>
                      <wps:txbx>
                        <w:txbxContent>
                          <w:p w:rsidR="0089268C" w:rsidRPr="00F829A4" w:rsidRDefault="0089268C" w:rsidP="0089268C">
                            <w:pPr>
                              <w:rPr>
                                <w:color w:val="FFFFFF" w:themeColor="background1"/>
                              </w:rPr>
                            </w:pPr>
                            <w:r w:rsidRPr="00F829A4">
                              <w:rPr>
                                <w:color w:val="FFFFFF" w:themeColor="background1"/>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3.6pt;margin-top:782.9pt;width:22.5pt;height:30.0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" filled="f" stroked="f">
                <v:textbox>
                  <w:txbxContent>
                    <w:p w:rsidR="0089268C" w:rsidRPr="00F829A4" w:rsidRDefault="0089268C" w:rsidP="0089268C">
                      <w:pPr>
                        <w:rPr>
                          <w:color w:val="FFFFFF" w:themeColor="background1"/>
                        </w:rPr>
                      </w:pPr>
                      <w:r w:rsidRPr="00F829A4">
                        <w:rPr>
                          <w:color w:val="FFFFFF" w:themeColor="background1"/>
                        </w:rPr>
                        <w:t>2</w:t>
                      </w:r>
                    </w:p>
                  </w:txbxContent>
                </v:textbox>
              </v:shape>
            </w:pict>
          </mc:Fallback>
        </mc:AlternateContent>
      </w:r>
      <w:r w:rsidR="0048116F" w:rsidRPr="0089268C">
        <w:rPr>
          <w:rFonts w:ascii="Arial" w:hAnsi="Arial" w:cs="Arial"/>
          <w:noProof/>
          <w:color w:val="FFFFFF" w:themeColor="background1"/>
          <w:sz w:val="14"/>
          <w:szCs w:val="14"/>
          <w:lang w:val="el-GR" w:eastAsia="el-GR"/>
        </w:rPr>
        <mc:AlternateContent>
          <mc:Choice Requires="wps">
            <w:drawing>
              <wp:anchor distT="0" distB="0" distL="114300" distR="114300" simplePos="0" relativeHeight="251992064" behindDoc="0" locked="0" layoutInCell="1" allowOverlap="1" wp14:anchorId="7273D5E0" wp14:editId="60E0E5FD">
                <wp:simplePos x="0" y="0"/>
                <wp:positionH relativeFrom="column">
                  <wp:posOffset>-45720</wp:posOffset>
                </wp:positionH>
                <wp:positionV relativeFrom="paragraph">
                  <wp:posOffset>9940290</wp:posOffset>
                </wp:positionV>
                <wp:extent cx="285750" cy="686435"/>
                <wp:effectExtent l="0" t="0" r="0" b="0"/>
                <wp:wrapNone/>
                <wp:docPr id="213" name="Rectangle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686435"/>
                        </a:xfrm>
                        <a:prstGeom prst="rect">
                          <a:avLst/>
                        </a:prstGeom>
                        <a:solidFill>
                          <a:srgbClr val="F64D08"/>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1" o:spid="_x0000_s1026" style="position:absolute;margin-left:-3.6pt;margin-top:782.7pt;width:22.5pt;height:54.0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" fillcolor="#f64d08" stroked="f"/>
            </w:pict>
          </mc:Fallback>
        </mc:AlternateContent>
      </w:r>
      <w:r w:rsidR="00E85829">
        <w:rPr>
          <w:rFonts w:ascii="Arial" w:eastAsia="Arial" w:hAnsi="Arial" w:cs="Arial"/>
          <w:b/>
          <w:noProof/>
          <w:lang w:val="el-GR" w:eastAsia="el-GR"/>
        </w:rPr>
        <w:drawing>
          <wp:anchor distT="0" distB="0" distL="114300" distR="114300" simplePos="0" relativeHeight="252012544" behindDoc="0" locked="0" layoutInCell="1" allowOverlap="1" wp14:anchorId="2EE3FF3E" wp14:editId="7BC3A950">
            <wp:simplePos x="0" y="0"/>
            <wp:positionH relativeFrom="column">
              <wp:posOffset>-128077</wp:posOffset>
            </wp:positionH>
            <wp:positionV relativeFrom="paragraph">
              <wp:posOffset>1370330</wp:posOffset>
            </wp:positionV>
            <wp:extent cx="6888482" cy="5375082"/>
            <wp:effectExtent l="0" t="0" r="7620" b="0"/>
            <wp:wrapNone/>
            <wp:docPr id="220" name="Picture 220"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8482" cy="5375082"/>
                    </a:xfrm>
                    <a:prstGeom prst="rect">
                      <a:avLst/>
                    </a:prstGeom>
                    <a:noFill/>
                    <a:ln>
                      <a:noFill/>
                    </a:ln>
                  </pic:spPr>
                </pic:pic>
              </a:graphicData>
            </a:graphic>
            <wp14:sizeRelH relativeFrom="page">
              <wp14:pctWidth>0</wp14:pctWidth>
            </wp14:sizeRelH>
            <wp14:sizeRelV relativeFrom="page">
              <wp14:pctHeight>0</wp14:pctHeight>
            </wp14:sizeRelV>
          </wp:anchor>
        </w:drawing>
      </w:r>
      <w:r w:rsidR="0054465F" w:rsidRPr="0054465F">
        <w:rPr>
          <w:rFonts w:ascii="Arial" w:eastAsia="Arial" w:hAnsi="Arial" w:cs="Arial"/>
          <w:noProof/>
          <w:color w:val="CF0A2C"/>
          <w:w w:val="94"/>
          <w:sz w:val="48"/>
          <w:szCs w:val="48"/>
          <w:lang w:val="el-GR" w:eastAsia="el-GR"/>
        </w:rPr>
        <mc:AlternateContent>
          <mc:Choice Requires="wps">
            <w:drawing>
              <wp:anchor distT="0" distB="0" distL="114300" distR="114300" simplePos="0" relativeHeight="252014592" behindDoc="0" locked="0" layoutInCell="1" allowOverlap="1" wp14:anchorId="1C436052" wp14:editId="5FD2DFD0">
                <wp:simplePos x="0" y="0"/>
                <wp:positionH relativeFrom="column">
                  <wp:posOffset>5322541</wp:posOffset>
                </wp:positionH>
                <wp:positionV relativeFrom="paragraph">
                  <wp:posOffset>265743</wp:posOffset>
                </wp:positionV>
                <wp:extent cx="1433015" cy="1403985"/>
                <wp:effectExtent l="0" t="0" r="0" b="0"/>
                <wp:wrapNone/>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3015" cy="1403985"/>
                        </a:xfrm>
                        <a:prstGeom prst="rect">
                          <a:avLst/>
                        </a:prstGeom>
                        <a:noFill/>
                        <a:ln w="9525">
                          <a:noFill/>
                          <a:miter lim="800000"/>
                          <a:headEnd/>
                          <a:tailEnd/>
                        </a:ln>
                      </wps:spPr>
                      <wps:txbx>
                        <w:txbxContent>
                          <w:p w:rsidR="0054465F" w:rsidRPr="0054465F" w:rsidRDefault="0054465F">
                            <w:pPr>
                              <w:rPr>
                                <w:rFonts w:ascii="Century Gothic" w:hAnsi="Century Gothic"/>
                              </w:rPr>
                            </w:pPr>
                            <w:r w:rsidRPr="0054465F">
                              <w:rPr>
                                <w:rFonts w:ascii="Century Gothic" w:hAnsi="Century Gothic"/>
                              </w:rPr>
                              <w:t xml:space="preserve">Surveying Precision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margin-left:419.1pt;margin-top:20.9pt;width:112.85pt;height:110.55pt;z-index:252014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" filled="f" stroked="f">
                <v:textbox style="mso-fit-shape-to-text:t">
                  <w:txbxContent>
                    <w:p w:rsidR="0054465F" w:rsidRPr="0054465F" w:rsidRDefault="0054465F">
                      <w:pPr>
                        <w:rPr>
                          <w:rFonts w:ascii="Century Gothic" w:hAnsi="Century Gothic"/>
                        </w:rPr>
                      </w:pPr>
                      <w:r w:rsidRPr="0054465F">
                        <w:rPr>
                          <w:rFonts w:ascii="Century Gothic" w:hAnsi="Century Gothic"/>
                        </w:rPr>
                        <w:t xml:space="preserve">Surveying Precision </w:t>
                      </w:r>
                    </w:p>
                  </w:txbxContent>
                </v:textbox>
              </v:shape>
            </w:pict>
          </mc:Fallback>
        </mc:AlternateContent>
      </w:r>
      <w:r w:rsidR="0089268C" w:rsidRPr="000461E3">
        <w:rPr>
          <w:rFonts w:ascii="Arial" w:eastAsia="Arial" w:hAnsi="Arial" w:cs="Arial"/>
          <w:noProof/>
          <w:color w:val="FEFFFE"/>
          <w:spacing w:val="-8"/>
          <w:w w:val="95"/>
          <w:sz w:val="19"/>
          <w:szCs w:val="19"/>
          <w:lang w:val="el-GR" w:eastAsia="el-GR"/>
        </w:rPr>
        <mc:AlternateContent>
          <mc:Choice Requires="wps">
            <w:drawing>
              <wp:anchor distT="0" distB="0" distL="114300" distR="114300" simplePos="0" relativeHeight="251990016" behindDoc="0" locked="0" layoutInCell="1" allowOverlap="1" wp14:anchorId="29DB9F3F" wp14:editId="6978F54C">
                <wp:simplePos x="0" y="0"/>
                <wp:positionH relativeFrom="column">
                  <wp:posOffset>-521335</wp:posOffset>
                </wp:positionH>
                <wp:positionV relativeFrom="paragraph">
                  <wp:posOffset>262255</wp:posOffset>
                </wp:positionV>
                <wp:extent cx="2179320" cy="284480"/>
                <wp:effectExtent l="0" t="0" r="0" b="1270"/>
                <wp:wrapNone/>
                <wp:docPr id="212"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9320" cy="284480"/>
                        </a:xfrm>
                        <a:prstGeom prst="rect">
                          <a:avLst/>
                        </a:prstGeom>
                        <a:solidFill>
                          <a:srgbClr val="F64D08"/>
                        </a:solidFill>
                        <a:ln>
                          <a:noFill/>
                        </a:ln>
                        <a:extLst/>
                      </wps:spPr>
                      <wps:txbx>
                        <w:txbxContent>
                          <w:p w:rsidR="0089268C" w:rsidRPr="00D51715" w:rsidRDefault="00BF4BF0" w:rsidP="0089268C">
                            <w:pPr>
                              <w:ind w:right="-1343" w:firstLine="720"/>
                              <w:jc w:val="both"/>
                              <w:rPr>
                                <w:rFonts w:ascii="Century Gothic" w:hAnsi="Century Gothic" w:cs="Arial"/>
                                <w:color w:val="FFFFFF" w:themeColor="background1"/>
                              </w:rPr>
                            </w:pPr>
                            <w:r>
                              <w:rPr>
                                <w:rFonts w:ascii="Century Gothic" w:hAnsi="Century Gothic" w:cs="Arial"/>
                                <w:color w:val="FFFFFF" w:themeColor="background1"/>
                              </w:rPr>
                              <w:t xml:space="preserve">LASER SCANNING &amp; BIM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3" o:spid="_x0000_s1039" type="#_x0000_t202" style="position:absolute;margin-left:-41.05pt;margin-top:20.65pt;width:171.6pt;height:22.4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" fillcolor="#f64d08" stroked="f">
                <v:textbox>
                  <w:txbxContent>
                    <w:p w:rsidR="0089268C" w:rsidRPr="00D51715" w:rsidRDefault="00BF4BF0" w:rsidP="0089268C">
                      <w:pPr>
                        <w:ind w:right="-1343" w:firstLine="720"/>
                        <w:jc w:val="both"/>
                        <w:rPr>
                          <w:rFonts w:ascii="Century Gothic" w:hAnsi="Century Gothic" w:cs="Arial"/>
                          <w:color w:val="FFFFFF" w:themeColor="background1"/>
                        </w:rPr>
                      </w:pPr>
                      <w:r>
                        <w:rPr>
                          <w:rFonts w:ascii="Century Gothic" w:hAnsi="Century Gothic" w:cs="Arial"/>
                          <w:color w:val="FFFFFF" w:themeColor="background1"/>
                        </w:rPr>
                        <w:t xml:space="preserve">LASER SCANNING &amp; BIM </w:t>
                      </w:r>
                    </w:p>
                  </w:txbxContent>
                </v:textbox>
              </v:shape>
            </w:pict>
          </mc:Fallback>
        </mc:AlternateContent>
      </w:r>
      <w:r w:rsidR="00C65DF9">
        <w:rPr>
          <w:rFonts w:ascii="Arial" w:hAnsi="Arial" w:cs="Arial"/>
          <w:color w:val="FFFFFF" w:themeColor="background1"/>
          <w:sz w:val="14"/>
          <w:szCs w:val="14"/>
        </w:rPr>
        <w:br w:type="page"/>
      </w:r>
      <w:r w:rsidR="0089268C" w:rsidRPr="0089268C">
        <w:rPr>
          <w:rFonts w:ascii="Arial" w:hAnsi="Arial" w:cs="Arial"/>
          <w:noProof/>
          <w:color w:val="FFFFFF" w:themeColor="background1"/>
          <w:sz w:val="14"/>
          <w:szCs w:val="14"/>
          <w:lang w:val="el-GR" w:eastAsia="el-GR"/>
        </w:rPr>
        <mc:AlternateContent>
          <mc:Choice Requires="wps">
            <w:drawing>
              <wp:anchor distT="0" distB="0" distL="114300" distR="114300" simplePos="0" relativeHeight="251983872" behindDoc="0" locked="0" layoutInCell="1" allowOverlap="1" wp14:anchorId="60675467" wp14:editId="771DCD8E">
                <wp:simplePos x="0" y="0"/>
                <wp:positionH relativeFrom="column">
                  <wp:posOffset>14541500</wp:posOffset>
                </wp:positionH>
                <wp:positionV relativeFrom="paragraph">
                  <wp:posOffset>10679430</wp:posOffset>
                </wp:positionV>
                <wp:extent cx="313690" cy="246380"/>
                <wp:effectExtent l="0" t="0" r="0" b="127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268C" w:rsidRPr="009138D5" w:rsidRDefault="0089268C" w:rsidP="0089268C">
                            <w:pPr>
                              <w:rPr>
                                <w:color w:val="FFFFFF" w:themeColor="background1"/>
                              </w:rPr>
                            </w:pPr>
                            <w:r w:rsidRPr="009138D5">
                              <w:rPr>
                                <w:color w:val="FFFFFF" w:themeColor="background1"/>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145pt;margin-top:840.9pt;width:24.7pt;height:19.4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" filled="f" stroked="f">
                <v:textbox>
                  <w:txbxContent>
                    <w:p w:rsidR="0089268C" w:rsidRPr="009138D5" w:rsidRDefault="0089268C" w:rsidP="0089268C">
                      <w:pPr>
                        <w:rPr>
                          <w:color w:val="FFFFFF" w:themeColor="background1"/>
                        </w:rPr>
                      </w:pPr>
                      <w:r w:rsidRPr="009138D5">
                        <w:rPr>
                          <w:color w:val="FFFFFF" w:themeColor="background1"/>
                        </w:rPr>
                        <w:t>3</w:t>
                      </w:r>
                    </w:p>
                  </w:txbxContent>
                </v:textbox>
              </v:shape>
            </w:pict>
          </mc:Fallback>
        </mc:AlternateContent>
      </w:r>
      <w:r w:rsidR="0089268C" w:rsidRPr="0089268C">
        <w:rPr>
          <w:rFonts w:ascii="Arial" w:hAnsi="Arial" w:cs="Arial"/>
          <w:noProof/>
          <w:color w:val="FFFFFF" w:themeColor="background1"/>
          <w:sz w:val="14"/>
          <w:szCs w:val="14"/>
          <w:lang w:val="el-GR" w:eastAsia="el-GR"/>
        </w:rPr>
        <mc:AlternateContent>
          <mc:Choice Requires="wps">
            <w:drawing>
              <wp:anchor distT="0" distB="0" distL="114300" distR="114300" simplePos="0" relativeHeight="251984896" behindDoc="1" locked="0" layoutInCell="1" allowOverlap="1" wp14:anchorId="4D63AE21" wp14:editId="041C1769">
                <wp:simplePos x="0" y="0"/>
                <wp:positionH relativeFrom="column">
                  <wp:posOffset>14538325</wp:posOffset>
                </wp:positionH>
                <wp:positionV relativeFrom="paragraph">
                  <wp:posOffset>10659745</wp:posOffset>
                </wp:positionV>
                <wp:extent cx="285750" cy="686435"/>
                <wp:effectExtent l="0" t="0" r="0" b="0"/>
                <wp:wrapNone/>
                <wp:docPr id="209" name="Rectangle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686435"/>
                        </a:xfrm>
                        <a:prstGeom prst="rect">
                          <a:avLst/>
                        </a:prstGeom>
                        <a:solidFill>
                          <a:srgbClr val="CF0A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1" o:spid="_x0000_s1026" style="position:absolute;margin-left:1144.75pt;margin-top:839.35pt;width:22.5pt;height:54.05pt;z-index:-25133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" fillcolor="#cf0a2c" stroked="f"/>
            </w:pict>
          </mc:Fallback>
        </mc:AlternateContent>
      </w:r>
    </w:p>
    <w:p w:rsidR="002C39D9" w:rsidRDefault="00581DF0" w:rsidP="003C55FC">
      <w:pPr>
        <w:rPr>
          <w:rFonts w:ascii="Arial" w:hAnsi="Arial" w:cs="Arial"/>
          <w:color w:val="FFFFFF" w:themeColor="background1"/>
          <w:sz w:val="14"/>
          <w:szCs w:val="14"/>
        </w:rPr>
      </w:pPr>
      <w:r>
        <w:rPr>
          <w:noProof/>
          <w:lang w:val="el-GR" w:eastAsia="el-GR"/>
        </w:rPr>
        <w:lastRenderedPageBreak/>
        <mc:AlternateContent>
          <mc:Choice Requires="wpg">
            <w:drawing>
              <wp:anchor distT="0" distB="0" distL="114300" distR="114300" simplePos="0" relativeHeight="251672576" behindDoc="1" locked="0" layoutInCell="1" allowOverlap="1" wp14:anchorId="44BACE71" wp14:editId="4D8EA0D6">
                <wp:simplePos x="0" y="0"/>
                <wp:positionH relativeFrom="page">
                  <wp:posOffset>-116663</wp:posOffset>
                </wp:positionH>
                <wp:positionV relativeFrom="page">
                  <wp:posOffset>-106045</wp:posOffset>
                </wp:positionV>
                <wp:extent cx="7776210" cy="10908030"/>
                <wp:effectExtent l="0" t="0" r="0" b="0"/>
                <wp:wrapNone/>
                <wp:docPr id="312"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6210" cy="10908030"/>
                          <a:chOff x="-6081" y="98"/>
                          <a:chExt cx="12246" cy="17178"/>
                        </a:xfrm>
                      </wpg:grpSpPr>
                      <wps:wsp>
                        <wps:cNvPr id="313" name="Freeform 215"/>
                        <wps:cNvSpPr>
                          <a:spLocks/>
                        </wps:cNvSpPr>
                        <wps:spPr bwMode="auto">
                          <a:xfrm>
                            <a:off x="-6081" y="98"/>
                            <a:ext cx="12246" cy="17178"/>
                          </a:xfrm>
                          <a:custGeom>
                            <a:avLst/>
                            <a:gdLst>
                              <a:gd name="T0" fmla="+- 0 11906 -170"/>
                              <a:gd name="T1" fmla="*/ T0 w 12246"/>
                              <a:gd name="T2" fmla="+- 0 0 -170"/>
                              <a:gd name="T3" fmla="*/ 0 h 17178"/>
                              <a:gd name="T4" fmla="+- 0 0 -170"/>
                              <a:gd name="T5" fmla="*/ T4 w 12246"/>
                              <a:gd name="T6" fmla="+- 0 0 -170"/>
                              <a:gd name="T7" fmla="*/ 0 h 17178"/>
                              <a:gd name="T8" fmla="+- 0 0 -170"/>
                              <a:gd name="T9" fmla="*/ T8 w 12246"/>
                              <a:gd name="T10" fmla="+- 0 16838 -170"/>
                              <a:gd name="T11" fmla="*/ 16838 h 17178"/>
                              <a:gd name="T12" fmla="+- 0 11906 -170"/>
                              <a:gd name="T13" fmla="*/ T12 w 12246"/>
                              <a:gd name="T14" fmla="+- 0 16838 -170"/>
                              <a:gd name="T15" fmla="*/ 16838 h 17178"/>
                              <a:gd name="T16" fmla="+- 0 11906 -170"/>
                              <a:gd name="T17" fmla="*/ T16 w 12246"/>
                              <a:gd name="T18" fmla="+- 0 0 -170"/>
                              <a:gd name="T19" fmla="*/ 0 h 17178"/>
                            </a:gdLst>
                            <a:ahLst/>
                            <a:cxnLst>
                              <a:cxn ang="0">
                                <a:pos x="T1" y="T3"/>
                              </a:cxn>
                              <a:cxn ang="0">
                                <a:pos x="T5" y="T7"/>
                              </a:cxn>
                              <a:cxn ang="0">
                                <a:pos x="T9" y="T11"/>
                              </a:cxn>
                              <a:cxn ang="0">
                                <a:pos x="T13" y="T15"/>
                              </a:cxn>
                              <a:cxn ang="0">
                                <a:pos x="T17" y="T19"/>
                              </a:cxn>
                            </a:cxnLst>
                            <a:rect l="0" t="0" r="r" b="b"/>
                            <a:pathLst>
                              <a:path w="12246" h="17178">
                                <a:moveTo>
                                  <a:pt x="12076" y="170"/>
                                </a:moveTo>
                                <a:lnTo>
                                  <a:pt x="170" y="170"/>
                                </a:lnTo>
                                <a:lnTo>
                                  <a:pt x="170" y="17008"/>
                                </a:lnTo>
                                <a:lnTo>
                                  <a:pt x="12076" y="17008"/>
                                </a:lnTo>
                                <a:lnTo>
                                  <a:pt x="12076" y="170"/>
                                </a:lnTo>
                                <a:close/>
                              </a:path>
                            </a:pathLst>
                          </a:custGeom>
                          <a:solidFill>
                            <a:schemeClr val="tx1">
                              <a:lumMod val="50000"/>
                              <a:lumOff val="5000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525787" w:rsidRDefault="00525787" w:rsidP="00525787">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4" o:spid="_x0000_s1046" style="position:absolute;margin-left:-9.2pt;margin-top:-8.35pt;width:612.3pt;height:858.9pt;z-index:-251643904;mso-position-horizontal-relative:page;mso-position-vertical-relative:page" coordorigin="-6081,98" coordsize="12246,17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">
                <v:shape id="Freeform 215" o:spid="_x0000_s1047" style="position:absolute;left:-6081;top:98;width:12246;height:17178;visibility:visible;mso-wrap-style:square;v-text-anchor:top" coordsize="12246,1717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wN+sUA&#10;AADcAAAADwAAAGRycy9kb3ducmV2LnhtbESPQWvCQBSE7wX/w/IK3upGQ6WkrlKFBMGTth68PbLP&#10;JJp9G3ZXjf76rlDocZiZb5jZojetuJLzjWUF41ECgri0uuFKwc93/vYBwgdkja1lUnAnD4v54GWG&#10;mbY33tJ1FyoRIewzVFCH0GVS+rImg35kO+LoHa0zGKJ0ldQObxFuWjlJkqk02HBcqLGjVU3leXcx&#10;Cork/ZwvXWE202J/SvP28Ng3B6WGr/3XJ4hAffgP/7XXWkE6TuF5Jh4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LA36xQAAANwAAAAPAAAAAAAAAAAAAAAAAJgCAABkcnMv&#10;ZG93bnJldi54bWxQSwUGAAAAAAQABAD1AAAAigMAAAAA&#10;" adj="-11796480,,5400" path="m12076,170l170,170r,16838l12076,17008r,-16838xe" fillcolor="gray [1629]" stroked="f">
                  <v:stroke joinstyle="round"/>
                  <v:formulas/>
                  <v:path arrowok="t" o:connecttype="custom" o:connectlocs="12076,0;170,0;170,16838;12076,16838;12076,0" o:connectangles="0,0,0,0,0" textboxrect="0,0,12246,17178"/>
                  <v:textbox>
                    <w:txbxContent>
                      <w:p w:rsidR="00525787" w:rsidRDefault="00525787" w:rsidP="00525787">
                        <w:pPr>
                          <w:jc w:val="center"/>
                        </w:pPr>
                      </w:p>
                    </w:txbxContent>
                  </v:textbox>
                </v:shape>
                <w10:wrap anchorx="page" anchory="page"/>
              </v:group>
            </w:pict>
          </mc:Fallback>
        </mc:AlternateContent>
      </w:r>
    </w:p>
    <w:p w:rsidR="003C55FC" w:rsidRPr="003C55FC" w:rsidRDefault="003C55FC" w:rsidP="003C55FC">
      <w:pPr>
        <w:rPr>
          <w:rFonts w:ascii="Arial" w:hAnsi="Arial" w:cs="Arial"/>
          <w:color w:val="FFFFFF" w:themeColor="background1"/>
          <w:sz w:val="14"/>
          <w:szCs w:val="14"/>
        </w:rPr>
      </w:pPr>
      <w:r w:rsidRPr="003C55FC">
        <w:rPr>
          <w:rFonts w:ascii="Arial" w:hAnsi="Arial" w:cs="Arial"/>
          <w:color w:val="FFFFFF" w:themeColor="background1"/>
          <w:sz w:val="14"/>
          <w:szCs w:val="14"/>
        </w:rPr>
        <w:t>‘Alexandros Karditsas &amp; partners</w:t>
      </w:r>
    </w:p>
    <w:p w:rsidR="003C55FC" w:rsidRPr="003C55FC" w:rsidRDefault="003C55FC" w:rsidP="003C55FC">
      <w:pPr>
        <w:rPr>
          <w:rFonts w:ascii="Arial" w:hAnsi="Arial" w:cs="Arial"/>
          <w:color w:val="FFFFFF" w:themeColor="background1"/>
          <w:sz w:val="14"/>
          <w:szCs w:val="14"/>
        </w:rPr>
      </w:pPr>
      <w:r w:rsidRPr="003C55FC">
        <w:rPr>
          <w:rFonts w:ascii="Arial" w:hAnsi="Arial" w:cs="Arial"/>
          <w:color w:val="FFFFFF" w:themeColor="background1"/>
          <w:sz w:val="14"/>
          <w:szCs w:val="14"/>
        </w:rPr>
        <w:t xml:space="preserve">Surveying Consulting </w:t>
      </w:r>
      <w:proofErr w:type="spellStart"/>
      <w:r w:rsidRPr="003C55FC">
        <w:rPr>
          <w:rFonts w:ascii="Arial" w:hAnsi="Arial" w:cs="Arial"/>
          <w:color w:val="FFFFFF" w:themeColor="background1"/>
          <w:sz w:val="14"/>
          <w:szCs w:val="14"/>
        </w:rPr>
        <w:t>Servises</w:t>
      </w:r>
      <w:proofErr w:type="spellEnd"/>
      <w:r w:rsidRPr="003C55FC">
        <w:rPr>
          <w:rFonts w:ascii="Arial" w:hAnsi="Arial" w:cs="Arial"/>
          <w:color w:val="FFFFFF" w:themeColor="background1"/>
          <w:sz w:val="14"/>
          <w:szCs w:val="14"/>
        </w:rPr>
        <w:t>’│AKSM│</w:t>
      </w:r>
    </w:p>
    <w:p w:rsidR="003C55FC" w:rsidRPr="003C55FC" w:rsidRDefault="003C55FC" w:rsidP="003C55FC">
      <w:pPr>
        <w:rPr>
          <w:rFonts w:ascii="Arial" w:hAnsi="Arial" w:cs="Arial"/>
          <w:color w:val="FFFFFF" w:themeColor="background1"/>
          <w:sz w:val="14"/>
          <w:szCs w:val="14"/>
        </w:rPr>
      </w:pPr>
      <w:r w:rsidRPr="003C55FC">
        <w:rPr>
          <w:rFonts w:ascii="Arial" w:hAnsi="Arial" w:cs="Arial"/>
          <w:color w:val="FFFFFF" w:themeColor="background1"/>
          <w:sz w:val="14"/>
          <w:szCs w:val="14"/>
        </w:rPr>
        <w:t>392 Mesogeion Avenue│15341  Agia Paraskevi, Athens│GREECE</w:t>
      </w:r>
    </w:p>
    <w:p w:rsidR="003C55FC" w:rsidRPr="003C55FC" w:rsidRDefault="003C55FC" w:rsidP="003C55FC">
      <w:pPr>
        <w:rPr>
          <w:rFonts w:ascii="Arial" w:hAnsi="Arial" w:cs="Arial"/>
          <w:color w:val="FFFFFF" w:themeColor="background1"/>
          <w:sz w:val="14"/>
          <w:szCs w:val="14"/>
        </w:rPr>
      </w:pPr>
      <w:r w:rsidRPr="003C55FC">
        <w:rPr>
          <w:rFonts w:ascii="Arial" w:hAnsi="Arial" w:cs="Arial"/>
          <w:color w:val="FFFFFF" w:themeColor="background1"/>
          <w:sz w:val="14"/>
          <w:szCs w:val="14"/>
        </w:rPr>
        <w:t>T: +30 210 9702510│F: +30 213 0285617│M: +30 694 4774491</w:t>
      </w:r>
    </w:p>
    <w:p w:rsidR="00B204C4" w:rsidRDefault="00385CDA" w:rsidP="003C55FC">
      <w:pPr>
        <w:spacing w:before="35"/>
        <w:rPr>
          <w:rFonts w:ascii="Arial" w:eastAsia="Arial" w:hAnsi="Arial" w:cs="Arial"/>
          <w:sz w:val="28"/>
          <w:szCs w:val="28"/>
        </w:rPr>
        <w:sectPr w:rsidR="00B204C4" w:rsidSect="00581DF0">
          <w:pgSz w:w="11920" w:h="16840"/>
          <w:pgMar w:top="0" w:right="1147" w:bottom="280" w:left="780" w:header="720" w:footer="720" w:gutter="0"/>
          <w:cols w:num="2" w:space="720" w:equalWidth="0">
            <w:col w:w="4121" w:space="1838"/>
            <w:col w:w="4034"/>
          </w:cols>
        </w:sectPr>
      </w:pPr>
      <w:r>
        <w:rPr>
          <w:noProof/>
          <w:lang w:val="el-GR" w:eastAsia="el-GR"/>
        </w:rPr>
        <mc:AlternateContent>
          <mc:Choice Requires="wps">
            <w:drawing>
              <wp:anchor distT="0" distB="0" distL="114300" distR="114300" simplePos="0" relativeHeight="251674624" behindDoc="0" locked="0" layoutInCell="1" allowOverlap="1" wp14:anchorId="73BD1F22" wp14:editId="3960630C">
                <wp:simplePos x="0" y="0"/>
                <wp:positionH relativeFrom="column">
                  <wp:posOffset>4534535</wp:posOffset>
                </wp:positionH>
                <wp:positionV relativeFrom="paragraph">
                  <wp:posOffset>-518160</wp:posOffset>
                </wp:positionV>
                <wp:extent cx="2507615" cy="374650"/>
                <wp:effectExtent l="0" t="0" r="6985" b="6350"/>
                <wp:wrapNone/>
                <wp:docPr id="316" name="Text 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7615" cy="374650"/>
                        </a:xfrm>
                        <a:prstGeom prst="rect">
                          <a:avLst/>
                        </a:prstGeom>
                        <a:solidFill>
                          <a:srgbClr val="F64D08"/>
                        </a:solidFill>
                        <a:ln>
                          <a:noFill/>
                        </a:ln>
                        <a:extLst/>
                      </wps:spPr>
                      <wps:txbx>
                        <w:txbxContent>
                          <w:p w:rsidR="00E11650" w:rsidRPr="00B05322" w:rsidRDefault="00E11650" w:rsidP="00B05322">
                            <w:pPr>
                              <w:ind w:firstLine="720"/>
                              <w:jc w:val="both"/>
                              <w:rPr>
                                <w:rFonts w:ascii="Arial" w:hAnsi="Arial" w:cs="Arial"/>
                                <w:color w:val="FFFFFF" w:themeColor="background1"/>
                                <w:sz w:val="28"/>
                                <w:szCs w:val="28"/>
                              </w:rPr>
                            </w:pPr>
                            <w:r>
                              <w:rPr>
                                <w:rFonts w:ascii="Arial" w:hAnsi="Arial" w:cs="Arial"/>
                                <w:color w:val="FFFFFF" w:themeColor="background1"/>
                                <w:sz w:val="28"/>
                                <w:szCs w:val="28"/>
                              </w:rPr>
                              <w:t xml:space="preserve">   </w:t>
                            </w:r>
                            <w:r w:rsidRPr="00B05322">
                              <w:rPr>
                                <w:rFonts w:ascii="Arial" w:hAnsi="Arial" w:cs="Arial"/>
                                <w:color w:val="FFFFFF" w:themeColor="background1"/>
                                <w:sz w:val="28"/>
                                <w:szCs w:val="28"/>
                              </w:rPr>
                              <w:t>www.aksm.gr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7" o:spid="_x0000_s1043" type="#_x0000_t202" style="position:absolute;margin-left:357.05pt;margin-top:-40.8pt;width:197.45pt;height:2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" fillcolor="#f64d08" stroked="f">
                <v:textbox>
                  <w:txbxContent>
                    <w:p w:rsidR="00E11650" w:rsidRPr="00B05322" w:rsidRDefault="00E11650" w:rsidP="00B05322">
                      <w:pPr>
                        <w:ind w:firstLine="720"/>
                        <w:jc w:val="both"/>
                        <w:rPr>
                          <w:rFonts w:ascii="Arial" w:hAnsi="Arial" w:cs="Arial"/>
                          <w:color w:val="FFFFFF" w:themeColor="background1"/>
                          <w:sz w:val="28"/>
                          <w:szCs w:val="28"/>
                        </w:rPr>
                      </w:pPr>
                      <w:r>
                        <w:rPr>
                          <w:rFonts w:ascii="Arial" w:hAnsi="Arial" w:cs="Arial"/>
                          <w:color w:val="FFFFFF" w:themeColor="background1"/>
                          <w:sz w:val="28"/>
                          <w:szCs w:val="28"/>
                        </w:rPr>
                        <w:t xml:space="preserve">   </w:t>
                      </w:r>
                      <w:r w:rsidRPr="00B05322">
                        <w:rPr>
                          <w:rFonts w:ascii="Arial" w:hAnsi="Arial" w:cs="Arial"/>
                          <w:color w:val="FFFFFF" w:themeColor="background1"/>
                          <w:sz w:val="28"/>
                          <w:szCs w:val="28"/>
                        </w:rPr>
                        <w:t>www.aksm.gr</w:t>
                      </w:r>
                    </w:p>
                  </w:txbxContent>
                </v:textbox>
              </v:shape>
            </w:pict>
          </mc:Fallback>
        </mc:AlternateContent>
      </w:r>
      <w:r w:rsidR="003C55FC" w:rsidRPr="003C55FC">
        <w:rPr>
          <w:rFonts w:ascii="Arial" w:hAnsi="Arial" w:cs="Arial"/>
          <w:color w:val="FFFFFF" w:themeColor="background1"/>
          <w:sz w:val="14"/>
          <w:szCs w:val="14"/>
        </w:rPr>
        <w:t>info@aksm.gr</w:t>
      </w:r>
      <w:r w:rsidR="003F2791">
        <w:br w:type="column"/>
      </w:r>
    </w:p>
    <w:p w:rsidR="00B204C4" w:rsidRDefault="00E72A86">
      <w:pPr>
        <w:spacing w:line="200" w:lineRule="exact"/>
      </w:pPr>
      <w:r>
        <w:rPr>
          <w:noProof/>
          <w:lang w:val="el-GR" w:eastAsia="el-GR"/>
        </w:rPr>
        <w:lastRenderedPageBreak/>
        <mc:AlternateContent>
          <mc:Choice Requires="wpg">
            <w:drawing>
              <wp:anchor distT="0" distB="0" distL="114300" distR="114300" simplePos="0" relativeHeight="251649024" behindDoc="1" locked="0" layoutInCell="1" allowOverlap="1" wp14:anchorId="41C49B66" wp14:editId="2E8A824E">
                <wp:simplePos x="0" y="0"/>
                <wp:positionH relativeFrom="page">
                  <wp:posOffset>4201160</wp:posOffset>
                </wp:positionH>
                <wp:positionV relativeFrom="page">
                  <wp:posOffset>-107950</wp:posOffset>
                </wp:positionV>
                <wp:extent cx="2506980" cy="575945"/>
                <wp:effectExtent l="635" t="0" r="0" b="0"/>
                <wp:wrapNone/>
                <wp:docPr id="314" name="Group 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6980" cy="575945"/>
                          <a:chOff x="6616" y="-170"/>
                          <a:chExt cx="3949" cy="907"/>
                        </a:xfrm>
                      </wpg:grpSpPr>
                      <wps:wsp>
                        <wps:cNvPr id="315" name="Freeform 274"/>
                        <wps:cNvSpPr>
                          <a:spLocks/>
                        </wps:cNvSpPr>
                        <wps:spPr bwMode="auto">
                          <a:xfrm>
                            <a:off x="6616" y="-170"/>
                            <a:ext cx="3949" cy="907"/>
                          </a:xfrm>
                          <a:custGeom>
                            <a:avLst/>
                            <a:gdLst>
                              <a:gd name="T0" fmla="+- 0 10565 6616"/>
                              <a:gd name="T1" fmla="*/ T0 w 3949"/>
                              <a:gd name="T2" fmla="+- 0 0 -170"/>
                              <a:gd name="T3" fmla="*/ 0 h 907"/>
                              <a:gd name="T4" fmla="+- 0 6616 6616"/>
                              <a:gd name="T5" fmla="*/ T4 w 3949"/>
                              <a:gd name="T6" fmla="+- 0 0 -170"/>
                              <a:gd name="T7" fmla="*/ 0 h 907"/>
                              <a:gd name="T8" fmla="+- 0 6616 6616"/>
                              <a:gd name="T9" fmla="*/ T8 w 3949"/>
                              <a:gd name="T10" fmla="+- 0 737 -170"/>
                              <a:gd name="T11" fmla="*/ 737 h 907"/>
                              <a:gd name="T12" fmla="+- 0 10565 6616"/>
                              <a:gd name="T13" fmla="*/ T12 w 3949"/>
                              <a:gd name="T14" fmla="+- 0 737 -170"/>
                              <a:gd name="T15" fmla="*/ 737 h 907"/>
                              <a:gd name="T16" fmla="+- 0 10565 6616"/>
                              <a:gd name="T17" fmla="*/ T16 w 3949"/>
                              <a:gd name="T18" fmla="+- 0 0 -170"/>
                              <a:gd name="T19" fmla="*/ 0 h 907"/>
                            </a:gdLst>
                            <a:ahLst/>
                            <a:cxnLst>
                              <a:cxn ang="0">
                                <a:pos x="T1" y="T3"/>
                              </a:cxn>
                              <a:cxn ang="0">
                                <a:pos x="T5" y="T7"/>
                              </a:cxn>
                              <a:cxn ang="0">
                                <a:pos x="T9" y="T11"/>
                              </a:cxn>
                              <a:cxn ang="0">
                                <a:pos x="T13" y="T15"/>
                              </a:cxn>
                              <a:cxn ang="0">
                                <a:pos x="T17" y="T19"/>
                              </a:cxn>
                            </a:cxnLst>
                            <a:rect l="0" t="0" r="r" b="b"/>
                            <a:pathLst>
                              <a:path w="3949" h="907">
                                <a:moveTo>
                                  <a:pt x="3949" y="170"/>
                                </a:moveTo>
                                <a:lnTo>
                                  <a:pt x="0" y="170"/>
                                </a:lnTo>
                                <a:lnTo>
                                  <a:pt x="0" y="907"/>
                                </a:lnTo>
                                <a:lnTo>
                                  <a:pt x="3949" y="907"/>
                                </a:lnTo>
                                <a:lnTo>
                                  <a:pt x="3949" y="170"/>
                                </a:lnTo>
                                <a:close/>
                              </a:path>
                            </a:pathLst>
                          </a:custGeom>
                          <a:solidFill>
                            <a:srgbClr val="CF0A2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3" o:spid="_x0000_s1026" style="position:absolute;margin-left:330.8pt;margin-top:-8.5pt;width:197.4pt;height:45.35pt;z-index:-251667456;mso-position-horizontal-relative:page;mso-position-vertical-relative:page" coordorigin="6616,-170" coordsize="3949,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">
                <v:shape id="Freeform 274" o:spid="_x0000_s1027" style="position:absolute;left:6616;top:-170;width:3949;height:907;visibility:visible;mso-wrap-style:square;v-text-anchor:top" coordsize="3949,9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qDC8cA&#10;AADcAAAADwAAAGRycy9kb3ducmV2LnhtbESPQWvCQBSE74L/YXlCL6HZqLSUmFVEECrtQVNBj4/s&#10;axKafbvNbjX9912h4HGYmW+YYjWYTlyo961lBdM0A0FcWd1yreD4sX18AeEDssbOMin4JQ+r5XhU&#10;YK7tlQ90KUMtIoR9jgqaEFwupa8aMuhT64ij92l7gyHKvpa6x2uEm07OsuxZGmw5LjToaNNQ9VX+&#10;GAWZK0/HJHnffc9n1f6UnLs3t9sq9TAZ1gsQgYZwD/+3X7WC+fQJbmfiEZ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agwvHAAAA3AAAAA8AAAAAAAAAAAAAAAAAmAIAAGRy&#10;cy9kb3ducmV2LnhtbFBLBQYAAAAABAAEAPUAAACMAwAAAAA=&#10;" path="m3949,170l,170,,907r3949,l3949,170xe" fillcolor="#cf0a2c" stroked="f">
                  <v:path arrowok="t" o:connecttype="custom" o:connectlocs="3949,0;0,0;0,737;3949,737;3949,0" o:connectangles="0,0,0,0,0"/>
                </v:shape>
                <w10:wrap anchorx="page" anchory="page"/>
              </v:group>
            </w:pict>
          </mc:Fallback>
        </mc:AlternateContent>
      </w:r>
    </w:p>
    <w:p w:rsidR="00B204C4" w:rsidRDefault="00B204C4">
      <w:pPr>
        <w:spacing w:line="200" w:lineRule="exact"/>
      </w:pPr>
    </w:p>
    <w:p w:rsidR="00B204C4" w:rsidRDefault="00B204C4">
      <w:pPr>
        <w:spacing w:line="200" w:lineRule="exact"/>
      </w:pPr>
    </w:p>
    <w:p w:rsidR="00B204C4" w:rsidRDefault="00B204C4" w:rsidP="003C55FC">
      <w:pPr>
        <w:tabs>
          <w:tab w:val="left" w:pos="1150"/>
        </w:tabs>
        <w:spacing w:before="5" w:line="220" w:lineRule="exact"/>
        <w:jc w:val="center"/>
        <w:rPr>
          <w:sz w:val="22"/>
          <w:szCs w:val="22"/>
        </w:rPr>
      </w:pPr>
    </w:p>
    <w:p w:rsidR="00B204C4" w:rsidRPr="00965B82" w:rsidRDefault="00BF4BF0" w:rsidP="00965B82">
      <w:pPr>
        <w:spacing w:line="1080" w:lineRule="exact"/>
        <w:rPr>
          <w:rFonts w:ascii="Arial" w:eastAsia="Arial" w:hAnsi="Arial" w:cs="Arial"/>
          <w:color w:val="FEFFFE"/>
          <w:w w:val="94"/>
          <w:position w:val="2"/>
          <w:sz w:val="112"/>
          <w:szCs w:val="112"/>
        </w:rPr>
      </w:pPr>
      <w:r>
        <w:rPr>
          <w:rFonts w:ascii="Arial" w:eastAsia="Arial" w:hAnsi="Arial" w:cs="Arial"/>
          <w:color w:val="FEFFFE"/>
          <w:w w:val="94"/>
          <w:position w:val="2"/>
          <w:sz w:val="112"/>
          <w:szCs w:val="112"/>
        </w:rPr>
        <w:t>Laser Scanning &amp; BIM</w:t>
      </w:r>
    </w:p>
    <w:p w:rsidR="00B204C4" w:rsidRDefault="0054465F">
      <w:pPr>
        <w:spacing w:line="200" w:lineRule="exact"/>
      </w:pPr>
      <w:r>
        <w:rPr>
          <w:rFonts w:ascii="Century Gothic" w:eastAsia="Times" w:hAnsi="Century Gothic"/>
          <w:noProof/>
          <w:color w:val="000000"/>
          <w:sz w:val="24"/>
          <w:lang w:val="el-GR" w:eastAsia="el-GR"/>
        </w:rPr>
        <w:drawing>
          <wp:anchor distT="0" distB="0" distL="114300" distR="114300" simplePos="0" relativeHeight="252008448" behindDoc="1" locked="0" layoutInCell="1" allowOverlap="1" wp14:anchorId="12B5B38B" wp14:editId="5FB5A0BA">
            <wp:simplePos x="0" y="0"/>
            <wp:positionH relativeFrom="column">
              <wp:posOffset>54610</wp:posOffset>
            </wp:positionH>
            <wp:positionV relativeFrom="paragraph">
              <wp:posOffset>82550</wp:posOffset>
            </wp:positionV>
            <wp:extent cx="1443990" cy="4318000"/>
            <wp:effectExtent l="19050" t="0" r="22860" b="135890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1443990" cy="4318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rFonts w:ascii="Century Gothic" w:eastAsia="Times" w:hAnsi="Century Gothic"/>
          <w:noProof/>
          <w:color w:val="000000"/>
          <w:sz w:val="24"/>
          <w:lang w:val="el-GR" w:eastAsia="el-GR"/>
        </w:rPr>
        <w:drawing>
          <wp:anchor distT="0" distB="0" distL="114300" distR="114300" simplePos="0" relativeHeight="252009472" behindDoc="1" locked="0" layoutInCell="1" allowOverlap="1" wp14:anchorId="55E3F97A" wp14:editId="25E6AB78">
            <wp:simplePos x="0" y="0"/>
            <wp:positionH relativeFrom="column">
              <wp:posOffset>1701165</wp:posOffset>
            </wp:positionH>
            <wp:positionV relativeFrom="paragraph">
              <wp:posOffset>82550</wp:posOffset>
            </wp:positionV>
            <wp:extent cx="1443990" cy="4318000"/>
            <wp:effectExtent l="19050" t="0" r="22860" b="135890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1443990" cy="4318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rFonts w:ascii="Century Gothic" w:eastAsia="Times" w:hAnsi="Century Gothic"/>
          <w:noProof/>
          <w:color w:val="000000"/>
          <w:sz w:val="24"/>
          <w:lang w:val="el-GR" w:eastAsia="el-GR"/>
        </w:rPr>
        <w:drawing>
          <wp:anchor distT="0" distB="0" distL="114300" distR="114300" simplePos="0" relativeHeight="252010496" behindDoc="1" locked="0" layoutInCell="1" allowOverlap="1" wp14:anchorId="532D3D69" wp14:editId="0999B433">
            <wp:simplePos x="0" y="0"/>
            <wp:positionH relativeFrom="column">
              <wp:posOffset>3329305</wp:posOffset>
            </wp:positionH>
            <wp:positionV relativeFrom="paragraph">
              <wp:posOffset>82550</wp:posOffset>
            </wp:positionV>
            <wp:extent cx="1443990" cy="4318000"/>
            <wp:effectExtent l="19050" t="0" r="22860" b="135890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1443990" cy="4318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rFonts w:ascii="Century Gothic" w:eastAsia="Times" w:hAnsi="Century Gothic"/>
          <w:noProof/>
          <w:color w:val="000000"/>
          <w:sz w:val="24"/>
          <w:lang w:val="el-GR" w:eastAsia="el-GR"/>
        </w:rPr>
        <w:drawing>
          <wp:anchor distT="0" distB="0" distL="114300" distR="114300" simplePos="0" relativeHeight="252011520" behindDoc="1" locked="0" layoutInCell="1" allowOverlap="1" wp14:anchorId="2C9C0998" wp14:editId="7928E05C">
            <wp:simplePos x="0" y="0"/>
            <wp:positionH relativeFrom="column">
              <wp:posOffset>4913582</wp:posOffset>
            </wp:positionH>
            <wp:positionV relativeFrom="paragraph">
              <wp:posOffset>82550</wp:posOffset>
            </wp:positionV>
            <wp:extent cx="1443990" cy="4318000"/>
            <wp:effectExtent l="19050" t="0" r="22860" b="135890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1443990" cy="4318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B204C4" w:rsidRDefault="00525787" w:rsidP="00525787">
      <w:pPr>
        <w:tabs>
          <w:tab w:val="left" w:pos="921"/>
        </w:tabs>
        <w:spacing w:line="200" w:lineRule="exact"/>
      </w:pPr>
      <w:r>
        <w:tab/>
      </w: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9138D5">
      <w:pPr>
        <w:spacing w:line="200" w:lineRule="exact"/>
      </w:pPr>
      <w:r>
        <w:rPr>
          <w:noProof/>
          <w:lang w:val="el-GR" w:eastAsia="el-GR"/>
        </w:rPr>
        <w:drawing>
          <wp:anchor distT="0" distB="0" distL="114300" distR="114300" simplePos="0" relativeHeight="251673600" behindDoc="0" locked="0" layoutInCell="1" allowOverlap="1" wp14:anchorId="15F6D59C" wp14:editId="396D851C">
            <wp:simplePos x="0" y="0"/>
            <wp:positionH relativeFrom="column">
              <wp:posOffset>3959860</wp:posOffset>
            </wp:positionH>
            <wp:positionV relativeFrom="paragraph">
              <wp:posOffset>112365</wp:posOffset>
            </wp:positionV>
            <wp:extent cx="1967865" cy="3031490"/>
            <wp:effectExtent l="0" t="0" r="0" b="0"/>
            <wp:wrapNone/>
            <wp:docPr id="10" name="Εικόνα 5" descr="aksm-logo-TELIKO-ct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ksm-logo-TELIKO-ctc-2"/>
                    <pic:cNvPicPr>
                      <a:picLocks noChangeAspect="1" noChangeArrowheads="1"/>
                    </pic:cNvPicPr>
                  </pic:nvPicPr>
                  <pic:blipFill>
                    <a:blip r:embed="rId14" cstate="print"/>
                    <a:srcRect/>
                    <a:stretch>
                      <a:fillRect/>
                    </a:stretch>
                  </pic:blipFill>
                  <pic:spPr bwMode="auto">
                    <a:xfrm>
                      <a:off x="0" y="0"/>
                      <a:ext cx="1967865" cy="30314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before="15" w:line="280" w:lineRule="exact"/>
        <w:rPr>
          <w:sz w:val="28"/>
          <w:szCs w:val="28"/>
        </w:rPr>
      </w:pPr>
    </w:p>
    <w:p w:rsidR="002C39D9" w:rsidRDefault="002C39D9">
      <w:pPr>
        <w:spacing w:before="6"/>
        <w:ind w:left="127"/>
        <w:rPr>
          <w:rFonts w:ascii="Arial" w:eastAsia="Arial" w:hAnsi="Arial" w:cs="Arial"/>
          <w:b/>
          <w:color w:val="FEFFFE"/>
          <w:w w:val="92"/>
          <w:sz w:val="24"/>
          <w:szCs w:val="24"/>
        </w:rPr>
      </w:pPr>
    </w:p>
    <w:p w:rsidR="002C39D9" w:rsidRDefault="002C39D9">
      <w:pPr>
        <w:spacing w:before="6"/>
        <w:ind w:left="127"/>
        <w:rPr>
          <w:rFonts w:ascii="Arial" w:eastAsia="Arial" w:hAnsi="Arial" w:cs="Arial"/>
          <w:b/>
          <w:color w:val="FEFFFE"/>
          <w:w w:val="92"/>
          <w:sz w:val="24"/>
          <w:szCs w:val="24"/>
        </w:rPr>
      </w:pPr>
    </w:p>
    <w:p w:rsidR="002C39D9" w:rsidRDefault="002C39D9">
      <w:pPr>
        <w:spacing w:before="6"/>
        <w:ind w:left="127"/>
        <w:rPr>
          <w:rFonts w:ascii="Arial" w:eastAsia="Arial" w:hAnsi="Arial" w:cs="Arial"/>
          <w:b/>
          <w:color w:val="FEFFFE"/>
          <w:w w:val="92"/>
          <w:sz w:val="24"/>
          <w:szCs w:val="24"/>
        </w:rPr>
      </w:pPr>
    </w:p>
    <w:p w:rsidR="002C39D9" w:rsidRDefault="002C39D9">
      <w:pPr>
        <w:spacing w:before="6"/>
        <w:ind w:left="127"/>
        <w:rPr>
          <w:rFonts w:ascii="Arial" w:eastAsia="Arial" w:hAnsi="Arial" w:cs="Arial"/>
          <w:b/>
          <w:color w:val="FEFFFE"/>
          <w:w w:val="92"/>
          <w:sz w:val="24"/>
          <w:szCs w:val="24"/>
        </w:rPr>
      </w:pPr>
    </w:p>
    <w:p w:rsidR="00B204C4" w:rsidRPr="002C39D9" w:rsidRDefault="00015583">
      <w:pPr>
        <w:spacing w:before="6"/>
        <w:ind w:left="127"/>
        <w:rPr>
          <w:rFonts w:ascii="Arial" w:eastAsia="Arial" w:hAnsi="Arial" w:cs="Arial"/>
          <w:b/>
          <w:sz w:val="24"/>
          <w:szCs w:val="24"/>
        </w:rPr>
        <w:sectPr w:rsidR="00B204C4" w:rsidRPr="002C39D9">
          <w:type w:val="continuous"/>
          <w:pgSz w:w="11920" w:h="16840"/>
          <w:pgMar w:top="140" w:right="1340" w:bottom="280" w:left="780" w:header="720" w:footer="720" w:gutter="0"/>
          <w:cols w:space="720"/>
        </w:sectPr>
      </w:pPr>
      <w:r w:rsidRPr="002C39D9">
        <w:rPr>
          <w:rFonts w:ascii="Arial" w:eastAsia="Arial" w:hAnsi="Arial" w:cs="Arial"/>
          <w:b/>
          <w:color w:val="FEFFFE"/>
          <w:w w:val="92"/>
          <w:sz w:val="24"/>
          <w:szCs w:val="24"/>
        </w:rPr>
        <w:t>SURVEYING PRECISION</w:t>
      </w:r>
    </w:p>
    <w:p w:rsidR="00B204C4" w:rsidRDefault="00965B82" w:rsidP="007628FC">
      <w:pPr>
        <w:spacing w:before="87"/>
        <w:ind w:left="117" w:right="-1376"/>
        <w:rPr>
          <w:rFonts w:ascii="Arial" w:eastAsia="Arial" w:hAnsi="Arial" w:cs="Arial"/>
          <w:sz w:val="19"/>
          <w:szCs w:val="19"/>
        </w:rPr>
      </w:pPr>
      <w:r>
        <w:rPr>
          <w:rFonts w:ascii="Arial" w:eastAsia="Arial" w:hAnsi="Arial" w:cs="Arial"/>
          <w:color w:val="FEFFFE"/>
          <w:spacing w:val="-8"/>
          <w:w w:val="95"/>
          <w:sz w:val="19"/>
          <w:szCs w:val="19"/>
        </w:rPr>
        <w:lastRenderedPageBreak/>
        <w:t xml:space="preserve">INDUSTRIAL </w:t>
      </w:r>
      <w:r w:rsidR="00993434">
        <w:rPr>
          <w:rFonts w:ascii="Arial" w:eastAsia="Arial" w:hAnsi="Arial" w:cs="Arial"/>
          <w:color w:val="FEFFFE"/>
          <w:spacing w:val="-8"/>
          <w:w w:val="95"/>
          <w:sz w:val="19"/>
          <w:szCs w:val="19"/>
        </w:rPr>
        <w:t>SURVEYING</w:t>
      </w:r>
    </w:p>
    <w:p w:rsidR="00B204C4" w:rsidRDefault="003F2791">
      <w:pPr>
        <w:spacing w:before="6" w:line="140" w:lineRule="exact"/>
        <w:rPr>
          <w:sz w:val="15"/>
          <w:szCs w:val="15"/>
        </w:rPr>
      </w:pPr>
      <w:r>
        <w:br w:type="column"/>
      </w:r>
    </w:p>
    <w:p w:rsidR="00B204C4" w:rsidRDefault="00E11650">
      <w:pPr>
        <w:ind w:right="-53"/>
        <w:rPr>
          <w:rFonts w:ascii="Arial" w:eastAsia="Arial" w:hAnsi="Arial" w:cs="Arial"/>
          <w:sz w:val="22"/>
          <w:szCs w:val="22"/>
        </w:rPr>
      </w:pPr>
      <w:r>
        <w:rPr>
          <w:rFonts w:ascii="Arial" w:eastAsia="Arial" w:hAnsi="Arial" w:cs="Arial"/>
          <w:color w:val="FEFFFE"/>
          <w:w w:val="94"/>
          <w:sz w:val="22"/>
          <w:szCs w:val="22"/>
        </w:rPr>
        <w:t>Surveying Precisio</w:t>
      </w:r>
      <w:r w:rsidR="002272AA">
        <w:rPr>
          <w:rFonts w:ascii="Arial" w:eastAsia="Arial" w:hAnsi="Arial" w:cs="Arial"/>
          <w:color w:val="FEFFFE"/>
          <w:w w:val="94"/>
          <w:sz w:val="22"/>
          <w:szCs w:val="22"/>
        </w:rPr>
        <w:t>n</w:t>
      </w:r>
    </w:p>
    <w:p w:rsidR="00B204C4" w:rsidRDefault="003F2791">
      <w:pPr>
        <w:spacing w:before="6" w:line="140" w:lineRule="exact"/>
        <w:rPr>
          <w:sz w:val="15"/>
          <w:szCs w:val="15"/>
        </w:rPr>
      </w:pPr>
      <w:r>
        <w:br w:type="column"/>
      </w:r>
    </w:p>
    <w:p w:rsidR="00B204C4" w:rsidRDefault="002272AA">
      <w:pPr>
        <w:ind w:right="-53"/>
        <w:rPr>
          <w:rFonts w:ascii="Arial" w:eastAsia="Arial" w:hAnsi="Arial" w:cs="Arial"/>
          <w:sz w:val="22"/>
          <w:szCs w:val="22"/>
        </w:rPr>
      </w:pPr>
      <w:r w:rsidRPr="002272AA">
        <w:rPr>
          <w:rFonts w:ascii="Arial" w:eastAsia="Arial" w:hAnsi="Arial" w:cs="Arial"/>
          <w:color w:val="FEFFFE"/>
          <w:w w:val="102"/>
          <w:sz w:val="22"/>
          <w:szCs w:val="22"/>
        </w:rPr>
        <w:t>ww</w:t>
      </w:r>
      <w:r w:rsidRPr="002272AA">
        <w:rPr>
          <w:rFonts w:ascii="Arial" w:eastAsia="Arial" w:hAnsi="Arial" w:cs="Arial"/>
          <w:color w:val="FEFFFE"/>
          <w:spacing w:val="-12"/>
          <w:w w:val="102"/>
          <w:sz w:val="22"/>
          <w:szCs w:val="22"/>
        </w:rPr>
        <w:t>w</w:t>
      </w:r>
      <w:r w:rsidRPr="002272AA">
        <w:rPr>
          <w:rFonts w:ascii="Arial" w:eastAsia="Arial" w:hAnsi="Arial" w:cs="Arial"/>
          <w:color w:val="FEFFFE"/>
          <w:w w:val="95"/>
          <w:sz w:val="22"/>
          <w:szCs w:val="22"/>
        </w:rPr>
        <w:t>.aksm.gr</w:t>
      </w:r>
    </w:p>
    <w:p w:rsidR="00B204C4" w:rsidRPr="00643079" w:rsidRDefault="003F2791" w:rsidP="00643079">
      <w:pPr>
        <w:spacing w:before="67"/>
        <w:ind w:left="-709" w:firstLine="709"/>
        <w:sectPr w:rsidR="00B204C4" w:rsidRPr="00643079" w:rsidSect="00D83F58">
          <w:pgSz w:w="23820" w:h="16840" w:orient="landscape"/>
          <w:pgMar w:top="567" w:right="800" w:bottom="280" w:left="780" w:header="720" w:footer="720" w:gutter="0"/>
          <w:cols w:num="4" w:space="720" w:equalWidth="0">
            <w:col w:w="2168" w:space="5472"/>
            <w:col w:w="2919" w:space="1113"/>
            <w:col w:w="2589" w:space="4804"/>
            <w:col w:w="3175"/>
          </w:cols>
        </w:sectPr>
      </w:pPr>
      <w:r>
        <w:br w:type="column"/>
      </w:r>
      <w:r w:rsidR="00643079">
        <w:lastRenderedPageBreak/>
        <w:t xml:space="preserve">             </w:t>
      </w: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before="14" w:line="240" w:lineRule="exact"/>
        <w:rPr>
          <w:sz w:val="24"/>
          <w:szCs w:val="24"/>
        </w:rPr>
      </w:pPr>
    </w:p>
    <w:p w:rsidR="00B204C4" w:rsidRPr="00297A7D" w:rsidRDefault="00B204C4" w:rsidP="00893FFA">
      <w:pPr>
        <w:spacing w:before="1" w:line="220" w:lineRule="exact"/>
        <w:rPr>
          <w:rFonts w:ascii="Arial" w:eastAsia="Arial" w:hAnsi="Arial" w:cs="Arial"/>
          <w:sz w:val="18"/>
          <w:szCs w:val="18"/>
        </w:rPr>
        <w:sectPr w:rsidR="00B204C4" w:rsidRPr="00297A7D">
          <w:type w:val="continuous"/>
          <w:pgSz w:w="23820" w:h="16840" w:orient="landscape"/>
          <w:pgMar w:top="140" w:right="800" w:bottom="280" w:left="780" w:header="720" w:footer="720" w:gutter="0"/>
          <w:cols w:num="2" w:space="720" w:equalWidth="0">
            <w:col w:w="17039" w:space="2869"/>
            <w:col w:w="2332"/>
          </w:cols>
        </w:sectPr>
      </w:pPr>
    </w:p>
    <w:p w:rsidR="00B204C4" w:rsidRDefault="00B204C4">
      <w:pPr>
        <w:spacing w:before="7" w:line="120" w:lineRule="exact"/>
        <w:rPr>
          <w:sz w:val="12"/>
          <w:szCs w:val="12"/>
        </w:rPr>
      </w:pPr>
    </w:p>
    <w:p w:rsidR="00B204C4" w:rsidRDefault="003F2791" w:rsidP="00D51715">
      <w:pPr>
        <w:spacing w:before="10"/>
        <w:ind w:left="720" w:right="-53"/>
        <w:rPr>
          <w:sz w:val="15"/>
          <w:szCs w:val="15"/>
        </w:rPr>
      </w:pPr>
      <w:r>
        <w:br w:type="column"/>
      </w:r>
    </w:p>
    <w:p w:rsidR="00B204C4" w:rsidRDefault="00B370E4">
      <w:pPr>
        <w:ind w:right="-53"/>
        <w:rPr>
          <w:rFonts w:ascii="Arial" w:eastAsia="Arial" w:hAnsi="Arial" w:cs="Arial"/>
          <w:sz w:val="22"/>
          <w:szCs w:val="22"/>
        </w:rPr>
      </w:pPr>
      <w:r>
        <w:rPr>
          <w:rFonts w:ascii="Arial" w:eastAsia="Arial" w:hAnsi="Arial" w:cs="Arial"/>
          <w:color w:val="FEFFFE"/>
          <w:w w:val="94"/>
          <w:sz w:val="22"/>
          <w:szCs w:val="22"/>
        </w:rPr>
        <w:t xml:space="preserve">Surveying Precision </w:t>
      </w:r>
    </w:p>
    <w:p w:rsidR="00B204C4" w:rsidRDefault="00D51715">
      <w:pPr>
        <w:spacing w:before="6" w:line="140" w:lineRule="exact"/>
        <w:rPr>
          <w:sz w:val="15"/>
          <w:szCs w:val="15"/>
        </w:rPr>
      </w:pPr>
      <w:r>
        <w:rPr>
          <w:noProof/>
          <w:lang w:val="el-GR" w:eastAsia="el-GR"/>
        </w:rPr>
        <mc:AlternateContent>
          <mc:Choice Requires="wps">
            <w:drawing>
              <wp:anchor distT="0" distB="0" distL="114300" distR="114300" simplePos="0" relativeHeight="251932672" behindDoc="0" locked="0" layoutInCell="1" allowOverlap="1" wp14:anchorId="43F1ACB2" wp14:editId="297AFCCF">
                <wp:simplePos x="0" y="0"/>
                <wp:positionH relativeFrom="column">
                  <wp:posOffset>7595870</wp:posOffset>
                </wp:positionH>
                <wp:positionV relativeFrom="paragraph">
                  <wp:posOffset>-217318</wp:posOffset>
                </wp:positionV>
                <wp:extent cx="2202815" cy="284480"/>
                <wp:effectExtent l="0" t="0" r="6985" b="1270"/>
                <wp:wrapNone/>
                <wp:docPr id="201" name="Text Box 201"/>
                <wp:cNvGraphicFramePr/>
                <a:graphic xmlns:a="http://schemas.openxmlformats.org/drawingml/2006/main">
                  <a:graphicData uri="http://schemas.microsoft.com/office/word/2010/wordprocessingShape">
                    <wps:wsp>
                      <wps:cNvSpPr txBox="1"/>
                      <wps:spPr>
                        <a:xfrm>
                          <a:off x="0" y="0"/>
                          <a:ext cx="2202815" cy="284480"/>
                        </a:xfrm>
                        <a:prstGeom prst="rect">
                          <a:avLst/>
                        </a:prstGeom>
                        <a:solidFill>
                          <a:srgbClr val="CF0A2C"/>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1715" w:rsidRPr="00D51715" w:rsidRDefault="00D51715">
                            <w:pPr>
                              <w:rPr>
                                <w:rFonts w:ascii="Century Gothic" w:hAnsi="Century Gothic"/>
                                <w:color w:val="FFFFFF" w:themeColor="background1"/>
                              </w:rPr>
                            </w:pPr>
                            <w:r w:rsidRPr="00D51715">
                              <w:rPr>
                                <w:rFonts w:ascii="Century Gothic" w:hAnsi="Century Gothic"/>
                                <w:color w:val="FFFFFF" w:themeColor="background1"/>
                              </w:rPr>
                              <w:t>INTUSTRIAL SURVEYING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1" o:spid="_x0000_s1066" type="#_x0000_t202" style="position:absolute;margin-left:598.1pt;margin-top:-17.1pt;width:173.45pt;height:22.4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" fillcolor="#cf0a2c" stroked="f" strokeweight=".5pt">
                <v:textbox>
                  <w:txbxContent>
                    <w:p w:rsidR="00D51715" w:rsidRPr="00D51715" w:rsidRDefault="00D51715">
                      <w:pPr>
                        <w:rPr>
                          <w:rFonts w:ascii="Century Gothic" w:hAnsi="Century Gothic"/>
                          <w:color w:val="FFFFFF" w:themeColor="background1"/>
                        </w:rPr>
                      </w:pPr>
                      <w:r w:rsidRPr="00D51715">
                        <w:rPr>
                          <w:rFonts w:ascii="Century Gothic" w:hAnsi="Century Gothic"/>
                          <w:color w:val="FFFFFF" w:themeColor="background1"/>
                        </w:rPr>
                        <w:t>INTUSTRIAL SURVEYING</w:t>
                      </w:r>
                    </w:p>
                  </w:txbxContent>
                </v:textbox>
              </v:shape>
            </w:pict>
          </mc:Fallback>
        </mc:AlternateContent>
      </w:r>
      <w:r w:rsidR="003F2791">
        <w:br w:type="column"/>
      </w:r>
    </w:p>
    <w:p w:rsidR="00B204C4" w:rsidRDefault="001B18C7">
      <w:pPr>
        <w:ind w:right="-53"/>
        <w:rPr>
          <w:rFonts w:ascii="Arial" w:eastAsia="Arial" w:hAnsi="Arial" w:cs="Arial"/>
          <w:sz w:val="22"/>
          <w:szCs w:val="22"/>
        </w:rPr>
      </w:pPr>
      <w:r>
        <w:rPr>
          <w:rFonts w:ascii="Arial" w:eastAsia="Arial" w:hAnsi="Arial" w:cs="Arial"/>
          <w:color w:val="FEFFFE"/>
          <w:w w:val="102"/>
          <w:sz w:val="22"/>
          <w:szCs w:val="22"/>
        </w:rPr>
        <w:t xml:space="preserve">     </w:t>
      </w:r>
      <w:r w:rsidR="00385CDA">
        <w:rPr>
          <w:rFonts w:ascii="Arial" w:eastAsia="Arial" w:hAnsi="Arial" w:cs="Arial"/>
          <w:color w:val="FEFFFE"/>
          <w:w w:val="102"/>
          <w:sz w:val="22"/>
          <w:szCs w:val="22"/>
        </w:rPr>
        <w:t xml:space="preserve">   </w:t>
      </w:r>
      <w:r w:rsidR="00B370E4" w:rsidRPr="00B370E4">
        <w:rPr>
          <w:rFonts w:ascii="Arial" w:eastAsia="Arial" w:hAnsi="Arial" w:cs="Arial"/>
          <w:color w:val="FEFFFE"/>
          <w:w w:val="102"/>
          <w:sz w:val="22"/>
          <w:szCs w:val="22"/>
        </w:rPr>
        <w:t>ww</w:t>
      </w:r>
      <w:r w:rsidR="00B370E4" w:rsidRPr="00B370E4">
        <w:rPr>
          <w:rFonts w:ascii="Arial" w:eastAsia="Arial" w:hAnsi="Arial" w:cs="Arial"/>
          <w:color w:val="FEFFFE"/>
          <w:spacing w:val="-12"/>
          <w:w w:val="102"/>
          <w:sz w:val="22"/>
          <w:szCs w:val="22"/>
        </w:rPr>
        <w:t>w</w:t>
      </w:r>
      <w:r w:rsidR="00B370E4">
        <w:rPr>
          <w:rFonts w:ascii="Arial" w:eastAsia="Arial" w:hAnsi="Arial" w:cs="Arial"/>
          <w:color w:val="FEFFFE"/>
          <w:w w:val="95"/>
          <w:sz w:val="22"/>
          <w:szCs w:val="22"/>
        </w:rPr>
        <w:t>.aks</w:t>
      </w:r>
      <w:r w:rsidR="00B370E4" w:rsidRPr="00B370E4">
        <w:rPr>
          <w:rFonts w:ascii="Arial" w:eastAsia="Arial" w:hAnsi="Arial" w:cs="Arial"/>
          <w:color w:val="FEFFFE"/>
          <w:w w:val="95"/>
          <w:sz w:val="22"/>
          <w:szCs w:val="22"/>
        </w:rPr>
        <w:t>m.g</w:t>
      </w:r>
      <w:r w:rsidR="00B370E4">
        <w:rPr>
          <w:rFonts w:ascii="Arial" w:eastAsia="Arial" w:hAnsi="Arial" w:cs="Arial"/>
          <w:color w:val="FEFFFE"/>
          <w:w w:val="102"/>
          <w:sz w:val="22"/>
          <w:szCs w:val="22"/>
        </w:rPr>
        <w:t>r</w:t>
      </w:r>
    </w:p>
    <w:p w:rsidR="00B204C4" w:rsidRDefault="00B204C4">
      <w:pPr>
        <w:spacing w:before="67"/>
        <w:rPr>
          <w:rFonts w:ascii="Arial" w:eastAsia="Arial" w:hAnsi="Arial" w:cs="Arial"/>
          <w:sz w:val="19"/>
          <w:szCs w:val="19"/>
        </w:rPr>
        <w:sectPr w:rsidR="00B204C4" w:rsidSect="00B370E4">
          <w:pgSz w:w="23820" w:h="16840" w:orient="landscape"/>
          <w:pgMar w:top="440" w:right="800" w:bottom="280" w:left="780" w:header="720" w:footer="720" w:gutter="0"/>
          <w:cols w:num="4" w:space="720" w:equalWidth="0">
            <w:col w:w="3473" w:space="4167"/>
            <w:col w:w="2919" w:space="1113"/>
            <w:col w:w="2589" w:space="5804"/>
            <w:col w:w="2175"/>
          </w:cols>
        </w:sectPr>
      </w:pPr>
    </w:p>
    <w:p w:rsidR="00B204C4" w:rsidRDefault="00B370E4" w:rsidP="00B370E4">
      <w:pPr>
        <w:tabs>
          <w:tab w:val="left" w:pos="13864"/>
        </w:tabs>
        <w:spacing w:line="200" w:lineRule="exact"/>
      </w:pPr>
      <w:r>
        <w:lastRenderedPageBreak/>
        <w:tab/>
      </w:r>
    </w:p>
    <w:p w:rsidR="00B204C4" w:rsidRDefault="00B204C4">
      <w:pPr>
        <w:spacing w:line="200" w:lineRule="exact"/>
      </w:pPr>
    </w:p>
    <w:p w:rsidR="00B204C4" w:rsidRDefault="00B204C4">
      <w:pPr>
        <w:spacing w:line="200" w:lineRule="exact"/>
      </w:pPr>
    </w:p>
    <w:p w:rsidR="00B204C4" w:rsidRDefault="00B204C4">
      <w:pPr>
        <w:spacing w:before="9" w:line="220" w:lineRule="exact"/>
        <w:rPr>
          <w:sz w:val="22"/>
          <w:szCs w:val="22"/>
        </w:rPr>
        <w:sectPr w:rsidR="00B204C4">
          <w:type w:val="continuous"/>
          <w:pgSz w:w="23820" w:h="16840" w:orient="landscape"/>
          <w:pgMar w:top="140" w:right="800" w:bottom="280" w:left="780" w:header="720" w:footer="720" w:gutter="0"/>
          <w:cols w:space="720"/>
        </w:sectPr>
      </w:pPr>
    </w:p>
    <w:p w:rsidR="00B204C4" w:rsidRDefault="00B370E4">
      <w:pPr>
        <w:spacing w:before="12"/>
        <w:ind w:left="117"/>
        <w:rPr>
          <w:rFonts w:ascii="Arial" w:eastAsia="Arial" w:hAnsi="Arial" w:cs="Arial"/>
          <w:sz w:val="22"/>
          <w:szCs w:val="22"/>
        </w:rPr>
      </w:pPr>
      <w:r>
        <w:rPr>
          <w:rFonts w:ascii="Arial" w:eastAsia="Arial" w:hAnsi="Arial" w:cs="Arial"/>
          <w:b/>
          <w:color w:val="CF0A2C"/>
          <w:sz w:val="22"/>
          <w:szCs w:val="22"/>
        </w:rPr>
        <w:lastRenderedPageBreak/>
        <w:t>COMPANY’</w:t>
      </w:r>
      <w:r w:rsidR="00B4243B">
        <w:rPr>
          <w:rFonts w:ascii="Arial" w:eastAsia="Arial" w:hAnsi="Arial" w:cs="Arial"/>
          <w:b/>
          <w:color w:val="CF0A2C"/>
          <w:sz w:val="22"/>
          <w:szCs w:val="22"/>
        </w:rPr>
        <w:t xml:space="preserve"> S </w:t>
      </w:r>
      <w:r w:rsidR="003F2791">
        <w:rPr>
          <w:rFonts w:ascii="Arial" w:eastAsia="Arial" w:hAnsi="Arial" w:cs="Arial"/>
          <w:b/>
          <w:color w:val="CF0A2C"/>
          <w:sz w:val="22"/>
          <w:szCs w:val="22"/>
        </w:rPr>
        <w:t>PROJECTS</w:t>
      </w:r>
    </w:p>
    <w:p w:rsidR="00B204C4" w:rsidRDefault="006D6313">
      <w:pPr>
        <w:spacing w:line="200" w:lineRule="exact"/>
      </w:pPr>
      <w:r>
        <w:rPr>
          <w:noProof/>
          <w:lang w:val="el-GR" w:eastAsia="el-GR"/>
        </w:rPr>
        <mc:AlternateContent>
          <mc:Choice Requires="wps">
            <w:drawing>
              <wp:anchor distT="0" distB="0" distL="114300" distR="114300" simplePos="0" relativeHeight="251763712" behindDoc="1" locked="0" layoutInCell="1" allowOverlap="1" wp14:anchorId="613440C8" wp14:editId="2CA630D8">
                <wp:simplePos x="0" y="0"/>
                <wp:positionH relativeFrom="column">
                  <wp:posOffset>3380664</wp:posOffset>
                </wp:positionH>
                <wp:positionV relativeFrom="paragraph">
                  <wp:posOffset>91667</wp:posOffset>
                </wp:positionV>
                <wp:extent cx="3589361" cy="461899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3589361" cy="4618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4959" w:rsidRPr="00FC4959" w:rsidRDefault="00FC4959" w:rsidP="00FC4959">
                            <w:pPr>
                              <w:widowControl w:val="0"/>
                              <w:numPr>
                                <w:ilvl w:val="0"/>
                                <w:numId w:val="2"/>
                              </w:numPr>
                              <w:suppressAutoHyphens/>
                              <w:rPr>
                                <w:rFonts w:ascii="Century Gothic" w:eastAsia="SimSun" w:hAnsi="Century Gothic" w:cs="Mangal"/>
                                <w:color w:val="C00000"/>
                                <w:spacing w:val="-6"/>
                                <w:kern w:val="1"/>
                                <w:sz w:val="22"/>
                                <w:szCs w:val="22"/>
                                <w:lang w:val="en-GB" w:eastAsia="zh-CN" w:bidi="hi-IN"/>
                              </w:rPr>
                            </w:pPr>
                            <w:proofErr w:type="spellStart"/>
                            <w:r w:rsidRPr="00FC4959">
                              <w:rPr>
                                <w:rFonts w:ascii="Century Gothic" w:eastAsia="SimSun" w:hAnsi="Century Gothic" w:cs="Mangal"/>
                                <w:color w:val="C00000"/>
                                <w:spacing w:val="-6"/>
                                <w:kern w:val="1"/>
                                <w:sz w:val="22"/>
                                <w:szCs w:val="22"/>
                                <w:lang w:val="en-GB" w:eastAsia="zh-CN" w:bidi="hi-IN"/>
                              </w:rPr>
                              <w:t>Emek</w:t>
                            </w:r>
                            <w:proofErr w:type="spellEnd"/>
                            <w:r w:rsidRPr="00FC4959">
                              <w:rPr>
                                <w:rFonts w:ascii="Century Gothic" w:eastAsia="SimSun" w:hAnsi="Century Gothic" w:cs="Mangal"/>
                                <w:color w:val="C00000"/>
                                <w:spacing w:val="-6"/>
                                <w:kern w:val="1"/>
                                <w:sz w:val="22"/>
                                <w:szCs w:val="22"/>
                                <w:lang w:val="en-GB" w:eastAsia="zh-CN" w:bidi="hi-IN"/>
                              </w:rPr>
                              <w:t xml:space="preserve"> S.A. – </w:t>
                            </w:r>
                            <w:proofErr w:type="spellStart"/>
                            <w:r w:rsidRPr="00FC4959">
                              <w:rPr>
                                <w:rFonts w:ascii="Century Gothic" w:eastAsia="SimSun" w:hAnsi="Century Gothic" w:cs="Mangal"/>
                                <w:color w:val="C00000"/>
                                <w:spacing w:val="-6"/>
                                <w:kern w:val="1"/>
                                <w:sz w:val="22"/>
                                <w:szCs w:val="22"/>
                                <w:lang w:val="en-GB" w:eastAsia="zh-CN" w:bidi="hi-IN"/>
                              </w:rPr>
                              <w:t>Halivourgiki</w:t>
                            </w:r>
                            <w:proofErr w:type="spellEnd"/>
                            <w:r w:rsidRPr="00FC4959">
                              <w:rPr>
                                <w:rFonts w:ascii="Century Gothic" w:eastAsia="SimSun" w:hAnsi="Century Gothic" w:cs="Mangal"/>
                                <w:color w:val="C00000"/>
                                <w:spacing w:val="-6"/>
                                <w:kern w:val="1"/>
                                <w:sz w:val="22"/>
                                <w:szCs w:val="22"/>
                                <w:lang w:val="en-GB" w:eastAsia="zh-CN" w:bidi="hi-IN"/>
                              </w:rPr>
                              <w:t xml:space="preserve"> SA – RM2 UNIT &amp; SPOOLER UNIT IN HALIVOURGIKI PLANT</w:t>
                            </w:r>
                          </w:p>
                          <w:p w:rsidR="00FC4959" w:rsidRPr="00FC4959" w:rsidRDefault="00FC4959" w:rsidP="00FC4959">
                            <w:pPr>
                              <w:widowControl w:val="0"/>
                              <w:suppressAutoHyphens/>
                              <w:ind w:left="720"/>
                              <w:jc w:val="both"/>
                              <w:rPr>
                                <w:rFonts w:ascii="Century Gothic" w:eastAsia="SimSun" w:hAnsi="Century Gothic" w:cs="Mangal"/>
                                <w:color w:val="3F3A38"/>
                                <w:spacing w:val="-6"/>
                                <w:kern w:val="1"/>
                                <w:sz w:val="22"/>
                                <w:szCs w:val="22"/>
                                <w:lang w:val="en-GB" w:eastAsia="zh-CN" w:bidi="hi-IN"/>
                              </w:rPr>
                            </w:pPr>
                            <w:r w:rsidRPr="00FC4959">
                              <w:rPr>
                                <w:rFonts w:ascii="Century Gothic" w:eastAsia="SimSun" w:hAnsi="Century Gothic" w:cs="Mangal"/>
                                <w:color w:val="3F3A38"/>
                                <w:spacing w:val="-6"/>
                                <w:kern w:val="1"/>
                                <w:sz w:val="22"/>
                                <w:szCs w:val="22"/>
                                <w:lang w:val="en-GB" w:eastAsia="zh-CN" w:bidi="hi-IN"/>
                              </w:rPr>
                              <w:t xml:space="preserve">Extension of RM2 Unit and Construction of Spooler Unit in </w:t>
                            </w:r>
                            <w:proofErr w:type="spellStart"/>
                            <w:r w:rsidRPr="00FC4959">
                              <w:rPr>
                                <w:rFonts w:ascii="Century Gothic" w:eastAsia="SimSun" w:hAnsi="Century Gothic" w:cs="Mangal"/>
                                <w:color w:val="3F3A38"/>
                                <w:spacing w:val="-6"/>
                                <w:kern w:val="1"/>
                                <w:sz w:val="22"/>
                                <w:szCs w:val="22"/>
                                <w:lang w:val="en-GB" w:eastAsia="zh-CN" w:bidi="hi-IN"/>
                              </w:rPr>
                              <w:t>Halivourgiki</w:t>
                            </w:r>
                            <w:proofErr w:type="spellEnd"/>
                            <w:r w:rsidRPr="00FC4959">
                              <w:rPr>
                                <w:rFonts w:ascii="Century Gothic" w:eastAsia="SimSun" w:hAnsi="Century Gothic" w:cs="Mangal"/>
                                <w:color w:val="3F3A38"/>
                                <w:spacing w:val="-6"/>
                                <w:kern w:val="1"/>
                                <w:sz w:val="22"/>
                                <w:szCs w:val="22"/>
                                <w:lang w:val="en-GB" w:eastAsia="zh-CN" w:bidi="hi-IN"/>
                              </w:rPr>
                              <w:t xml:space="preserve"> Plant, </w:t>
                            </w:r>
                            <w:proofErr w:type="spellStart"/>
                            <w:r w:rsidRPr="00FC4959">
                              <w:rPr>
                                <w:rFonts w:ascii="Century Gothic" w:eastAsia="SimSun" w:hAnsi="Century Gothic" w:cs="Mangal"/>
                                <w:color w:val="3F3A38"/>
                                <w:spacing w:val="-6"/>
                                <w:kern w:val="1"/>
                                <w:sz w:val="22"/>
                                <w:szCs w:val="22"/>
                                <w:lang w:val="en-GB" w:eastAsia="zh-CN" w:bidi="hi-IN"/>
                              </w:rPr>
                              <w:t>Eleysina</w:t>
                            </w:r>
                            <w:proofErr w:type="spellEnd"/>
                          </w:p>
                          <w:p w:rsidR="00FC4959" w:rsidRPr="00FC4959" w:rsidRDefault="00FC4959" w:rsidP="00FC4959">
                            <w:pPr>
                              <w:widowControl w:val="0"/>
                              <w:suppressAutoHyphens/>
                              <w:ind w:left="720"/>
                              <w:jc w:val="both"/>
                              <w:rPr>
                                <w:rFonts w:ascii="Century Gothic" w:eastAsia="SimSun" w:hAnsi="Century Gothic" w:cs="Mangal"/>
                                <w:color w:val="3F3A38"/>
                                <w:spacing w:val="-6"/>
                                <w:kern w:val="1"/>
                                <w:sz w:val="22"/>
                                <w:szCs w:val="22"/>
                                <w:lang w:val="en-GB" w:eastAsia="zh-CN" w:bidi="hi-IN"/>
                              </w:rPr>
                            </w:pPr>
                            <w:r w:rsidRPr="00FC4959">
                              <w:rPr>
                                <w:rFonts w:ascii="Century Gothic" w:eastAsia="SimSun" w:hAnsi="Century Gothic" w:cs="Mangal"/>
                                <w:color w:val="3F3A38"/>
                                <w:spacing w:val="-6"/>
                                <w:kern w:val="1"/>
                                <w:sz w:val="22"/>
                                <w:szCs w:val="22"/>
                                <w:lang w:val="en-GB" w:eastAsia="zh-CN" w:bidi="hi-IN"/>
                              </w:rPr>
                              <w:t>Civil engineering in earthworks, foundations, underground networks, and substations of the No 2 grid building, rolling warehouse, new RM2 mill, new Spooler building and expansion of RM2 mill</w:t>
                            </w:r>
                          </w:p>
                          <w:p w:rsidR="006D6313" w:rsidRPr="00FC4959" w:rsidRDefault="006D6313" w:rsidP="006D6313">
                            <w:pPr>
                              <w:widowControl w:val="0"/>
                              <w:suppressAutoHyphens/>
                              <w:ind w:left="720"/>
                              <w:rPr>
                                <w:rFonts w:ascii="Century Gothic" w:eastAsia="SimSun" w:hAnsi="Century Gothic" w:cs="Mangal"/>
                                <w:color w:val="3F3A38"/>
                                <w:spacing w:val="-6"/>
                                <w:kern w:val="1"/>
                                <w:sz w:val="22"/>
                                <w:szCs w:val="22"/>
                                <w:lang w:val="en-GB" w:eastAsia="zh-CN" w:bidi="hi-IN"/>
                              </w:rPr>
                            </w:pPr>
                          </w:p>
                          <w:p w:rsidR="006D6313" w:rsidRPr="00FC4959" w:rsidRDefault="006D6313" w:rsidP="006D6313">
                            <w:pPr>
                              <w:widowControl w:val="0"/>
                              <w:numPr>
                                <w:ilvl w:val="0"/>
                                <w:numId w:val="2"/>
                              </w:numPr>
                              <w:suppressAutoHyphens/>
                              <w:rPr>
                                <w:rFonts w:ascii="Century Gothic" w:eastAsia="SimSun" w:hAnsi="Century Gothic" w:cs="Mangal"/>
                                <w:color w:val="C00000"/>
                                <w:spacing w:val="-6"/>
                                <w:kern w:val="1"/>
                                <w:sz w:val="22"/>
                                <w:szCs w:val="22"/>
                                <w:lang w:val="en-GB" w:eastAsia="zh-CN" w:bidi="hi-IN"/>
                              </w:rPr>
                            </w:pPr>
                            <w:proofErr w:type="spellStart"/>
                            <w:r w:rsidRPr="00FC4959">
                              <w:rPr>
                                <w:rFonts w:ascii="Century Gothic" w:eastAsia="SimSun" w:hAnsi="Century Gothic" w:cs="Mangal"/>
                                <w:color w:val="C00000"/>
                                <w:spacing w:val="-6"/>
                                <w:kern w:val="1"/>
                                <w:sz w:val="22"/>
                                <w:szCs w:val="22"/>
                                <w:lang w:val="en-GB" w:eastAsia="zh-CN" w:bidi="hi-IN"/>
                              </w:rPr>
                              <w:t>Emek</w:t>
                            </w:r>
                            <w:proofErr w:type="spellEnd"/>
                            <w:r w:rsidRPr="00FC4959">
                              <w:rPr>
                                <w:rFonts w:ascii="Century Gothic" w:eastAsia="SimSun" w:hAnsi="Century Gothic" w:cs="Mangal"/>
                                <w:color w:val="C00000"/>
                                <w:spacing w:val="-6"/>
                                <w:kern w:val="1"/>
                                <w:sz w:val="22"/>
                                <w:szCs w:val="22"/>
                                <w:lang w:val="en-GB" w:eastAsia="zh-CN" w:bidi="hi-IN"/>
                              </w:rPr>
                              <w:t xml:space="preserve"> S.A. – GAS COMPRESSION STATION</w:t>
                            </w:r>
                          </w:p>
                          <w:p w:rsidR="006D6313" w:rsidRPr="00FC4959" w:rsidRDefault="006D6313" w:rsidP="006D6313">
                            <w:pPr>
                              <w:widowControl w:val="0"/>
                              <w:suppressAutoHyphens/>
                              <w:ind w:left="720"/>
                              <w:rPr>
                                <w:rFonts w:ascii="Century Gothic" w:eastAsia="SimSun" w:hAnsi="Century Gothic" w:cs="Mangal"/>
                                <w:color w:val="3F3A38"/>
                                <w:spacing w:val="-6"/>
                                <w:kern w:val="1"/>
                                <w:sz w:val="22"/>
                                <w:szCs w:val="22"/>
                                <w:lang w:val="en-GB" w:eastAsia="zh-CN" w:bidi="hi-IN"/>
                              </w:rPr>
                            </w:pPr>
                            <w:proofErr w:type="gramStart"/>
                            <w:r w:rsidRPr="00FC4959">
                              <w:rPr>
                                <w:rFonts w:ascii="Century Gothic" w:eastAsia="SimSun" w:hAnsi="Century Gothic" w:cs="Mangal"/>
                                <w:color w:val="3F3A38"/>
                                <w:spacing w:val="-6"/>
                                <w:kern w:val="1"/>
                                <w:sz w:val="22"/>
                                <w:szCs w:val="22"/>
                                <w:lang w:val="en-GB" w:eastAsia="zh-CN" w:bidi="hi-IN"/>
                              </w:rPr>
                              <w:t xml:space="preserve">Erection of Gas Compression Station in New </w:t>
                            </w:r>
                            <w:proofErr w:type="spellStart"/>
                            <w:r w:rsidRPr="00FC4959">
                              <w:rPr>
                                <w:rFonts w:ascii="Century Gothic" w:eastAsia="SimSun" w:hAnsi="Century Gothic" w:cs="Mangal"/>
                                <w:color w:val="3F3A38"/>
                                <w:spacing w:val="-6"/>
                                <w:kern w:val="1"/>
                                <w:sz w:val="22"/>
                                <w:szCs w:val="22"/>
                                <w:lang w:val="en-GB" w:eastAsia="zh-CN" w:bidi="hi-IN"/>
                              </w:rPr>
                              <w:t>Messimvria</w:t>
                            </w:r>
                            <w:proofErr w:type="spellEnd"/>
                            <w:r w:rsidRPr="00FC4959">
                              <w:rPr>
                                <w:rFonts w:ascii="Century Gothic" w:eastAsia="SimSun" w:hAnsi="Century Gothic" w:cs="Mangal"/>
                                <w:color w:val="3F3A38"/>
                                <w:spacing w:val="-6"/>
                                <w:kern w:val="1"/>
                                <w:sz w:val="22"/>
                                <w:szCs w:val="22"/>
                                <w:lang w:val="en-GB" w:eastAsia="zh-CN" w:bidi="hi-IN"/>
                              </w:rPr>
                              <w:t>, Thessaloniki.</w:t>
                            </w:r>
                            <w:proofErr w:type="gramEnd"/>
                          </w:p>
                          <w:p w:rsidR="006D6313" w:rsidRPr="00FC4959" w:rsidRDefault="006D6313" w:rsidP="006D6313">
                            <w:pPr>
                              <w:widowControl w:val="0"/>
                              <w:suppressAutoHyphens/>
                              <w:ind w:left="720"/>
                              <w:rPr>
                                <w:rFonts w:ascii="Century Gothic" w:eastAsia="SimSun" w:hAnsi="Century Gothic" w:cs="Mangal"/>
                                <w:color w:val="3F3A38"/>
                                <w:spacing w:val="-6"/>
                                <w:kern w:val="1"/>
                                <w:sz w:val="22"/>
                                <w:szCs w:val="22"/>
                                <w:lang w:val="en-GB" w:eastAsia="zh-CN" w:bidi="hi-IN"/>
                              </w:rPr>
                            </w:pPr>
                          </w:p>
                          <w:p w:rsidR="006D6313" w:rsidRPr="00FC4959" w:rsidRDefault="006D6313" w:rsidP="006D6313">
                            <w:pPr>
                              <w:widowControl w:val="0"/>
                              <w:numPr>
                                <w:ilvl w:val="0"/>
                                <w:numId w:val="2"/>
                              </w:numPr>
                              <w:tabs>
                                <w:tab w:val="left" w:pos="270"/>
                                <w:tab w:val="left" w:pos="360"/>
                              </w:tabs>
                              <w:suppressAutoHyphens/>
                              <w:rPr>
                                <w:rFonts w:ascii="Century Gothic" w:eastAsia="SimSun" w:hAnsi="Century Gothic" w:cs="Mangal"/>
                                <w:color w:val="C00000"/>
                                <w:spacing w:val="-6"/>
                                <w:kern w:val="1"/>
                                <w:sz w:val="22"/>
                                <w:szCs w:val="22"/>
                                <w:lang w:val="en-GB" w:eastAsia="zh-CN" w:bidi="hi-IN"/>
                              </w:rPr>
                            </w:pPr>
                            <w:r w:rsidRPr="00FC4959">
                              <w:rPr>
                                <w:rFonts w:ascii="Century Gothic" w:eastAsia="SimSun" w:hAnsi="Century Gothic" w:cs="Mangal"/>
                                <w:color w:val="C00000"/>
                                <w:spacing w:val="-6"/>
                                <w:kern w:val="1"/>
                                <w:sz w:val="22"/>
                                <w:szCs w:val="22"/>
                                <w:lang w:val="en-GB" w:eastAsia="zh-CN" w:bidi="hi-IN"/>
                              </w:rPr>
                              <w:t xml:space="preserve">J/V </w:t>
                            </w:r>
                            <w:proofErr w:type="spellStart"/>
                            <w:r w:rsidRPr="00FC4959">
                              <w:rPr>
                                <w:rFonts w:ascii="Century Gothic" w:eastAsia="SimSun" w:hAnsi="Century Gothic" w:cs="Mangal"/>
                                <w:color w:val="C00000"/>
                                <w:spacing w:val="-6"/>
                                <w:kern w:val="1"/>
                                <w:sz w:val="22"/>
                                <w:szCs w:val="22"/>
                                <w:lang w:val="en-GB" w:eastAsia="zh-CN" w:bidi="hi-IN"/>
                              </w:rPr>
                              <w:t>Terna</w:t>
                            </w:r>
                            <w:proofErr w:type="spellEnd"/>
                            <w:r w:rsidRPr="00FC4959">
                              <w:rPr>
                                <w:rFonts w:ascii="Century Gothic" w:eastAsia="SimSun" w:hAnsi="Century Gothic" w:cs="Mangal"/>
                                <w:color w:val="C00000"/>
                                <w:spacing w:val="-6"/>
                                <w:kern w:val="1"/>
                                <w:sz w:val="22"/>
                                <w:szCs w:val="22"/>
                                <w:lang w:val="en-GB" w:eastAsia="zh-CN" w:bidi="hi-IN"/>
                              </w:rPr>
                              <w:t xml:space="preserve"> S.A., </w:t>
                            </w:r>
                            <w:proofErr w:type="spellStart"/>
                            <w:r w:rsidRPr="00FC4959">
                              <w:rPr>
                                <w:rFonts w:ascii="Century Gothic" w:eastAsia="SimSun" w:hAnsi="Century Gothic" w:cs="Mangal"/>
                                <w:color w:val="C00000"/>
                                <w:spacing w:val="-6"/>
                                <w:kern w:val="1"/>
                                <w:sz w:val="22"/>
                                <w:szCs w:val="22"/>
                                <w:lang w:val="en-GB" w:eastAsia="zh-CN" w:bidi="hi-IN"/>
                              </w:rPr>
                              <w:t>Salini</w:t>
                            </w:r>
                            <w:proofErr w:type="spellEnd"/>
                            <w:r w:rsidRPr="00FC4959">
                              <w:rPr>
                                <w:rFonts w:ascii="Century Gothic" w:eastAsia="SimSun" w:hAnsi="Century Gothic" w:cs="Mangal"/>
                                <w:color w:val="C00000"/>
                                <w:spacing w:val="-6"/>
                                <w:kern w:val="1"/>
                                <w:sz w:val="22"/>
                                <w:szCs w:val="22"/>
                                <w:lang w:val="en-GB" w:eastAsia="zh-CN" w:bidi="hi-IN"/>
                              </w:rPr>
                              <w:t xml:space="preserve"> </w:t>
                            </w:r>
                            <w:proofErr w:type="spellStart"/>
                            <w:r w:rsidRPr="00FC4959">
                              <w:rPr>
                                <w:rFonts w:ascii="Century Gothic" w:eastAsia="SimSun" w:hAnsi="Century Gothic" w:cs="Mangal"/>
                                <w:color w:val="C00000"/>
                                <w:spacing w:val="-6"/>
                                <w:kern w:val="1"/>
                                <w:sz w:val="22"/>
                                <w:szCs w:val="22"/>
                                <w:lang w:val="en-GB" w:eastAsia="zh-CN" w:bidi="hi-IN"/>
                              </w:rPr>
                              <w:t>Impregilo</w:t>
                            </w:r>
                            <w:proofErr w:type="spellEnd"/>
                            <w:r w:rsidRPr="00FC4959">
                              <w:rPr>
                                <w:rFonts w:ascii="Century Gothic" w:eastAsia="SimSun" w:hAnsi="Century Gothic" w:cs="Mangal"/>
                                <w:color w:val="C00000"/>
                                <w:spacing w:val="-6"/>
                                <w:kern w:val="1"/>
                                <w:sz w:val="22"/>
                                <w:szCs w:val="22"/>
                                <w:lang w:val="en-GB" w:eastAsia="zh-CN" w:bidi="hi-IN"/>
                              </w:rPr>
                              <w:t xml:space="preserve"> S.p.A. – SNFCC </w:t>
                            </w:r>
                          </w:p>
                          <w:p w:rsidR="006D6313" w:rsidRPr="00FC4959" w:rsidRDefault="006D6313" w:rsidP="006D6313">
                            <w:pPr>
                              <w:widowControl w:val="0"/>
                              <w:tabs>
                                <w:tab w:val="left" w:pos="270"/>
                                <w:tab w:val="left" w:pos="360"/>
                              </w:tabs>
                              <w:suppressAutoHyphens/>
                              <w:ind w:left="720"/>
                              <w:rPr>
                                <w:rFonts w:ascii="Century Gothic" w:eastAsia="SimSun" w:hAnsi="Century Gothic" w:cs="Mangal"/>
                                <w:color w:val="3F3A38"/>
                                <w:spacing w:val="-6"/>
                                <w:kern w:val="1"/>
                                <w:sz w:val="22"/>
                                <w:szCs w:val="22"/>
                                <w:lang w:val="en-GB" w:eastAsia="zh-CN" w:bidi="hi-IN"/>
                              </w:rPr>
                            </w:pPr>
                            <w:r w:rsidRPr="00FC4959">
                              <w:rPr>
                                <w:rFonts w:ascii="Century Gothic" w:eastAsia="SimSun" w:hAnsi="Century Gothic" w:cs="Mangal"/>
                                <w:color w:val="3F3A38"/>
                                <w:spacing w:val="-6"/>
                                <w:kern w:val="1"/>
                                <w:sz w:val="22"/>
                                <w:szCs w:val="22"/>
                                <w:lang w:val="en-GB" w:eastAsia="zh-CN" w:bidi="hi-IN"/>
                              </w:rPr>
                              <w:t xml:space="preserve">Construction of Cultural </w:t>
                            </w:r>
                            <w:proofErr w:type="spellStart"/>
                            <w:r w:rsidRPr="00FC4959">
                              <w:rPr>
                                <w:rFonts w:ascii="Century Gothic" w:eastAsia="SimSun" w:hAnsi="Century Gothic" w:cs="Mangal"/>
                                <w:color w:val="3F3A38"/>
                                <w:spacing w:val="-6"/>
                                <w:kern w:val="1"/>
                                <w:sz w:val="22"/>
                                <w:szCs w:val="22"/>
                                <w:lang w:val="en-GB" w:eastAsia="zh-CN" w:bidi="hi-IN"/>
                              </w:rPr>
                              <w:t>Center</w:t>
                            </w:r>
                            <w:proofErr w:type="spellEnd"/>
                            <w:r w:rsidRPr="00FC4959">
                              <w:rPr>
                                <w:rFonts w:ascii="Century Gothic" w:eastAsia="SimSun" w:hAnsi="Century Gothic" w:cs="Mangal"/>
                                <w:color w:val="3F3A38"/>
                                <w:spacing w:val="-6"/>
                                <w:kern w:val="1"/>
                                <w:sz w:val="22"/>
                                <w:szCs w:val="22"/>
                                <w:lang w:val="en-GB" w:eastAsia="zh-CN" w:bidi="hi-IN"/>
                              </w:rPr>
                              <w:t xml:space="preserve"> – Stavros </w:t>
                            </w:r>
                            <w:proofErr w:type="spellStart"/>
                            <w:r w:rsidRPr="00FC4959">
                              <w:rPr>
                                <w:rFonts w:ascii="Century Gothic" w:eastAsia="SimSun" w:hAnsi="Century Gothic" w:cs="Mangal"/>
                                <w:color w:val="3F3A38"/>
                                <w:spacing w:val="-6"/>
                                <w:kern w:val="1"/>
                                <w:sz w:val="22"/>
                                <w:szCs w:val="22"/>
                                <w:lang w:val="en-GB" w:eastAsia="zh-CN" w:bidi="hi-IN"/>
                              </w:rPr>
                              <w:t>Niarxos</w:t>
                            </w:r>
                            <w:proofErr w:type="spellEnd"/>
                            <w:r w:rsidRPr="00FC4959">
                              <w:rPr>
                                <w:rFonts w:ascii="Century Gothic" w:eastAsia="SimSun" w:hAnsi="Century Gothic" w:cs="Mangal"/>
                                <w:color w:val="3F3A38"/>
                                <w:spacing w:val="-6"/>
                                <w:kern w:val="1"/>
                                <w:sz w:val="22"/>
                                <w:szCs w:val="22"/>
                                <w:lang w:val="en-GB" w:eastAsia="zh-CN" w:bidi="hi-IN"/>
                              </w:rPr>
                              <w:t xml:space="preserve"> Foundation, Athens</w:t>
                            </w:r>
                          </w:p>
                          <w:p w:rsidR="006D6313" w:rsidRPr="00FC4959" w:rsidRDefault="006D6313" w:rsidP="006D6313">
                            <w:pPr>
                              <w:widowControl w:val="0"/>
                              <w:tabs>
                                <w:tab w:val="left" w:pos="270"/>
                                <w:tab w:val="left" w:pos="360"/>
                              </w:tabs>
                              <w:suppressAutoHyphens/>
                              <w:ind w:left="720"/>
                              <w:rPr>
                                <w:rFonts w:ascii="Century Gothic" w:eastAsia="SimSun" w:hAnsi="Century Gothic" w:cs="Mangal"/>
                                <w:color w:val="3F3A38"/>
                                <w:spacing w:val="-6"/>
                                <w:kern w:val="1"/>
                                <w:sz w:val="22"/>
                                <w:szCs w:val="22"/>
                                <w:lang w:val="en-GB" w:eastAsia="zh-CN" w:bidi="hi-IN"/>
                              </w:rPr>
                            </w:pPr>
                          </w:p>
                          <w:p w:rsidR="006D6313" w:rsidRPr="00FC4959" w:rsidRDefault="006D6313" w:rsidP="006D6313">
                            <w:pPr>
                              <w:pStyle w:val="ListParagraph"/>
                              <w:widowControl w:val="0"/>
                              <w:numPr>
                                <w:ilvl w:val="0"/>
                                <w:numId w:val="5"/>
                              </w:numPr>
                              <w:tabs>
                                <w:tab w:val="left" w:pos="270"/>
                                <w:tab w:val="left" w:pos="360"/>
                              </w:tabs>
                              <w:suppressAutoHyphens/>
                              <w:rPr>
                                <w:rFonts w:ascii="Century Gothic" w:eastAsia="SimSun" w:hAnsi="Century Gothic" w:cs="Mangal"/>
                                <w:color w:val="C00000"/>
                                <w:spacing w:val="-6"/>
                                <w:kern w:val="1"/>
                                <w:sz w:val="22"/>
                                <w:szCs w:val="22"/>
                                <w:lang w:val="en-GB" w:eastAsia="zh-CN" w:bidi="hi-IN"/>
                              </w:rPr>
                            </w:pPr>
                            <w:r w:rsidRPr="00FC4959">
                              <w:rPr>
                                <w:rFonts w:ascii="Century Gothic" w:eastAsia="SimSun" w:hAnsi="Century Gothic" w:cs="Mangal"/>
                                <w:color w:val="C00000"/>
                                <w:spacing w:val="-6"/>
                                <w:kern w:val="1"/>
                                <w:sz w:val="22"/>
                                <w:szCs w:val="22"/>
                                <w:lang w:val="en-GB" w:eastAsia="zh-CN" w:bidi="hi-IN"/>
                              </w:rPr>
                              <w:t>EMEK S.A. – TSAKONA BRIDGE</w:t>
                            </w:r>
                          </w:p>
                          <w:p w:rsidR="006D6313" w:rsidRPr="00FC4959" w:rsidRDefault="006D6313" w:rsidP="006D6313">
                            <w:pPr>
                              <w:widowControl w:val="0"/>
                              <w:tabs>
                                <w:tab w:val="left" w:pos="270"/>
                                <w:tab w:val="left" w:pos="360"/>
                              </w:tabs>
                              <w:suppressAutoHyphens/>
                              <w:ind w:left="720"/>
                              <w:rPr>
                                <w:rFonts w:ascii="Century Gothic" w:eastAsia="SimSun" w:hAnsi="Century Gothic" w:cs="Mangal"/>
                                <w:color w:val="3F3A38"/>
                                <w:spacing w:val="-6"/>
                                <w:kern w:val="1"/>
                                <w:sz w:val="22"/>
                                <w:szCs w:val="22"/>
                                <w:lang w:val="en-GB" w:eastAsia="zh-CN" w:bidi="hi-IN"/>
                              </w:rPr>
                            </w:pPr>
                            <w:r w:rsidRPr="00FC4959">
                              <w:rPr>
                                <w:rFonts w:ascii="Century Gothic" w:eastAsia="SimSun" w:hAnsi="Century Gothic" w:cs="Mangal"/>
                                <w:color w:val="3F3A38"/>
                                <w:spacing w:val="-6"/>
                                <w:kern w:val="1"/>
                                <w:sz w:val="22"/>
                                <w:szCs w:val="22"/>
                                <w:lang w:val="en-GB" w:eastAsia="zh-CN" w:bidi="hi-IN"/>
                              </w:rPr>
                              <w:t xml:space="preserve">Construction </w:t>
                            </w:r>
                            <w:proofErr w:type="gramStart"/>
                            <w:r w:rsidRPr="00FC4959">
                              <w:rPr>
                                <w:rFonts w:ascii="Century Gothic" w:eastAsia="SimSun" w:hAnsi="Century Gothic" w:cs="Mangal"/>
                                <w:color w:val="3F3A38"/>
                                <w:spacing w:val="-6"/>
                                <w:kern w:val="1"/>
                                <w:sz w:val="22"/>
                                <w:szCs w:val="22"/>
                                <w:lang w:val="en-GB" w:eastAsia="zh-CN" w:bidi="hi-IN"/>
                              </w:rPr>
                              <w:t xml:space="preserve">of  </w:t>
                            </w:r>
                            <w:proofErr w:type="spellStart"/>
                            <w:r w:rsidRPr="00FC4959">
                              <w:rPr>
                                <w:rFonts w:ascii="Century Gothic" w:eastAsia="SimSun" w:hAnsi="Century Gothic" w:cs="Mangal"/>
                                <w:color w:val="3F3A38"/>
                                <w:spacing w:val="-6"/>
                                <w:kern w:val="1"/>
                                <w:sz w:val="22"/>
                                <w:szCs w:val="22"/>
                                <w:lang w:val="en-GB" w:eastAsia="zh-CN" w:bidi="hi-IN"/>
                              </w:rPr>
                              <w:t>Tsakona</w:t>
                            </w:r>
                            <w:proofErr w:type="spellEnd"/>
                            <w:proofErr w:type="gramEnd"/>
                            <w:r w:rsidRPr="00FC4959">
                              <w:rPr>
                                <w:rFonts w:ascii="Century Gothic" w:eastAsia="SimSun" w:hAnsi="Century Gothic" w:cs="Mangal"/>
                                <w:color w:val="3F3A38"/>
                                <w:spacing w:val="-6"/>
                                <w:kern w:val="1"/>
                                <w:sz w:val="22"/>
                                <w:szCs w:val="22"/>
                                <w:lang w:val="en-GB" w:eastAsia="zh-CN" w:bidi="hi-IN"/>
                              </w:rPr>
                              <w:t xml:space="preserve"> Bridge - Kalamata</w:t>
                            </w:r>
                          </w:p>
                          <w:p w:rsidR="008E3F9F" w:rsidRPr="00FC4959" w:rsidRDefault="008E3F9F">
                            <w:pPr>
                              <w:rPr>
                                <w:b/>
                                <w:sz w:val="22"/>
                                <w:szCs w:val="22"/>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4" o:spid="_x0000_s1067" type="#_x0000_t202" style="position:absolute;margin-left:266.2pt;margin-top:7.2pt;width:282.65pt;height:363.7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" filled="f" stroked="f" strokeweight=".5pt">
                <v:textbox>
                  <w:txbxContent>
                    <w:p w:rsidR="00FC4959" w:rsidRPr="00FC4959" w:rsidRDefault="00FC4959" w:rsidP="00FC4959">
                      <w:pPr>
                        <w:widowControl w:val="0"/>
                        <w:numPr>
                          <w:ilvl w:val="0"/>
                          <w:numId w:val="2"/>
                        </w:numPr>
                        <w:suppressAutoHyphens/>
                        <w:rPr>
                          <w:rFonts w:ascii="Century Gothic" w:eastAsia="SimSun" w:hAnsi="Century Gothic" w:cs="Mangal"/>
                          <w:color w:val="C00000"/>
                          <w:spacing w:val="-6"/>
                          <w:kern w:val="1"/>
                          <w:sz w:val="22"/>
                          <w:szCs w:val="22"/>
                          <w:lang w:val="en-GB" w:eastAsia="zh-CN" w:bidi="hi-IN"/>
                        </w:rPr>
                      </w:pPr>
                      <w:proofErr w:type="spellStart"/>
                      <w:r w:rsidRPr="00FC4959">
                        <w:rPr>
                          <w:rFonts w:ascii="Century Gothic" w:eastAsia="SimSun" w:hAnsi="Century Gothic" w:cs="Mangal"/>
                          <w:color w:val="C00000"/>
                          <w:spacing w:val="-6"/>
                          <w:kern w:val="1"/>
                          <w:sz w:val="22"/>
                          <w:szCs w:val="22"/>
                          <w:lang w:val="en-GB" w:eastAsia="zh-CN" w:bidi="hi-IN"/>
                        </w:rPr>
                        <w:t>Emek</w:t>
                      </w:r>
                      <w:proofErr w:type="spellEnd"/>
                      <w:r w:rsidRPr="00FC4959">
                        <w:rPr>
                          <w:rFonts w:ascii="Century Gothic" w:eastAsia="SimSun" w:hAnsi="Century Gothic" w:cs="Mangal"/>
                          <w:color w:val="C00000"/>
                          <w:spacing w:val="-6"/>
                          <w:kern w:val="1"/>
                          <w:sz w:val="22"/>
                          <w:szCs w:val="22"/>
                          <w:lang w:val="en-GB" w:eastAsia="zh-CN" w:bidi="hi-IN"/>
                        </w:rPr>
                        <w:t xml:space="preserve"> S.A. – </w:t>
                      </w:r>
                      <w:proofErr w:type="spellStart"/>
                      <w:r w:rsidRPr="00FC4959">
                        <w:rPr>
                          <w:rFonts w:ascii="Century Gothic" w:eastAsia="SimSun" w:hAnsi="Century Gothic" w:cs="Mangal"/>
                          <w:color w:val="C00000"/>
                          <w:spacing w:val="-6"/>
                          <w:kern w:val="1"/>
                          <w:sz w:val="22"/>
                          <w:szCs w:val="22"/>
                          <w:lang w:val="en-GB" w:eastAsia="zh-CN" w:bidi="hi-IN"/>
                        </w:rPr>
                        <w:t>Halivourgiki</w:t>
                      </w:r>
                      <w:proofErr w:type="spellEnd"/>
                      <w:r w:rsidRPr="00FC4959">
                        <w:rPr>
                          <w:rFonts w:ascii="Century Gothic" w:eastAsia="SimSun" w:hAnsi="Century Gothic" w:cs="Mangal"/>
                          <w:color w:val="C00000"/>
                          <w:spacing w:val="-6"/>
                          <w:kern w:val="1"/>
                          <w:sz w:val="22"/>
                          <w:szCs w:val="22"/>
                          <w:lang w:val="en-GB" w:eastAsia="zh-CN" w:bidi="hi-IN"/>
                        </w:rPr>
                        <w:t xml:space="preserve"> SA – RM2 UNIT &amp; SPOOLER UNIT IN HALIVOURGIKI PLANT</w:t>
                      </w:r>
                    </w:p>
                    <w:p w:rsidR="00FC4959" w:rsidRPr="00FC4959" w:rsidRDefault="00FC4959" w:rsidP="00FC4959">
                      <w:pPr>
                        <w:widowControl w:val="0"/>
                        <w:suppressAutoHyphens/>
                        <w:ind w:left="720"/>
                        <w:jc w:val="both"/>
                        <w:rPr>
                          <w:rFonts w:ascii="Century Gothic" w:eastAsia="SimSun" w:hAnsi="Century Gothic" w:cs="Mangal"/>
                          <w:color w:val="3F3A38"/>
                          <w:spacing w:val="-6"/>
                          <w:kern w:val="1"/>
                          <w:sz w:val="22"/>
                          <w:szCs w:val="22"/>
                          <w:lang w:val="en-GB" w:eastAsia="zh-CN" w:bidi="hi-IN"/>
                        </w:rPr>
                      </w:pPr>
                      <w:r w:rsidRPr="00FC4959">
                        <w:rPr>
                          <w:rFonts w:ascii="Century Gothic" w:eastAsia="SimSun" w:hAnsi="Century Gothic" w:cs="Mangal"/>
                          <w:color w:val="3F3A38"/>
                          <w:spacing w:val="-6"/>
                          <w:kern w:val="1"/>
                          <w:sz w:val="22"/>
                          <w:szCs w:val="22"/>
                          <w:lang w:val="en-GB" w:eastAsia="zh-CN" w:bidi="hi-IN"/>
                        </w:rPr>
                        <w:t xml:space="preserve">Extension of RM2 Unit and Construction of Spooler Unit in </w:t>
                      </w:r>
                      <w:proofErr w:type="spellStart"/>
                      <w:r w:rsidRPr="00FC4959">
                        <w:rPr>
                          <w:rFonts w:ascii="Century Gothic" w:eastAsia="SimSun" w:hAnsi="Century Gothic" w:cs="Mangal"/>
                          <w:color w:val="3F3A38"/>
                          <w:spacing w:val="-6"/>
                          <w:kern w:val="1"/>
                          <w:sz w:val="22"/>
                          <w:szCs w:val="22"/>
                          <w:lang w:val="en-GB" w:eastAsia="zh-CN" w:bidi="hi-IN"/>
                        </w:rPr>
                        <w:t>Halivourgiki</w:t>
                      </w:r>
                      <w:proofErr w:type="spellEnd"/>
                      <w:r w:rsidRPr="00FC4959">
                        <w:rPr>
                          <w:rFonts w:ascii="Century Gothic" w:eastAsia="SimSun" w:hAnsi="Century Gothic" w:cs="Mangal"/>
                          <w:color w:val="3F3A38"/>
                          <w:spacing w:val="-6"/>
                          <w:kern w:val="1"/>
                          <w:sz w:val="22"/>
                          <w:szCs w:val="22"/>
                          <w:lang w:val="en-GB" w:eastAsia="zh-CN" w:bidi="hi-IN"/>
                        </w:rPr>
                        <w:t xml:space="preserve"> Plant, </w:t>
                      </w:r>
                      <w:proofErr w:type="spellStart"/>
                      <w:r w:rsidRPr="00FC4959">
                        <w:rPr>
                          <w:rFonts w:ascii="Century Gothic" w:eastAsia="SimSun" w:hAnsi="Century Gothic" w:cs="Mangal"/>
                          <w:color w:val="3F3A38"/>
                          <w:spacing w:val="-6"/>
                          <w:kern w:val="1"/>
                          <w:sz w:val="22"/>
                          <w:szCs w:val="22"/>
                          <w:lang w:val="en-GB" w:eastAsia="zh-CN" w:bidi="hi-IN"/>
                        </w:rPr>
                        <w:t>Eleysina</w:t>
                      </w:r>
                      <w:proofErr w:type="spellEnd"/>
                    </w:p>
                    <w:p w:rsidR="00FC4959" w:rsidRPr="00FC4959" w:rsidRDefault="00FC4959" w:rsidP="00FC4959">
                      <w:pPr>
                        <w:widowControl w:val="0"/>
                        <w:suppressAutoHyphens/>
                        <w:ind w:left="720"/>
                        <w:jc w:val="both"/>
                        <w:rPr>
                          <w:rFonts w:ascii="Century Gothic" w:eastAsia="SimSun" w:hAnsi="Century Gothic" w:cs="Mangal"/>
                          <w:color w:val="3F3A38"/>
                          <w:spacing w:val="-6"/>
                          <w:kern w:val="1"/>
                          <w:sz w:val="22"/>
                          <w:szCs w:val="22"/>
                          <w:lang w:val="en-GB" w:eastAsia="zh-CN" w:bidi="hi-IN"/>
                        </w:rPr>
                      </w:pPr>
                      <w:r w:rsidRPr="00FC4959">
                        <w:rPr>
                          <w:rFonts w:ascii="Century Gothic" w:eastAsia="SimSun" w:hAnsi="Century Gothic" w:cs="Mangal"/>
                          <w:color w:val="3F3A38"/>
                          <w:spacing w:val="-6"/>
                          <w:kern w:val="1"/>
                          <w:sz w:val="22"/>
                          <w:szCs w:val="22"/>
                          <w:lang w:val="en-GB" w:eastAsia="zh-CN" w:bidi="hi-IN"/>
                        </w:rPr>
                        <w:t>Civil engineering in earthworks, foundations, underground networks, and substations of the No 2 grid building, rolling warehouse, new RM2 mill, new Spooler building and expansion of RM2 mill</w:t>
                      </w:r>
                    </w:p>
                    <w:p w:rsidR="006D6313" w:rsidRPr="00FC4959" w:rsidRDefault="006D6313" w:rsidP="006D6313">
                      <w:pPr>
                        <w:widowControl w:val="0"/>
                        <w:suppressAutoHyphens/>
                        <w:ind w:left="720"/>
                        <w:rPr>
                          <w:rFonts w:ascii="Century Gothic" w:eastAsia="SimSun" w:hAnsi="Century Gothic" w:cs="Mangal"/>
                          <w:color w:val="3F3A38"/>
                          <w:spacing w:val="-6"/>
                          <w:kern w:val="1"/>
                          <w:sz w:val="22"/>
                          <w:szCs w:val="22"/>
                          <w:lang w:val="en-GB" w:eastAsia="zh-CN" w:bidi="hi-IN"/>
                        </w:rPr>
                      </w:pPr>
                    </w:p>
                    <w:p w:rsidR="006D6313" w:rsidRPr="00FC4959" w:rsidRDefault="006D6313" w:rsidP="006D6313">
                      <w:pPr>
                        <w:widowControl w:val="0"/>
                        <w:numPr>
                          <w:ilvl w:val="0"/>
                          <w:numId w:val="2"/>
                        </w:numPr>
                        <w:suppressAutoHyphens/>
                        <w:rPr>
                          <w:rFonts w:ascii="Century Gothic" w:eastAsia="SimSun" w:hAnsi="Century Gothic" w:cs="Mangal"/>
                          <w:color w:val="C00000"/>
                          <w:spacing w:val="-6"/>
                          <w:kern w:val="1"/>
                          <w:sz w:val="22"/>
                          <w:szCs w:val="22"/>
                          <w:lang w:val="en-GB" w:eastAsia="zh-CN" w:bidi="hi-IN"/>
                        </w:rPr>
                      </w:pPr>
                      <w:proofErr w:type="spellStart"/>
                      <w:r w:rsidRPr="00FC4959">
                        <w:rPr>
                          <w:rFonts w:ascii="Century Gothic" w:eastAsia="SimSun" w:hAnsi="Century Gothic" w:cs="Mangal"/>
                          <w:color w:val="C00000"/>
                          <w:spacing w:val="-6"/>
                          <w:kern w:val="1"/>
                          <w:sz w:val="22"/>
                          <w:szCs w:val="22"/>
                          <w:lang w:val="en-GB" w:eastAsia="zh-CN" w:bidi="hi-IN"/>
                        </w:rPr>
                        <w:t>Emek</w:t>
                      </w:r>
                      <w:proofErr w:type="spellEnd"/>
                      <w:r w:rsidRPr="00FC4959">
                        <w:rPr>
                          <w:rFonts w:ascii="Century Gothic" w:eastAsia="SimSun" w:hAnsi="Century Gothic" w:cs="Mangal"/>
                          <w:color w:val="C00000"/>
                          <w:spacing w:val="-6"/>
                          <w:kern w:val="1"/>
                          <w:sz w:val="22"/>
                          <w:szCs w:val="22"/>
                          <w:lang w:val="en-GB" w:eastAsia="zh-CN" w:bidi="hi-IN"/>
                        </w:rPr>
                        <w:t xml:space="preserve"> S.A. – GAS COMPRESSION STATION</w:t>
                      </w:r>
                    </w:p>
                    <w:p w:rsidR="006D6313" w:rsidRPr="00FC4959" w:rsidRDefault="006D6313" w:rsidP="006D6313">
                      <w:pPr>
                        <w:widowControl w:val="0"/>
                        <w:suppressAutoHyphens/>
                        <w:ind w:left="720"/>
                        <w:rPr>
                          <w:rFonts w:ascii="Century Gothic" w:eastAsia="SimSun" w:hAnsi="Century Gothic" w:cs="Mangal"/>
                          <w:color w:val="3F3A38"/>
                          <w:spacing w:val="-6"/>
                          <w:kern w:val="1"/>
                          <w:sz w:val="22"/>
                          <w:szCs w:val="22"/>
                          <w:lang w:val="en-GB" w:eastAsia="zh-CN" w:bidi="hi-IN"/>
                        </w:rPr>
                      </w:pPr>
                      <w:proofErr w:type="gramStart"/>
                      <w:r w:rsidRPr="00FC4959">
                        <w:rPr>
                          <w:rFonts w:ascii="Century Gothic" w:eastAsia="SimSun" w:hAnsi="Century Gothic" w:cs="Mangal"/>
                          <w:color w:val="3F3A38"/>
                          <w:spacing w:val="-6"/>
                          <w:kern w:val="1"/>
                          <w:sz w:val="22"/>
                          <w:szCs w:val="22"/>
                          <w:lang w:val="en-GB" w:eastAsia="zh-CN" w:bidi="hi-IN"/>
                        </w:rPr>
                        <w:t xml:space="preserve">Erection of Gas Compression Station in New </w:t>
                      </w:r>
                      <w:proofErr w:type="spellStart"/>
                      <w:r w:rsidRPr="00FC4959">
                        <w:rPr>
                          <w:rFonts w:ascii="Century Gothic" w:eastAsia="SimSun" w:hAnsi="Century Gothic" w:cs="Mangal"/>
                          <w:color w:val="3F3A38"/>
                          <w:spacing w:val="-6"/>
                          <w:kern w:val="1"/>
                          <w:sz w:val="22"/>
                          <w:szCs w:val="22"/>
                          <w:lang w:val="en-GB" w:eastAsia="zh-CN" w:bidi="hi-IN"/>
                        </w:rPr>
                        <w:t>Messimvria</w:t>
                      </w:r>
                      <w:proofErr w:type="spellEnd"/>
                      <w:r w:rsidRPr="00FC4959">
                        <w:rPr>
                          <w:rFonts w:ascii="Century Gothic" w:eastAsia="SimSun" w:hAnsi="Century Gothic" w:cs="Mangal"/>
                          <w:color w:val="3F3A38"/>
                          <w:spacing w:val="-6"/>
                          <w:kern w:val="1"/>
                          <w:sz w:val="22"/>
                          <w:szCs w:val="22"/>
                          <w:lang w:val="en-GB" w:eastAsia="zh-CN" w:bidi="hi-IN"/>
                        </w:rPr>
                        <w:t>, Thessaloniki.</w:t>
                      </w:r>
                      <w:proofErr w:type="gramEnd"/>
                    </w:p>
                    <w:p w:rsidR="006D6313" w:rsidRPr="00FC4959" w:rsidRDefault="006D6313" w:rsidP="006D6313">
                      <w:pPr>
                        <w:widowControl w:val="0"/>
                        <w:suppressAutoHyphens/>
                        <w:ind w:left="720"/>
                        <w:rPr>
                          <w:rFonts w:ascii="Century Gothic" w:eastAsia="SimSun" w:hAnsi="Century Gothic" w:cs="Mangal"/>
                          <w:color w:val="3F3A38"/>
                          <w:spacing w:val="-6"/>
                          <w:kern w:val="1"/>
                          <w:sz w:val="22"/>
                          <w:szCs w:val="22"/>
                          <w:lang w:val="en-GB" w:eastAsia="zh-CN" w:bidi="hi-IN"/>
                        </w:rPr>
                      </w:pPr>
                    </w:p>
                    <w:p w:rsidR="006D6313" w:rsidRPr="00FC4959" w:rsidRDefault="006D6313" w:rsidP="006D6313">
                      <w:pPr>
                        <w:widowControl w:val="0"/>
                        <w:numPr>
                          <w:ilvl w:val="0"/>
                          <w:numId w:val="2"/>
                        </w:numPr>
                        <w:tabs>
                          <w:tab w:val="left" w:pos="270"/>
                          <w:tab w:val="left" w:pos="360"/>
                        </w:tabs>
                        <w:suppressAutoHyphens/>
                        <w:rPr>
                          <w:rFonts w:ascii="Century Gothic" w:eastAsia="SimSun" w:hAnsi="Century Gothic" w:cs="Mangal"/>
                          <w:color w:val="C00000"/>
                          <w:spacing w:val="-6"/>
                          <w:kern w:val="1"/>
                          <w:sz w:val="22"/>
                          <w:szCs w:val="22"/>
                          <w:lang w:val="en-GB" w:eastAsia="zh-CN" w:bidi="hi-IN"/>
                        </w:rPr>
                      </w:pPr>
                      <w:r w:rsidRPr="00FC4959">
                        <w:rPr>
                          <w:rFonts w:ascii="Century Gothic" w:eastAsia="SimSun" w:hAnsi="Century Gothic" w:cs="Mangal"/>
                          <w:color w:val="C00000"/>
                          <w:spacing w:val="-6"/>
                          <w:kern w:val="1"/>
                          <w:sz w:val="22"/>
                          <w:szCs w:val="22"/>
                          <w:lang w:val="en-GB" w:eastAsia="zh-CN" w:bidi="hi-IN"/>
                        </w:rPr>
                        <w:t xml:space="preserve">J/V </w:t>
                      </w:r>
                      <w:proofErr w:type="spellStart"/>
                      <w:r w:rsidRPr="00FC4959">
                        <w:rPr>
                          <w:rFonts w:ascii="Century Gothic" w:eastAsia="SimSun" w:hAnsi="Century Gothic" w:cs="Mangal"/>
                          <w:color w:val="C00000"/>
                          <w:spacing w:val="-6"/>
                          <w:kern w:val="1"/>
                          <w:sz w:val="22"/>
                          <w:szCs w:val="22"/>
                          <w:lang w:val="en-GB" w:eastAsia="zh-CN" w:bidi="hi-IN"/>
                        </w:rPr>
                        <w:t>Terna</w:t>
                      </w:r>
                      <w:proofErr w:type="spellEnd"/>
                      <w:r w:rsidRPr="00FC4959">
                        <w:rPr>
                          <w:rFonts w:ascii="Century Gothic" w:eastAsia="SimSun" w:hAnsi="Century Gothic" w:cs="Mangal"/>
                          <w:color w:val="C00000"/>
                          <w:spacing w:val="-6"/>
                          <w:kern w:val="1"/>
                          <w:sz w:val="22"/>
                          <w:szCs w:val="22"/>
                          <w:lang w:val="en-GB" w:eastAsia="zh-CN" w:bidi="hi-IN"/>
                        </w:rPr>
                        <w:t xml:space="preserve"> S.A., </w:t>
                      </w:r>
                      <w:proofErr w:type="spellStart"/>
                      <w:r w:rsidRPr="00FC4959">
                        <w:rPr>
                          <w:rFonts w:ascii="Century Gothic" w:eastAsia="SimSun" w:hAnsi="Century Gothic" w:cs="Mangal"/>
                          <w:color w:val="C00000"/>
                          <w:spacing w:val="-6"/>
                          <w:kern w:val="1"/>
                          <w:sz w:val="22"/>
                          <w:szCs w:val="22"/>
                          <w:lang w:val="en-GB" w:eastAsia="zh-CN" w:bidi="hi-IN"/>
                        </w:rPr>
                        <w:t>Salini</w:t>
                      </w:r>
                      <w:proofErr w:type="spellEnd"/>
                      <w:r w:rsidRPr="00FC4959">
                        <w:rPr>
                          <w:rFonts w:ascii="Century Gothic" w:eastAsia="SimSun" w:hAnsi="Century Gothic" w:cs="Mangal"/>
                          <w:color w:val="C00000"/>
                          <w:spacing w:val="-6"/>
                          <w:kern w:val="1"/>
                          <w:sz w:val="22"/>
                          <w:szCs w:val="22"/>
                          <w:lang w:val="en-GB" w:eastAsia="zh-CN" w:bidi="hi-IN"/>
                        </w:rPr>
                        <w:t xml:space="preserve"> </w:t>
                      </w:r>
                      <w:proofErr w:type="spellStart"/>
                      <w:r w:rsidRPr="00FC4959">
                        <w:rPr>
                          <w:rFonts w:ascii="Century Gothic" w:eastAsia="SimSun" w:hAnsi="Century Gothic" w:cs="Mangal"/>
                          <w:color w:val="C00000"/>
                          <w:spacing w:val="-6"/>
                          <w:kern w:val="1"/>
                          <w:sz w:val="22"/>
                          <w:szCs w:val="22"/>
                          <w:lang w:val="en-GB" w:eastAsia="zh-CN" w:bidi="hi-IN"/>
                        </w:rPr>
                        <w:t>Impregilo</w:t>
                      </w:r>
                      <w:proofErr w:type="spellEnd"/>
                      <w:r w:rsidRPr="00FC4959">
                        <w:rPr>
                          <w:rFonts w:ascii="Century Gothic" w:eastAsia="SimSun" w:hAnsi="Century Gothic" w:cs="Mangal"/>
                          <w:color w:val="C00000"/>
                          <w:spacing w:val="-6"/>
                          <w:kern w:val="1"/>
                          <w:sz w:val="22"/>
                          <w:szCs w:val="22"/>
                          <w:lang w:val="en-GB" w:eastAsia="zh-CN" w:bidi="hi-IN"/>
                        </w:rPr>
                        <w:t xml:space="preserve"> </w:t>
                      </w:r>
                      <w:proofErr w:type="spellStart"/>
                      <w:r w:rsidRPr="00FC4959">
                        <w:rPr>
                          <w:rFonts w:ascii="Century Gothic" w:eastAsia="SimSun" w:hAnsi="Century Gothic" w:cs="Mangal"/>
                          <w:color w:val="C00000"/>
                          <w:spacing w:val="-6"/>
                          <w:kern w:val="1"/>
                          <w:sz w:val="22"/>
                          <w:szCs w:val="22"/>
                          <w:lang w:val="en-GB" w:eastAsia="zh-CN" w:bidi="hi-IN"/>
                        </w:rPr>
                        <w:t>S.p.A</w:t>
                      </w:r>
                      <w:proofErr w:type="spellEnd"/>
                      <w:r w:rsidRPr="00FC4959">
                        <w:rPr>
                          <w:rFonts w:ascii="Century Gothic" w:eastAsia="SimSun" w:hAnsi="Century Gothic" w:cs="Mangal"/>
                          <w:color w:val="C00000"/>
                          <w:spacing w:val="-6"/>
                          <w:kern w:val="1"/>
                          <w:sz w:val="22"/>
                          <w:szCs w:val="22"/>
                          <w:lang w:val="en-GB" w:eastAsia="zh-CN" w:bidi="hi-IN"/>
                        </w:rPr>
                        <w:t xml:space="preserve">. – SNFCC </w:t>
                      </w:r>
                    </w:p>
                    <w:p w:rsidR="006D6313" w:rsidRPr="00FC4959" w:rsidRDefault="006D6313" w:rsidP="006D6313">
                      <w:pPr>
                        <w:widowControl w:val="0"/>
                        <w:tabs>
                          <w:tab w:val="left" w:pos="270"/>
                          <w:tab w:val="left" w:pos="360"/>
                        </w:tabs>
                        <w:suppressAutoHyphens/>
                        <w:ind w:left="720"/>
                        <w:rPr>
                          <w:rFonts w:ascii="Century Gothic" w:eastAsia="SimSun" w:hAnsi="Century Gothic" w:cs="Mangal"/>
                          <w:color w:val="3F3A38"/>
                          <w:spacing w:val="-6"/>
                          <w:kern w:val="1"/>
                          <w:sz w:val="22"/>
                          <w:szCs w:val="22"/>
                          <w:lang w:val="en-GB" w:eastAsia="zh-CN" w:bidi="hi-IN"/>
                        </w:rPr>
                      </w:pPr>
                      <w:r w:rsidRPr="00FC4959">
                        <w:rPr>
                          <w:rFonts w:ascii="Century Gothic" w:eastAsia="SimSun" w:hAnsi="Century Gothic" w:cs="Mangal"/>
                          <w:color w:val="3F3A38"/>
                          <w:spacing w:val="-6"/>
                          <w:kern w:val="1"/>
                          <w:sz w:val="22"/>
                          <w:szCs w:val="22"/>
                          <w:lang w:val="en-GB" w:eastAsia="zh-CN" w:bidi="hi-IN"/>
                        </w:rPr>
                        <w:t xml:space="preserve">Construction of Cultural </w:t>
                      </w:r>
                      <w:proofErr w:type="spellStart"/>
                      <w:r w:rsidRPr="00FC4959">
                        <w:rPr>
                          <w:rFonts w:ascii="Century Gothic" w:eastAsia="SimSun" w:hAnsi="Century Gothic" w:cs="Mangal"/>
                          <w:color w:val="3F3A38"/>
                          <w:spacing w:val="-6"/>
                          <w:kern w:val="1"/>
                          <w:sz w:val="22"/>
                          <w:szCs w:val="22"/>
                          <w:lang w:val="en-GB" w:eastAsia="zh-CN" w:bidi="hi-IN"/>
                        </w:rPr>
                        <w:t>Center</w:t>
                      </w:r>
                      <w:proofErr w:type="spellEnd"/>
                      <w:r w:rsidRPr="00FC4959">
                        <w:rPr>
                          <w:rFonts w:ascii="Century Gothic" w:eastAsia="SimSun" w:hAnsi="Century Gothic" w:cs="Mangal"/>
                          <w:color w:val="3F3A38"/>
                          <w:spacing w:val="-6"/>
                          <w:kern w:val="1"/>
                          <w:sz w:val="22"/>
                          <w:szCs w:val="22"/>
                          <w:lang w:val="en-GB" w:eastAsia="zh-CN" w:bidi="hi-IN"/>
                        </w:rPr>
                        <w:t xml:space="preserve"> – Stavros </w:t>
                      </w:r>
                      <w:proofErr w:type="spellStart"/>
                      <w:r w:rsidRPr="00FC4959">
                        <w:rPr>
                          <w:rFonts w:ascii="Century Gothic" w:eastAsia="SimSun" w:hAnsi="Century Gothic" w:cs="Mangal"/>
                          <w:color w:val="3F3A38"/>
                          <w:spacing w:val="-6"/>
                          <w:kern w:val="1"/>
                          <w:sz w:val="22"/>
                          <w:szCs w:val="22"/>
                          <w:lang w:val="en-GB" w:eastAsia="zh-CN" w:bidi="hi-IN"/>
                        </w:rPr>
                        <w:t>Niarxos</w:t>
                      </w:r>
                      <w:proofErr w:type="spellEnd"/>
                      <w:r w:rsidRPr="00FC4959">
                        <w:rPr>
                          <w:rFonts w:ascii="Century Gothic" w:eastAsia="SimSun" w:hAnsi="Century Gothic" w:cs="Mangal"/>
                          <w:color w:val="3F3A38"/>
                          <w:spacing w:val="-6"/>
                          <w:kern w:val="1"/>
                          <w:sz w:val="22"/>
                          <w:szCs w:val="22"/>
                          <w:lang w:val="en-GB" w:eastAsia="zh-CN" w:bidi="hi-IN"/>
                        </w:rPr>
                        <w:t xml:space="preserve"> Foundation, Athens</w:t>
                      </w:r>
                    </w:p>
                    <w:p w:rsidR="006D6313" w:rsidRPr="00FC4959" w:rsidRDefault="006D6313" w:rsidP="006D6313">
                      <w:pPr>
                        <w:widowControl w:val="0"/>
                        <w:tabs>
                          <w:tab w:val="left" w:pos="270"/>
                          <w:tab w:val="left" w:pos="360"/>
                        </w:tabs>
                        <w:suppressAutoHyphens/>
                        <w:ind w:left="720"/>
                        <w:rPr>
                          <w:rFonts w:ascii="Century Gothic" w:eastAsia="SimSun" w:hAnsi="Century Gothic" w:cs="Mangal"/>
                          <w:color w:val="3F3A38"/>
                          <w:spacing w:val="-6"/>
                          <w:kern w:val="1"/>
                          <w:sz w:val="22"/>
                          <w:szCs w:val="22"/>
                          <w:lang w:val="en-GB" w:eastAsia="zh-CN" w:bidi="hi-IN"/>
                        </w:rPr>
                      </w:pPr>
                    </w:p>
                    <w:p w:rsidR="006D6313" w:rsidRPr="00FC4959" w:rsidRDefault="006D6313" w:rsidP="006D6313">
                      <w:pPr>
                        <w:pStyle w:val="ListParagraph"/>
                        <w:widowControl w:val="0"/>
                        <w:numPr>
                          <w:ilvl w:val="0"/>
                          <w:numId w:val="5"/>
                        </w:numPr>
                        <w:tabs>
                          <w:tab w:val="left" w:pos="270"/>
                          <w:tab w:val="left" w:pos="360"/>
                        </w:tabs>
                        <w:suppressAutoHyphens/>
                        <w:rPr>
                          <w:rFonts w:ascii="Century Gothic" w:eastAsia="SimSun" w:hAnsi="Century Gothic" w:cs="Mangal"/>
                          <w:color w:val="C00000"/>
                          <w:spacing w:val="-6"/>
                          <w:kern w:val="1"/>
                          <w:sz w:val="22"/>
                          <w:szCs w:val="22"/>
                          <w:lang w:val="en-GB" w:eastAsia="zh-CN" w:bidi="hi-IN"/>
                        </w:rPr>
                      </w:pPr>
                      <w:r w:rsidRPr="00FC4959">
                        <w:rPr>
                          <w:rFonts w:ascii="Century Gothic" w:eastAsia="SimSun" w:hAnsi="Century Gothic" w:cs="Mangal"/>
                          <w:color w:val="C00000"/>
                          <w:spacing w:val="-6"/>
                          <w:kern w:val="1"/>
                          <w:sz w:val="22"/>
                          <w:szCs w:val="22"/>
                          <w:lang w:val="en-GB" w:eastAsia="zh-CN" w:bidi="hi-IN"/>
                        </w:rPr>
                        <w:t>EMEK S.A. – TSAKONA BRIDGE</w:t>
                      </w:r>
                    </w:p>
                    <w:p w:rsidR="006D6313" w:rsidRPr="00FC4959" w:rsidRDefault="006D6313" w:rsidP="006D6313">
                      <w:pPr>
                        <w:widowControl w:val="0"/>
                        <w:tabs>
                          <w:tab w:val="left" w:pos="270"/>
                          <w:tab w:val="left" w:pos="360"/>
                        </w:tabs>
                        <w:suppressAutoHyphens/>
                        <w:ind w:left="720"/>
                        <w:rPr>
                          <w:rFonts w:ascii="Century Gothic" w:eastAsia="SimSun" w:hAnsi="Century Gothic" w:cs="Mangal"/>
                          <w:color w:val="3F3A38"/>
                          <w:spacing w:val="-6"/>
                          <w:kern w:val="1"/>
                          <w:sz w:val="22"/>
                          <w:szCs w:val="22"/>
                          <w:lang w:val="en-GB" w:eastAsia="zh-CN" w:bidi="hi-IN"/>
                        </w:rPr>
                      </w:pPr>
                      <w:r w:rsidRPr="00FC4959">
                        <w:rPr>
                          <w:rFonts w:ascii="Century Gothic" w:eastAsia="SimSun" w:hAnsi="Century Gothic" w:cs="Mangal"/>
                          <w:color w:val="3F3A38"/>
                          <w:spacing w:val="-6"/>
                          <w:kern w:val="1"/>
                          <w:sz w:val="22"/>
                          <w:szCs w:val="22"/>
                          <w:lang w:val="en-GB" w:eastAsia="zh-CN" w:bidi="hi-IN"/>
                        </w:rPr>
                        <w:t xml:space="preserve">Construction </w:t>
                      </w:r>
                      <w:proofErr w:type="gramStart"/>
                      <w:r w:rsidRPr="00FC4959">
                        <w:rPr>
                          <w:rFonts w:ascii="Century Gothic" w:eastAsia="SimSun" w:hAnsi="Century Gothic" w:cs="Mangal"/>
                          <w:color w:val="3F3A38"/>
                          <w:spacing w:val="-6"/>
                          <w:kern w:val="1"/>
                          <w:sz w:val="22"/>
                          <w:szCs w:val="22"/>
                          <w:lang w:val="en-GB" w:eastAsia="zh-CN" w:bidi="hi-IN"/>
                        </w:rPr>
                        <w:t xml:space="preserve">of  </w:t>
                      </w:r>
                      <w:proofErr w:type="spellStart"/>
                      <w:r w:rsidRPr="00FC4959">
                        <w:rPr>
                          <w:rFonts w:ascii="Century Gothic" w:eastAsia="SimSun" w:hAnsi="Century Gothic" w:cs="Mangal"/>
                          <w:color w:val="3F3A38"/>
                          <w:spacing w:val="-6"/>
                          <w:kern w:val="1"/>
                          <w:sz w:val="22"/>
                          <w:szCs w:val="22"/>
                          <w:lang w:val="en-GB" w:eastAsia="zh-CN" w:bidi="hi-IN"/>
                        </w:rPr>
                        <w:t>Tsakona</w:t>
                      </w:r>
                      <w:proofErr w:type="spellEnd"/>
                      <w:proofErr w:type="gramEnd"/>
                      <w:r w:rsidRPr="00FC4959">
                        <w:rPr>
                          <w:rFonts w:ascii="Century Gothic" w:eastAsia="SimSun" w:hAnsi="Century Gothic" w:cs="Mangal"/>
                          <w:color w:val="3F3A38"/>
                          <w:spacing w:val="-6"/>
                          <w:kern w:val="1"/>
                          <w:sz w:val="22"/>
                          <w:szCs w:val="22"/>
                          <w:lang w:val="en-GB" w:eastAsia="zh-CN" w:bidi="hi-IN"/>
                        </w:rPr>
                        <w:t xml:space="preserve"> Bridge - Kalamata</w:t>
                      </w:r>
                    </w:p>
                    <w:p w:rsidR="008E3F9F" w:rsidRPr="00FC4959" w:rsidRDefault="008E3F9F">
                      <w:pPr>
                        <w:rPr>
                          <w:b/>
                          <w:sz w:val="22"/>
                          <w:szCs w:val="22"/>
                          <w:lang w:val="en-GB"/>
                        </w:rPr>
                      </w:pPr>
                    </w:p>
                  </w:txbxContent>
                </v:textbox>
              </v:shape>
            </w:pict>
          </mc:Fallback>
        </mc:AlternateContent>
      </w:r>
    </w:p>
    <w:p w:rsidR="00B204C4" w:rsidRDefault="006D6313">
      <w:pPr>
        <w:spacing w:line="200" w:lineRule="exact"/>
      </w:pPr>
      <w:r>
        <w:rPr>
          <w:noProof/>
          <w:lang w:val="el-GR" w:eastAsia="el-GR"/>
        </w:rPr>
        <mc:AlternateContent>
          <mc:Choice Requires="wps">
            <w:drawing>
              <wp:anchor distT="0" distB="0" distL="114300" distR="114300" simplePos="0" relativeHeight="251762688" behindDoc="1" locked="0" layoutInCell="1" allowOverlap="1" wp14:anchorId="7EAC8F6E" wp14:editId="3D075B4F">
                <wp:simplePos x="0" y="0"/>
                <wp:positionH relativeFrom="column">
                  <wp:posOffset>-44038</wp:posOffset>
                </wp:positionH>
                <wp:positionV relativeFrom="paragraph">
                  <wp:posOffset>2243</wp:posOffset>
                </wp:positionV>
                <wp:extent cx="3562350" cy="5320146"/>
                <wp:effectExtent l="0" t="0" r="0" b="0"/>
                <wp:wrapNone/>
                <wp:docPr id="323" name="Text Box 323"/>
                <wp:cNvGraphicFramePr/>
                <a:graphic xmlns:a="http://schemas.openxmlformats.org/drawingml/2006/main">
                  <a:graphicData uri="http://schemas.microsoft.com/office/word/2010/wordprocessingShape">
                    <wps:wsp>
                      <wps:cNvSpPr txBox="1"/>
                      <wps:spPr>
                        <a:xfrm>
                          <a:off x="0" y="0"/>
                          <a:ext cx="3562350" cy="53201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6313" w:rsidRPr="00FC4959" w:rsidRDefault="006D6313" w:rsidP="006D6313">
                            <w:pPr>
                              <w:widowControl w:val="0"/>
                              <w:numPr>
                                <w:ilvl w:val="0"/>
                                <w:numId w:val="2"/>
                              </w:numPr>
                              <w:suppressAutoHyphens/>
                              <w:rPr>
                                <w:rFonts w:ascii="Century Gothic" w:eastAsia="SimSun" w:hAnsi="Century Gothic" w:cs="Mangal"/>
                                <w:color w:val="C00000"/>
                                <w:spacing w:val="-6"/>
                                <w:kern w:val="1"/>
                                <w:sz w:val="22"/>
                                <w:szCs w:val="22"/>
                                <w:lang w:val="en-GB" w:eastAsia="zh-CN" w:bidi="hi-IN"/>
                              </w:rPr>
                            </w:pPr>
                            <w:proofErr w:type="spellStart"/>
                            <w:r w:rsidRPr="00FC4959">
                              <w:rPr>
                                <w:rFonts w:ascii="Century Gothic" w:eastAsia="SimSun" w:hAnsi="Century Gothic" w:cs="Mangal"/>
                                <w:color w:val="C00000"/>
                                <w:spacing w:val="-6"/>
                                <w:kern w:val="1"/>
                                <w:sz w:val="22"/>
                                <w:szCs w:val="22"/>
                                <w:lang w:val="en-GB" w:eastAsia="zh-CN" w:bidi="hi-IN"/>
                              </w:rPr>
                              <w:t>Intrakat</w:t>
                            </w:r>
                            <w:proofErr w:type="spellEnd"/>
                            <w:r w:rsidRPr="00FC4959">
                              <w:rPr>
                                <w:rFonts w:ascii="Century Gothic" w:eastAsia="SimSun" w:hAnsi="Century Gothic" w:cs="Mangal"/>
                                <w:color w:val="C00000"/>
                                <w:spacing w:val="-6"/>
                                <w:kern w:val="1"/>
                                <w:sz w:val="22"/>
                                <w:szCs w:val="22"/>
                                <w:lang w:val="en-GB" w:eastAsia="zh-CN" w:bidi="hi-IN"/>
                              </w:rPr>
                              <w:t xml:space="preserve"> S.A. – 5 NEW SILOS AT HALYPS CEMENT INDUSTRY</w:t>
                            </w:r>
                          </w:p>
                          <w:p w:rsidR="006D6313" w:rsidRPr="00FC4959" w:rsidRDefault="006D6313" w:rsidP="006D6313">
                            <w:pPr>
                              <w:widowControl w:val="0"/>
                              <w:suppressAutoHyphens/>
                              <w:ind w:left="720"/>
                              <w:rPr>
                                <w:rFonts w:ascii="Century Gothic" w:eastAsia="SimSun" w:hAnsi="Century Gothic" w:cs="Mangal"/>
                                <w:color w:val="1593CB"/>
                                <w:spacing w:val="-6"/>
                                <w:kern w:val="1"/>
                                <w:sz w:val="22"/>
                                <w:szCs w:val="22"/>
                                <w:lang w:val="en-GB" w:eastAsia="zh-CN" w:bidi="hi-IN"/>
                              </w:rPr>
                            </w:pPr>
                            <w:r w:rsidRPr="00FC4959">
                              <w:rPr>
                                <w:rFonts w:ascii="Century Gothic" w:eastAsia="SimSun" w:hAnsi="Century Gothic" w:cs="Mangal"/>
                                <w:color w:val="3F3A38"/>
                                <w:spacing w:val="-6"/>
                                <w:kern w:val="1"/>
                                <w:sz w:val="22"/>
                                <w:szCs w:val="22"/>
                                <w:lang w:val="en-GB" w:eastAsia="zh-CN" w:bidi="hi-IN"/>
                              </w:rPr>
                              <w:t xml:space="preserve">Construction of 5 new Silos in the area of </w:t>
                            </w:r>
                            <w:proofErr w:type="spellStart"/>
                            <w:r w:rsidRPr="00FC4959">
                              <w:rPr>
                                <w:rFonts w:ascii="Century Gothic" w:eastAsia="SimSun" w:hAnsi="Century Gothic" w:cs="Mangal"/>
                                <w:color w:val="3F3A38"/>
                                <w:spacing w:val="-6"/>
                                <w:kern w:val="1"/>
                                <w:sz w:val="22"/>
                                <w:szCs w:val="22"/>
                                <w:lang w:val="en-GB" w:eastAsia="zh-CN" w:bidi="hi-IN"/>
                              </w:rPr>
                              <w:t>Halyps</w:t>
                            </w:r>
                            <w:proofErr w:type="spellEnd"/>
                            <w:r w:rsidRPr="00FC4959">
                              <w:rPr>
                                <w:rFonts w:ascii="Century Gothic" w:eastAsia="SimSun" w:hAnsi="Century Gothic" w:cs="Mangal"/>
                                <w:color w:val="3F3A38"/>
                                <w:spacing w:val="-6"/>
                                <w:kern w:val="1"/>
                                <w:sz w:val="22"/>
                                <w:szCs w:val="22"/>
                                <w:lang w:val="en-GB" w:eastAsia="zh-CN" w:bidi="hi-IN"/>
                              </w:rPr>
                              <w:t xml:space="preserve"> Cement Industry in </w:t>
                            </w:r>
                            <w:proofErr w:type="spellStart"/>
                            <w:r w:rsidRPr="00FC4959">
                              <w:rPr>
                                <w:rFonts w:ascii="Century Gothic" w:eastAsia="SimSun" w:hAnsi="Century Gothic" w:cs="Mangal"/>
                                <w:color w:val="3F3A38"/>
                                <w:spacing w:val="-6"/>
                                <w:kern w:val="1"/>
                                <w:sz w:val="22"/>
                                <w:szCs w:val="22"/>
                                <w:lang w:val="en-GB" w:eastAsia="zh-CN" w:bidi="hi-IN"/>
                              </w:rPr>
                              <w:t>Aspropyrgos</w:t>
                            </w:r>
                            <w:proofErr w:type="spellEnd"/>
                            <w:r w:rsidRPr="00FC4959">
                              <w:rPr>
                                <w:rFonts w:ascii="Century Gothic" w:eastAsia="SimSun" w:hAnsi="Century Gothic" w:cs="Mangal"/>
                                <w:color w:val="3F3A38"/>
                                <w:spacing w:val="-6"/>
                                <w:kern w:val="1"/>
                                <w:sz w:val="22"/>
                                <w:szCs w:val="22"/>
                                <w:lang w:val="en-GB" w:eastAsia="zh-CN" w:bidi="hi-IN"/>
                              </w:rPr>
                              <w:t xml:space="preserve">, </w:t>
                            </w:r>
                            <w:proofErr w:type="spellStart"/>
                            <w:r w:rsidRPr="00FC4959">
                              <w:rPr>
                                <w:rFonts w:ascii="Century Gothic" w:eastAsia="SimSun" w:hAnsi="Century Gothic" w:cs="Mangal"/>
                                <w:color w:val="3F3A38"/>
                                <w:spacing w:val="-6"/>
                                <w:kern w:val="1"/>
                                <w:sz w:val="22"/>
                                <w:szCs w:val="22"/>
                                <w:lang w:val="en-GB" w:eastAsia="zh-CN" w:bidi="hi-IN"/>
                              </w:rPr>
                              <w:t>Attiki</w:t>
                            </w:r>
                            <w:proofErr w:type="spellEnd"/>
                          </w:p>
                          <w:p w:rsidR="006D6313" w:rsidRPr="00FC4959" w:rsidRDefault="006D6313" w:rsidP="006D6313">
                            <w:pPr>
                              <w:widowControl w:val="0"/>
                              <w:suppressAutoHyphens/>
                              <w:ind w:left="720"/>
                              <w:rPr>
                                <w:rFonts w:ascii="Century Gothic" w:eastAsia="SimSun" w:hAnsi="Century Gothic" w:cs="Mangal"/>
                                <w:color w:val="C00000"/>
                                <w:spacing w:val="-6"/>
                                <w:kern w:val="1"/>
                                <w:sz w:val="22"/>
                                <w:szCs w:val="22"/>
                                <w:lang w:val="en-GB" w:eastAsia="zh-CN" w:bidi="hi-IN"/>
                              </w:rPr>
                            </w:pPr>
                          </w:p>
                          <w:p w:rsidR="006D6313" w:rsidRPr="00FC4959" w:rsidRDefault="006D6313" w:rsidP="006D6313">
                            <w:pPr>
                              <w:widowControl w:val="0"/>
                              <w:numPr>
                                <w:ilvl w:val="0"/>
                                <w:numId w:val="2"/>
                              </w:numPr>
                              <w:suppressAutoHyphens/>
                              <w:rPr>
                                <w:rFonts w:ascii="Century Gothic" w:eastAsia="SimSun" w:hAnsi="Century Gothic" w:cs="Mangal"/>
                                <w:color w:val="C00000"/>
                                <w:spacing w:val="-6"/>
                                <w:kern w:val="1"/>
                                <w:sz w:val="22"/>
                                <w:szCs w:val="22"/>
                                <w:lang w:val="en-GB" w:eastAsia="zh-CN" w:bidi="hi-IN"/>
                              </w:rPr>
                            </w:pPr>
                            <w:proofErr w:type="spellStart"/>
                            <w:r w:rsidRPr="00FC4959">
                              <w:rPr>
                                <w:rFonts w:ascii="Century Gothic" w:eastAsia="SimSun" w:hAnsi="Century Gothic" w:cs="Mangal"/>
                                <w:color w:val="C00000"/>
                                <w:spacing w:val="-6"/>
                                <w:kern w:val="1"/>
                                <w:sz w:val="22"/>
                                <w:szCs w:val="22"/>
                                <w:lang w:val="en-GB" w:eastAsia="zh-CN" w:bidi="hi-IN"/>
                              </w:rPr>
                              <w:t>Terna</w:t>
                            </w:r>
                            <w:proofErr w:type="spellEnd"/>
                            <w:r w:rsidRPr="00FC4959">
                              <w:rPr>
                                <w:rFonts w:ascii="Century Gothic" w:eastAsia="SimSun" w:hAnsi="Century Gothic" w:cs="Mangal"/>
                                <w:color w:val="C00000"/>
                                <w:spacing w:val="-6"/>
                                <w:kern w:val="1"/>
                                <w:sz w:val="22"/>
                                <w:szCs w:val="22"/>
                                <w:lang w:val="en-GB" w:eastAsia="zh-CN" w:bidi="hi-IN"/>
                              </w:rPr>
                              <w:t xml:space="preserve"> S.A. – UNIT V MEGALOPOLIS</w:t>
                            </w:r>
                          </w:p>
                          <w:p w:rsidR="006D6313" w:rsidRPr="00FC4959" w:rsidRDefault="006D6313" w:rsidP="006D6313">
                            <w:pPr>
                              <w:widowControl w:val="0"/>
                              <w:suppressAutoHyphens/>
                              <w:ind w:left="720"/>
                              <w:rPr>
                                <w:rFonts w:ascii="Century Gothic" w:eastAsia="SimSun" w:hAnsi="Century Gothic" w:cs="Mangal"/>
                                <w:color w:val="1593CB"/>
                                <w:spacing w:val="-6"/>
                                <w:kern w:val="1"/>
                                <w:sz w:val="22"/>
                                <w:szCs w:val="22"/>
                                <w:lang w:val="en-GB" w:eastAsia="zh-CN" w:bidi="hi-IN"/>
                              </w:rPr>
                            </w:pPr>
                            <w:r w:rsidRPr="00FC4959">
                              <w:rPr>
                                <w:rFonts w:ascii="Century Gothic" w:eastAsia="SimSun" w:hAnsi="Century Gothic" w:cs="Mangal"/>
                                <w:color w:val="3F3A38"/>
                                <w:spacing w:val="-6"/>
                                <w:kern w:val="1"/>
                                <w:sz w:val="22"/>
                                <w:szCs w:val="22"/>
                                <w:lang w:val="en-GB" w:eastAsia="zh-CN" w:bidi="hi-IN"/>
                              </w:rPr>
                              <w:t>Construction survey into the construction of Unit V – PPC Megalopolis</w:t>
                            </w:r>
                          </w:p>
                          <w:p w:rsidR="006D6313" w:rsidRPr="00FC4959" w:rsidRDefault="006D6313" w:rsidP="006D6313">
                            <w:pPr>
                              <w:widowControl w:val="0"/>
                              <w:suppressAutoHyphens/>
                              <w:rPr>
                                <w:rFonts w:ascii="Century Gothic" w:eastAsia="SimSun" w:hAnsi="Century Gothic" w:cs="Mangal"/>
                                <w:color w:val="C00000"/>
                                <w:spacing w:val="-6"/>
                                <w:kern w:val="1"/>
                                <w:sz w:val="22"/>
                                <w:szCs w:val="22"/>
                                <w:lang w:eastAsia="zh-CN" w:bidi="hi-IN"/>
                              </w:rPr>
                            </w:pPr>
                          </w:p>
                          <w:p w:rsidR="006D6313" w:rsidRPr="00FC4959" w:rsidRDefault="006D6313" w:rsidP="006D6313">
                            <w:pPr>
                              <w:widowControl w:val="0"/>
                              <w:numPr>
                                <w:ilvl w:val="0"/>
                                <w:numId w:val="2"/>
                              </w:numPr>
                              <w:suppressAutoHyphens/>
                              <w:rPr>
                                <w:rFonts w:ascii="Century Gothic" w:eastAsia="SimSun" w:hAnsi="Century Gothic" w:cs="Mangal"/>
                                <w:color w:val="C00000"/>
                                <w:spacing w:val="-6"/>
                                <w:kern w:val="1"/>
                                <w:sz w:val="22"/>
                                <w:szCs w:val="22"/>
                                <w:lang w:val="en-GB" w:eastAsia="zh-CN" w:bidi="hi-IN"/>
                              </w:rPr>
                            </w:pPr>
                            <w:r w:rsidRPr="00FC4959">
                              <w:rPr>
                                <w:rFonts w:ascii="Century Gothic" w:eastAsia="SimSun" w:hAnsi="Century Gothic" w:cs="Mangal"/>
                                <w:color w:val="C00000"/>
                                <w:spacing w:val="-6"/>
                                <w:kern w:val="1"/>
                                <w:sz w:val="22"/>
                                <w:szCs w:val="22"/>
                                <w:lang w:val="en-GB" w:eastAsia="zh-CN" w:bidi="hi-IN"/>
                              </w:rPr>
                              <w:t>Power Alstom Italia S.p.A.  – UNIT III MEGALOPOLIS</w:t>
                            </w:r>
                          </w:p>
                          <w:p w:rsidR="006D6313" w:rsidRPr="00FC4959" w:rsidRDefault="006D6313" w:rsidP="006D6313">
                            <w:pPr>
                              <w:widowControl w:val="0"/>
                              <w:suppressAutoHyphens/>
                              <w:ind w:left="720"/>
                              <w:rPr>
                                <w:rFonts w:ascii="Century Gothic" w:eastAsia="SimSun" w:hAnsi="Century Gothic" w:cs="Mangal"/>
                                <w:color w:val="3F3A38"/>
                                <w:spacing w:val="-6"/>
                                <w:kern w:val="1"/>
                                <w:sz w:val="22"/>
                                <w:szCs w:val="22"/>
                                <w:lang w:val="en-GB" w:eastAsia="zh-CN" w:bidi="hi-IN"/>
                              </w:rPr>
                            </w:pPr>
                            <w:r w:rsidRPr="00FC4959">
                              <w:rPr>
                                <w:rFonts w:ascii="Century Gothic" w:eastAsia="SimSun" w:hAnsi="Century Gothic" w:cs="Mangal"/>
                                <w:color w:val="3F3A38"/>
                                <w:spacing w:val="-6"/>
                                <w:kern w:val="1"/>
                                <w:sz w:val="22"/>
                                <w:szCs w:val="22"/>
                                <w:lang w:val="en-GB" w:eastAsia="zh-CN" w:bidi="hi-IN"/>
                              </w:rPr>
                              <w:t xml:space="preserve">Construction of WFGD Unit III at Megalopolis Site </w:t>
                            </w:r>
                          </w:p>
                          <w:p w:rsidR="006D6313" w:rsidRPr="00FC4959" w:rsidRDefault="006D6313" w:rsidP="006D6313">
                            <w:pPr>
                              <w:widowControl w:val="0"/>
                              <w:suppressAutoHyphens/>
                              <w:ind w:left="720"/>
                              <w:rPr>
                                <w:rFonts w:ascii="Century Gothic" w:eastAsia="SimSun" w:hAnsi="Century Gothic" w:cs="Mangal"/>
                                <w:color w:val="3F3A38"/>
                                <w:spacing w:val="-6"/>
                                <w:kern w:val="1"/>
                                <w:sz w:val="22"/>
                                <w:szCs w:val="22"/>
                                <w:lang w:val="en-GB" w:eastAsia="zh-CN" w:bidi="hi-IN"/>
                              </w:rPr>
                            </w:pPr>
                          </w:p>
                          <w:p w:rsidR="006D6313" w:rsidRPr="00FC4959" w:rsidRDefault="006D6313" w:rsidP="006D6313">
                            <w:pPr>
                              <w:widowControl w:val="0"/>
                              <w:numPr>
                                <w:ilvl w:val="0"/>
                                <w:numId w:val="2"/>
                              </w:numPr>
                              <w:suppressAutoHyphens/>
                              <w:rPr>
                                <w:rFonts w:ascii="Century Gothic" w:eastAsia="SimSun" w:hAnsi="Century Gothic" w:cs="Mangal"/>
                                <w:color w:val="C00000"/>
                                <w:spacing w:val="-6"/>
                                <w:kern w:val="1"/>
                                <w:sz w:val="22"/>
                                <w:szCs w:val="22"/>
                                <w:lang w:eastAsia="zh-CN" w:bidi="hi-IN"/>
                              </w:rPr>
                            </w:pPr>
                            <w:proofErr w:type="spellStart"/>
                            <w:r w:rsidRPr="00FC4959">
                              <w:rPr>
                                <w:rFonts w:ascii="Century Gothic" w:eastAsia="SimSun" w:hAnsi="Century Gothic" w:cs="Mangal"/>
                                <w:color w:val="C00000"/>
                                <w:spacing w:val="-6"/>
                                <w:kern w:val="1"/>
                                <w:sz w:val="22"/>
                                <w:szCs w:val="22"/>
                                <w:lang w:eastAsia="zh-CN" w:bidi="hi-IN"/>
                              </w:rPr>
                              <w:t>Emek</w:t>
                            </w:r>
                            <w:proofErr w:type="spellEnd"/>
                            <w:r w:rsidRPr="00FC4959">
                              <w:rPr>
                                <w:rFonts w:ascii="Century Gothic" w:eastAsia="SimSun" w:hAnsi="Century Gothic" w:cs="Mangal"/>
                                <w:color w:val="C00000"/>
                                <w:spacing w:val="-6"/>
                                <w:kern w:val="1"/>
                                <w:sz w:val="22"/>
                                <w:szCs w:val="22"/>
                                <w:lang w:eastAsia="zh-CN" w:bidi="hi-IN"/>
                              </w:rPr>
                              <w:t xml:space="preserve"> S.A. – WIND TURBIN TOWERS</w:t>
                            </w:r>
                          </w:p>
                          <w:p w:rsidR="006D6313" w:rsidRPr="00FC4959" w:rsidRDefault="006D6313" w:rsidP="006D6313">
                            <w:pPr>
                              <w:widowControl w:val="0"/>
                              <w:suppressAutoHyphens/>
                              <w:ind w:left="720"/>
                              <w:rPr>
                                <w:rFonts w:ascii="Century Gothic" w:eastAsia="SimSun" w:hAnsi="Century Gothic" w:cs="Mangal"/>
                                <w:color w:val="3F3A38"/>
                                <w:spacing w:val="-6"/>
                                <w:kern w:val="1"/>
                                <w:sz w:val="22"/>
                                <w:szCs w:val="22"/>
                                <w:lang w:val="en-GB" w:eastAsia="zh-CN" w:bidi="hi-IN"/>
                              </w:rPr>
                            </w:pPr>
                            <w:r w:rsidRPr="00FC4959">
                              <w:rPr>
                                <w:rFonts w:ascii="Century Gothic" w:eastAsia="SimSun" w:hAnsi="Century Gothic" w:cs="Mangal"/>
                                <w:color w:val="3F3A38"/>
                                <w:spacing w:val="-6"/>
                                <w:kern w:val="1"/>
                                <w:sz w:val="22"/>
                                <w:szCs w:val="22"/>
                                <w:lang w:val="en-GB" w:eastAsia="zh-CN" w:bidi="hi-IN"/>
                              </w:rPr>
                              <w:t xml:space="preserve">Manufacturing of Wind Turbine Towers at </w:t>
                            </w:r>
                            <w:proofErr w:type="spellStart"/>
                            <w:r w:rsidRPr="00FC4959">
                              <w:rPr>
                                <w:rFonts w:ascii="Century Gothic" w:eastAsia="SimSun" w:hAnsi="Century Gothic" w:cs="Mangal"/>
                                <w:color w:val="3F3A38"/>
                                <w:spacing w:val="-6"/>
                                <w:kern w:val="1"/>
                                <w:sz w:val="22"/>
                                <w:szCs w:val="22"/>
                                <w:lang w:val="en-GB" w:eastAsia="zh-CN" w:bidi="hi-IN"/>
                              </w:rPr>
                              <w:t>Emek</w:t>
                            </w:r>
                            <w:proofErr w:type="spellEnd"/>
                            <w:r w:rsidRPr="00FC4959">
                              <w:rPr>
                                <w:rFonts w:ascii="Century Gothic" w:eastAsia="SimSun" w:hAnsi="Century Gothic" w:cs="Mangal"/>
                                <w:color w:val="3F3A38"/>
                                <w:spacing w:val="-6"/>
                                <w:kern w:val="1"/>
                                <w:sz w:val="22"/>
                                <w:szCs w:val="22"/>
                                <w:lang w:val="en-GB" w:eastAsia="zh-CN" w:bidi="hi-IN"/>
                              </w:rPr>
                              <w:t xml:space="preserve"> S.A. Factory in </w:t>
                            </w:r>
                            <w:proofErr w:type="spellStart"/>
                            <w:r w:rsidRPr="00FC4959">
                              <w:rPr>
                                <w:rFonts w:ascii="Century Gothic" w:eastAsia="SimSun" w:hAnsi="Century Gothic" w:cs="Mangal"/>
                                <w:color w:val="3F3A38"/>
                                <w:spacing w:val="-6"/>
                                <w:kern w:val="1"/>
                                <w:sz w:val="22"/>
                                <w:szCs w:val="22"/>
                                <w:lang w:val="en-GB" w:eastAsia="zh-CN" w:bidi="hi-IN"/>
                              </w:rPr>
                              <w:t>Aspropyrgos</w:t>
                            </w:r>
                            <w:proofErr w:type="spellEnd"/>
                            <w:r w:rsidRPr="00FC4959">
                              <w:rPr>
                                <w:rFonts w:ascii="Century Gothic" w:eastAsia="SimSun" w:hAnsi="Century Gothic" w:cs="Mangal"/>
                                <w:color w:val="3F3A38"/>
                                <w:spacing w:val="-6"/>
                                <w:kern w:val="1"/>
                                <w:sz w:val="22"/>
                                <w:szCs w:val="22"/>
                                <w:lang w:val="en-GB" w:eastAsia="zh-CN" w:bidi="hi-IN"/>
                              </w:rPr>
                              <w:t xml:space="preserve">, </w:t>
                            </w:r>
                            <w:proofErr w:type="spellStart"/>
                            <w:r w:rsidRPr="00FC4959">
                              <w:rPr>
                                <w:rFonts w:ascii="Century Gothic" w:eastAsia="SimSun" w:hAnsi="Century Gothic" w:cs="Mangal"/>
                                <w:color w:val="3F3A38"/>
                                <w:spacing w:val="-6"/>
                                <w:kern w:val="1"/>
                                <w:sz w:val="22"/>
                                <w:szCs w:val="22"/>
                                <w:lang w:val="en-GB" w:eastAsia="zh-CN" w:bidi="hi-IN"/>
                              </w:rPr>
                              <w:t>Attiki</w:t>
                            </w:r>
                            <w:proofErr w:type="spellEnd"/>
                          </w:p>
                          <w:p w:rsidR="006D6313" w:rsidRPr="00FC4959" w:rsidRDefault="006D6313" w:rsidP="006D6313">
                            <w:pPr>
                              <w:widowControl w:val="0"/>
                              <w:suppressAutoHyphens/>
                              <w:ind w:left="720"/>
                              <w:rPr>
                                <w:rFonts w:ascii="Century Gothic" w:eastAsia="SimSun" w:hAnsi="Century Gothic" w:cs="Mangal"/>
                                <w:color w:val="C00000"/>
                                <w:spacing w:val="-6"/>
                                <w:kern w:val="1"/>
                                <w:sz w:val="22"/>
                                <w:szCs w:val="22"/>
                                <w:lang w:val="en-GB" w:eastAsia="zh-CN" w:bidi="hi-IN"/>
                              </w:rPr>
                            </w:pPr>
                          </w:p>
                          <w:p w:rsidR="006D6313" w:rsidRPr="00FC4959" w:rsidRDefault="006D6313" w:rsidP="006D6313">
                            <w:pPr>
                              <w:widowControl w:val="0"/>
                              <w:numPr>
                                <w:ilvl w:val="0"/>
                                <w:numId w:val="2"/>
                              </w:numPr>
                              <w:suppressAutoHyphens/>
                              <w:rPr>
                                <w:rFonts w:ascii="Century Gothic" w:eastAsia="SimSun" w:hAnsi="Century Gothic" w:cs="Mangal"/>
                                <w:color w:val="C00000"/>
                                <w:spacing w:val="-6"/>
                                <w:kern w:val="1"/>
                                <w:sz w:val="22"/>
                                <w:szCs w:val="22"/>
                                <w:lang w:eastAsia="zh-CN" w:bidi="hi-IN"/>
                              </w:rPr>
                            </w:pPr>
                            <w:proofErr w:type="spellStart"/>
                            <w:r w:rsidRPr="00FC4959">
                              <w:rPr>
                                <w:rFonts w:ascii="Century Gothic" w:eastAsia="SimSun" w:hAnsi="Century Gothic" w:cs="Mangal"/>
                                <w:color w:val="C00000"/>
                                <w:spacing w:val="-6"/>
                                <w:kern w:val="1"/>
                                <w:sz w:val="22"/>
                                <w:szCs w:val="22"/>
                                <w:lang w:eastAsia="zh-CN" w:bidi="hi-IN"/>
                              </w:rPr>
                              <w:t>Emek</w:t>
                            </w:r>
                            <w:proofErr w:type="spellEnd"/>
                            <w:r w:rsidRPr="00FC4959">
                              <w:rPr>
                                <w:rFonts w:ascii="Century Gothic" w:eastAsia="SimSun" w:hAnsi="Century Gothic" w:cs="Mangal"/>
                                <w:color w:val="C00000"/>
                                <w:spacing w:val="-6"/>
                                <w:kern w:val="1"/>
                                <w:sz w:val="22"/>
                                <w:szCs w:val="22"/>
                                <w:lang w:eastAsia="zh-CN" w:bidi="hi-IN"/>
                              </w:rPr>
                              <w:t xml:space="preserve"> S.A. – RIO – ANTIRIO BRIDGE</w:t>
                            </w:r>
                          </w:p>
                          <w:p w:rsidR="006D6313" w:rsidRPr="00FC4959" w:rsidRDefault="006D6313" w:rsidP="006D6313">
                            <w:pPr>
                              <w:widowControl w:val="0"/>
                              <w:suppressAutoHyphens/>
                              <w:ind w:left="720"/>
                              <w:rPr>
                                <w:rFonts w:ascii="Century Gothic" w:eastAsia="SimSun" w:hAnsi="Century Gothic" w:cs="Mangal"/>
                                <w:color w:val="3F3A38"/>
                                <w:spacing w:val="-6"/>
                                <w:kern w:val="1"/>
                                <w:sz w:val="22"/>
                                <w:szCs w:val="22"/>
                                <w:lang w:val="en-GB" w:eastAsia="zh-CN" w:bidi="hi-IN"/>
                              </w:rPr>
                            </w:pPr>
                            <w:r w:rsidRPr="00FC4959">
                              <w:rPr>
                                <w:rFonts w:ascii="Century Gothic" w:eastAsia="SimSun" w:hAnsi="Century Gothic" w:cs="Mangal"/>
                                <w:color w:val="3F3A38"/>
                                <w:spacing w:val="-6"/>
                                <w:kern w:val="1"/>
                                <w:sz w:val="22"/>
                                <w:szCs w:val="22"/>
                                <w:lang w:val="en-GB" w:eastAsia="zh-CN" w:bidi="hi-IN"/>
                              </w:rPr>
                              <w:t xml:space="preserve">Replacement of Rio – </w:t>
                            </w:r>
                            <w:proofErr w:type="spellStart"/>
                            <w:r w:rsidRPr="00FC4959">
                              <w:rPr>
                                <w:rFonts w:ascii="Century Gothic" w:eastAsia="SimSun" w:hAnsi="Century Gothic" w:cs="Mangal"/>
                                <w:color w:val="3F3A38"/>
                                <w:spacing w:val="-6"/>
                                <w:kern w:val="1"/>
                                <w:sz w:val="22"/>
                                <w:szCs w:val="22"/>
                                <w:lang w:val="en-GB" w:eastAsia="zh-CN" w:bidi="hi-IN"/>
                              </w:rPr>
                              <w:t>Antirio</w:t>
                            </w:r>
                            <w:proofErr w:type="spellEnd"/>
                            <w:r w:rsidRPr="00FC4959">
                              <w:rPr>
                                <w:rFonts w:ascii="Century Gothic" w:eastAsia="SimSun" w:hAnsi="Century Gothic" w:cs="Mangal"/>
                                <w:color w:val="3F3A38"/>
                                <w:spacing w:val="-6"/>
                                <w:kern w:val="1"/>
                                <w:sz w:val="22"/>
                                <w:szCs w:val="22"/>
                                <w:lang w:val="en-GB" w:eastAsia="zh-CN" w:bidi="hi-IN"/>
                              </w:rPr>
                              <w:t xml:space="preserve"> Bridge special parts</w:t>
                            </w:r>
                          </w:p>
                          <w:p w:rsidR="00953238" w:rsidRPr="006D6313" w:rsidRDefault="00953238">
                            <w:pPr>
                              <w:rPr>
                                <w:b/>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3" o:spid="_x0000_s1068" type="#_x0000_t202" style="position:absolute;margin-left:-3.45pt;margin-top:.2pt;width:280.5pt;height:418.9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" filled="f" stroked="f" strokeweight=".5pt">
                <v:textbox>
                  <w:txbxContent>
                    <w:p w:rsidR="006D6313" w:rsidRPr="00FC4959" w:rsidRDefault="006D6313" w:rsidP="006D6313">
                      <w:pPr>
                        <w:widowControl w:val="0"/>
                        <w:numPr>
                          <w:ilvl w:val="0"/>
                          <w:numId w:val="2"/>
                        </w:numPr>
                        <w:suppressAutoHyphens/>
                        <w:rPr>
                          <w:rFonts w:ascii="Century Gothic" w:eastAsia="SimSun" w:hAnsi="Century Gothic" w:cs="Mangal"/>
                          <w:color w:val="C00000"/>
                          <w:spacing w:val="-6"/>
                          <w:kern w:val="1"/>
                          <w:sz w:val="22"/>
                          <w:szCs w:val="22"/>
                          <w:lang w:val="en-GB" w:eastAsia="zh-CN" w:bidi="hi-IN"/>
                        </w:rPr>
                      </w:pPr>
                      <w:proofErr w:type="spellStart"/>
                      <w:r w:rsidRPr="00FC4959">
                        <w:rPr>
                          <w:rFonts w:ascii="Century Gothic" w:eastAsia="SimSun" w:hAnsi="Century Gothic" w:cs="Mangal"/>
                          <w:color w:val="C00000"/>
                          <w:spacing w:val="-6"/>
                          <w:kern w:val="1"/>
                          <w:sz w:val="22"/>
                          <w:szCs w:val="22"/>
                          <w:lang w:val="en-GB" w:eastAsia="zh-CN" w:bidi="hi-IN"/>
                        </w:rPr>
                        <w:t>Intrakat</w:t>
                      </w:r>
                      <w:proofErr w:type="spellEnd"/>
                      <w:r w:rsidRPr="00FC4959">
                        <w:rPr>
                          <w:rFonts w:ascii="Century Gothic" w:eastAsia="SimSun" w:hAnsi="Century Gothic" w:cs="Mangal"/>
                          <w:color w:val="C00000"/>
                          <w:spacing w:val="-6"/>
                          <w:kern w:val="1"/>
                          <w:sz w:val="22"/>
                          <w:szCs w:val="22"/>
                          <w:lang w:val="en-GB" w:eastAsia="zh-CN" w:bidi="hi-IN"/>
                        </w:rPr>
                        <w:t xml:space="preserve"> S.A. – 5 NEW SILOS AT HALYPS CEMENT INDUSTRY</w:t>
                      </w:r>
                    </w:p>
                    <w:p w:rsidR="006D6313" w:rsidRPr="00FC4959" w:rsidRDefault="006D6313" w:rsidP="006D6313">
                      <w:pPr>
                        <w:widowControl w:val="0"/>
                        <w:suppressAutoHyphens/>
                        <w:ind w:left="720"/>
                        <w:rPr>
                          <w:rFonts w:ascii="Century Gothic" w:eastAsia="SimSun" w:hAnsi="Century Gothic" w:cs="Mangal"/>
                          <w:color w:val="1593CB"/>
                          <w:spacing w:val="-6"/>
                          <w:kern w:val="1"/>
                          <w:sz w:val="22"/>
                          <w:szCs w:val="22"/>
                          <w:lang w:val="en-GB" w:eastAsia="zh-CN" w:bidi="hi-IN"/>
                        </w:rPr>
                      </w:pPr>
                      <w:r w:rsidRPr="00FC4959">
                        <w:rPr>
                          <w:rFonts w:ascii="Century Gothic" w:eastAsia="SimSun" w:hAnsi="Century Gothic" w:cs="Mangal"/>
                          <w:color w:val="3F3A38"/>
                          <w:spacing w:val="-6"/>
                          <w:kern w:val="1"/>
                          <w:sz w:val="22"/>
                          <w:szCs w:val="22"/>
                          <w:lang w:val="en-GB" w:eastAsia="zh-CN" w:bidi="hi-IN"/>
                        </w:rPr>
                        <w:t xml:space="preserve">Construction of 5 new Silos in the area of </w:t>
                      </w:r>
                      <w:proofErr w:type="spellStart"/>
                      <w:r w:rsidRPr="00FC4959">
                        <w:rPr>
                          <w:rFonts w:ascii="Century Gothic" w:eastAsia="SimSun" w:hAnsi="Century Gothic" w:cs="Mangal"/>
                          <w:color w:val="3F3A38"/>
                          <w:spacing w:val="-6"/>
                          <w:kern w:val="1"/>
                          <w:sz w:val="22"/>
                          <w:szCs w:val="22"/>
                          <w:lang w:val="en-GB" w:eastAsia="zh-CN" w:bidi="hi-IN"/>
                        </w:rPr>
                        <w:t>Halyps</w:t>
                      </w:r>
                      <w:proofErr w:type="spellEnd"/>
                      <w:r w:rsidRPr="00FC4959">
                        <w:rPr>
                          <w:rFonts w:ascii="Century Gothic" w:eastAsia="SimSun" w:hAnsi="Century Gothic" w:cs="Mangal"/>
                          <w:color w:val="3F3A38"/>
                          <w:spacing w:val="-6"/>
                          <w:kern w:val="1"/>
                          <w:sz w:val="22"/>
                          <w:szCs w:val="22"/>
                          <w:lang w:val="en-GB" w:eastAsia="zh-CN" w:bidi="hi-IN"/>
                        </w:rPr>
                        <w:t xml:space="preserve"> Cement Industry in </w:t>
                      </w:r>
                      <w:proofErr w:type="spellStart"/>
                      <w:r w:rsidRPr="00FC4959">
                        <w:rPr>
                          <w:rFonts w:ascii="Century Gothic" w:eastAsia="SimSun" w:hAnsi="Century Gothic" w:cs="Mangal"/>
                          <w:color w:val="3F3A38"/>
                          <w:spacing w:val="-6"/>
                          <w:kern w:val="1"/>
                          <w:sz w:val="22"/>
                          <w:szCs w:val="22"/>
                          <w:lang w:val="en-GB" w:eastAsia="zh-CN" w:bidi="hi-IN"/>
                        </w:rPr>
                        <w:t>Aspropyrgos</w:t>
                      </w:r>
                      <w:proofErr w:type="spellEnd"/>
                      <w:r w:rsidRPr="00FC4959">
                        <w:rPr>
                          <w:rFonts w:ascii="Century Gothic" w:eastAsia="SimSun" w:hAnsi="Century Gothic" w:cs="Mangal"/>
                          <w:color w:val="3F3A38"/>
                          <w:spacing w:val="-6"/>
                          <w:kern w:val="1"/>
                          <w:sz w:val="22"/>
                          <w:szCs w:val="22"/>
                          <w:lang w:val="en-GB" w:eastAsia="zh-CN" w:bidi="hi-IN"/>
                        </w:rPr>
                        <w:t xml:space="preserve">, </w:t>
                      </w:r>
                      <w:proofErr w:type="spellStart"/>
                      <w:r w:rsidRPr="00FC4959">
                        <w:rPr>
                          <w:rFonts w:ascii="Century Gothic" w:eastAsia="SimSun" w:hAnsi="Century Gothic" w:cs="Mangal"/>
                          <w:color w:val="3F3A38"/>
                          <w:spacing w:val="-6"/>
                          <w:kern w:val="1"/>
                          <w:sz w:val="22"/>
                          <w:szCs w:val="22"/>
                          <w:lang w:val="en-GB" w:eastAsia="zh-CN" w:bidi="hi-IN"/>
                        </w:rPr>
                        <w:t>Attiki</w:t>
                      </w:r>
                      <w:proofErr w:type="spellEnd"/>
                    </w:p>
                    <w:p w:rsidR="006D6313" w:rsidRPr="00FC4959" w:rsidRDefault="006D6313" w:rsidP="006D6313">
                      <w:pPr>
                        <w:widowControl w:val="0"/>
                        <w:suppressAutoHyphens/>
                        <w:ind w:left="720"/>
                        <w:rPr>
                          <w:rFonts w:ascii="Century Gothic" w:eastAsia="SimSun" w:hAnsi="Century Gothic" w:cs="Mangal"/>
                          <w:color w:val="C00000"/>
                          <w:spacing w:val="-6"/>
                          <w:kern w:val="1"/>
                          <w:sz w:val="22"/>
                          <w:szCs w:val="22"/>
                          <w:lang w:val="en-GB" w:eastAsia="zh-CN" w:bidi="hi-IN"/>
                        </w:rPr>
                      </w:pPr>
                    </w:p>
                    <w:p w:rsidR="006D6313" w:rsidRPr="00FC4959" w:rsidRDefault="006D6313" w:rsidP="006D6313">
                      <w:pPr>
                        <w:widowControl w:val="0"/>
                        <w:numPr>
                          <w:ilvl w:val="0"/>
                          <w:numId w:val="2"/>
                        </w:numPr>
                        <w:suppressAutoHyphens/>
                        <w:rPr>
                          <w:rFonts w:ascii="Century Gothic" w:eastAsia="SimSun" w:hAnsi="Century Gothic" w:cs="Mangal"/>
                          <w:color w:val="C00000"/>
                          <w:spacing w:val="-6"/>
                          <w:kern w:val="1"/>
                          <w:sz w:val="22"/>
                          <w:szCs w:val="22"/>
                          <w:lang w:val="en-GB" w:eastAsia="zh-CN" w:bidi="hi-IN"/>
                        </w:rPr>
                      </w:pPr>
                      <w:proofErr w:type="spellStart"/>
                      <w:r w:rsidRPr="00FC4959">
                        <w:rPr>
                          <w:rFonts w:ascii="Century Gothic" w:eastAsia="SimSun" w:hAnsi="Century Gothic" w:cs="Mangal"/>
                          <w:color w:val="C00000"/>
                          <w:spacing w:val="-6"/>
                          <w:kern w:val="1"/>
                          <w:sz w:val="22"/>
                          <w:szCs w:val="22"/>
                          <w:lang w:val="en-GB" w:eastAsia="zh-CN" w:bidi="hi-IN"/>
                        </w:rPr>
                        <w:t>Terna</w:t>
                      </w:r>
                      <w:proofErr w:type="spellEnd"/>
                      <w:r w:rsidRPr="00FC4959">
                        <w:rPr>
                          <w:rFonts w:ascii="Century Gothic" w:eastAsia="SimSun" w:hAnsi="Century Gothic" w:cs="Mangal"/>
                          <w:color w:val="C00000"/>
                          <w:spacing w:val="-6"/>
                          <w:kern w:val="1"/>
                          <w:sz w:val="22"/>
                          <w:szCs w:val="22"/>
                          <w:lang w:val="en-GB" w:eastAsia="zh-CN" w:bidi="hi-IN"/>
                        </w:rPr>
                        <w:t xml:space="preserve"> S.A. – UNIT V MEGALOPOLIS</w:t>
                      </w:r>
                    </w:p>
                    <w:p w:rsidR="006D6313" w:rsidRPr="00FC4959" w:rsidRDefault="006D6313" w:rsidP="006D6313">
                      <w:pPr>
                        <w:widowControl w:val="0"/>
                        <w:suppressAutoHyphens/>
                        <w:ind w:left="720"/>
                        <w:rPr>
                          <w:rFonts w:ascii="Century Gothic" w:eastAsia="SimSun" w:hAnsi="Century Gothic" w:cs="Mangal"/>
                          <w:color w:val="1593CB"/>
                          <w:spacing w:val="-6"/>
                          <w:kern w:val="1"/>
                          <w:sz w:val="22"/>
                          <w:szCs w:val="22"/>
                          <w:lang w:val="en-GB" w:eastAsia="zh-CN" w:bidi="hi-IN"/>
                        </w:rPr>
                      </w:pPr>
                      <w:r w:rsidRPr="00FC4959">
                        <w:rPr>
                          <w:rFonts w:ascii="Century Gothic" w:eastAsia="SimSun" w:hAnsi="Century Gothic" w:cs="Mangal"/>
                          <w:color w:val="3F3A38"/>
                          <w:spacing w:val="-6"/>
                          <w:kern w:val="1"/>
                          <w:sz w:val="22"/>
                          <w:szCs w:val="22"/>
                          <w:lang w:val="en-GB" w:eastAsia="zh-CN" w:bidi="hi-IN"/>
                        </w:rPr>
                        <w:t>Construction survey into the construction of Unit V – PPC Megalopolis</w:t>
                      </w:r>
                    </w:p>
                    <w:p w:rsidR="006D6313" w:rsidRPr="00FC4959" w:rsidRDefault="006D6313" w:rsidP="006D6313">
                      <w:pPr>
                        <w:widowControl w:val="0"/>
                        <w:suppressAutoHyphens/>
                        <w:rPr>
                          <w:rFonts w:ascii="Century Gothic" w:eastAsia="SimSun" w:hAnsi="Century Gothic" w:cs="Mangal"/>
                          <w:color w:val="C00000"/>
                          <w:spacing w:val="-6"/>
                          <w:kern w:val="1"/>
                          <w:sz w:val="22"/>
                          <w:szCs w:val="22"/>
                          <w:lang w:eastAsia="zh-CN" w:bidi="hi-IN"/>
                        </w:rPr>
                      </w:pPr>
                    </w:p>
                    <w:p w:rsidR="006D6313" w:rsidRPr="00FC4959" w:rsidRDefault="006D6313" w:rsidP="006D6313">
                      <w:pPr>
                        <w:widowControl w:val="0"/>
                        <w:numPr>
                          <w:ilvl w:val="0"/>
                          <w:numId w:val="2"/>
                        </w:numPr>
                        <w:suppressAutoHyphens/>
                        <w:rPr>
                          <w:rFonts w:ascii="Century Gothic" w:eastAsia="SimSun" w:hAnsi="Century Gothic" w:cs="Mangal"/>
                          <w:color w:val="C00000"/>
                          <w:spacing w:val="-6"/>
                          <w:kern w:val="1"/>
                          <w:sz w:val="22"/>
                          <w:szCs w:val="22"/>
                          <w:lang w:val="en-GB" w:eastAsia="zh-CN" w:bidi="hi-IN"/>
                        </w:rPr>
                      </w:pPr>
                      <w:r w:rsidRPr="00FC4959">
                        <w:rPr>
                          <w:rFonts w:ascii="Century Gothic" w:eastAsia="SimSun" w:hAnsi="Century Gothic" w:cs="Mangal"/>
                          <w:color w:val="C00000"/>
                          <w:spacing w:val="-6"/>
                          <w:kern w:val="1"/>
                          <w:sz w:val="22"/>
                          <w:szCs w:val="22"/>
                          <w:lang w:val="en-GB" w:eastAsia="zh-CN" w:bidi="hi-IN"/>
                        </w:rPr>
                        <w:t xml:space="preserve">Power Alstom Italia </w:t>
                      </w:r>
                      <w:proofErr w:type="spellStart"/>
                      <w:r w:rsidRPr="00FC4959">
                        <w:rPr>
                          <w:rFonts w:ascii="Century Gothic" w:eastAsia="SimSun" w:hAnsi="Century Gothic" w:cs="Mangal"/>
                          <w:color w:val="C00000"/>
                          <w:spacing w:val="-6"/>
                          <w:kern w:val="1"/>
                          <w:sz w:val="22"/>
                          <w:szCs w:val="22"/>
                          <w:lang w:val="en-GB" w:eastAsia="zh-CN" w:bidi="hi-IN"/>
                        </w:rPr>
                        <w:t>S.p.A</w:t>
                      </w:r>
                      <w:proofErr w:type="spellEnd"/>
                      <w:r w:rsidRPr="00FC4959">
                        <w:rPr>
                          <w:rFonts w:ascii="Century Gothic" w:eastAsia="SimSun" w:hAnsi="Century Gothic" w:cs="Mangal"/>
                          <w:color w:val="C00000"/>
                          <w:spacing w:val="-6"/>
                          <w:kern w:val="1"/>
                          <w:sz w:val="22"/>
                          <w:szCs w:val="22"/>
                          <w:lang w:val="en-GB" w:eastAsia="zh-CN" w:bidi="hi-IN"/>
                        </w:rPr>
                        <w:t>.  – UNIT III MEGALOPOLIS</w:t>
                      </w:r>
                    </w:p>
                    <w:p w:rsidR="006D6313" w:rsidRPr="00FC4959" w:rsidRDefault="006D6313" w:rsidP="006D6313">
                      <w:pPr>
                        <w:widowControl w:val="0"/>
                        <w:suppressAutoHyphens/>
                        <w:ind w:left="720"/>
                        <w:rPr>
                          <w:rFonts w:ascii="Century Gothic" w:eastAsia="SimSun" w:hAnsi="Century Gothic" w:cs="Mangal"/>
                          <w:color w:val="3F3A38"/>
                          <w:spacing w:val="-6"/>
                          <w:kern w:val="1"/>
                          <w:sz w:val="22"/>
                          <w:szCs w:val="22"/>
                          <w:lang w:val="en-GB" w:eastAsia="zh-CN" w:bidi="hi-IN"/>
                        </w:rPr>
                      </w:pPr>
                      <w:r w:rsidRPr="00FC4959">
                        <w:rPr>
                          <w:rFonts w:ascii="Century Gothic" w:eastAsia="SimSun" w:hAnsi="Century Gothic" w:cs="Mangal"/>
                          <w:color w:val="3F3A38"/>
                          <w:spacing w:val="-6"/>
                          <w:kern w:val="1"/>
                          <w:sz w:val="22"/>
                          <w:szCs w:val="22"/>
                          <w:lang w:val="en-GB" w:eastAsia="zh-CN" w:bidi="hi-IN"/>
                        </w:rPr>
                        <w:t xml:space="preserve">Construction of WFGD Unit III at Megalopolis Site </w:t>
                      </w:r>
                    </w:p>
                    <w:p w:rsidR="006D6313" w:rsidRPr="00FC4959" w:rsidRDefault="006D6313" w:rsidP="006D6313">
                      <w:pPr>
                        <w:widowControl w:val="0"/>
                        <w:suppressAutoHyphens/>
                        <w:ind w:left="720"/>
                        <w:rPr>
                          <w:rFonts w:ascii="Century Gothic" w:eastAsia="SimSun" w:hAnsi="Century Gothic" w:cs="Mangal"/>
                          <w:color w:val="3F3A38"/>
                          <w:spacing w:val="-6"/>
                          <w:kern w:val="1"/>
                          <w:sz w:val="22"/>
                          <w:szCs w:val="22"/>
                          <w:lang w:val="en-GB" w:eastAsia="zh-CN" w:bidi="hi-IN"/>
                        </w:rPr>
                      </w:pPr>
                    </w:p>
                    <w:p w:rsidR="006D6313" w:rsidRPr="00FC4959" w:rsidRDefault="006D6313" w:rsidP="006D6313">
                      <w:pPr>
                        <w:widowControl w:val="0"/>
                        <w:numPr>
                          <w:ilvl w:val="0"/>
                          <w:numId w:val="2"/>
                        </w:numPr>
                        <w:suppressAutoHyphens/>
                        <w:rPr>
                          <w:rFonts w:ascii="Century Gothic" w:eastAsia="SimSun" w:hAnsi="Century Gothic" w:cs="Mangal"/>
                          <w:color w:val="C00000"/>
                          <w:spacing w:val="-6"/>
                          <w:kern w:val="1"/>
                          <w:sz w:val="22"/>
                          <w:szCs w:val="22"/>
                          <w:lang w:eastAsia="zh-CN" w:bidi="hi-IN"/>
                        </w:rPr>
                      </w:pPr>
                      <w:proofErr w:type="spellStart"/>
                      <w:r w:rsidRPr="00FC4959">
                        <w:rPr>
                          <w:rFonts w:ascii="Century Gothic" w:eastAsia="SimSun" w:hAnsi="Century Gothic" w:cs="Mangal"/>
                          <w:color w:val="C00000"/>
                          <w:spacing w:val="-6"/>
                          <w:kern w:val="1"/>
                          <w:sz w:val="22"/>
                          <w:szCs w:val="22"/>
                          <w:lang w:eastAsia="zh-CN" w:bidi="hi-IN"/>
                        </w:rPr>
                        <w:t>Emek</w:t>
                      </w:r>
                      <w:proofErr w:type="spellEnd"/>
                      <w:r w:rsidRPr="00FC4959">
                        <w:rPr>
                          <w:rFonts w:ascii="Century Gothic" w:eastAsia="SimSun" w:hAnsi="Century Gothic" w:cs="Mangal"/>
                          <w:color w:val="C00000"/>
                          <w:spacing w:val="-6"/>
                          <w:kern w:val="1"/>
                          <w:sz w:val="22"/>
                          <w:szCs w:val="22"/>
                          <w:lang w:eastAsia="zh-CN" w:bidi="hi-IN"/>
                        </w:rPr>
                        <w:t xml:space="preserve"> S.A. – WIND TURBIN TOWERS</w:t>
                      </w:r>
                    </w:p>
                    <w:p w:rsidR="006D6313" w:rsidRPr="00FC4959" w:rsidRDefault="006D6313" w:rsidP="006D6313">
                      <w:pPr>
                        <w:widowControl w:val="0"/>
                        <w:suppressAutoHyphens/>
                        <w:ind w:left="720"/>
                        <w:rPr>
                          <w:rFonts w:ascii="Century Gothic" w:eastAsia="SimSun" w:hAnsi="Century Gothic" w:cs="Mangal"/>
                          <w:color w:val="3F3A38"/>
                          <w:spacing w:val="-6"/>
                          <w:kern w:val="1"/>
                          <w:sz w:val="22"/>
                          <w:szCs w:val="22"/>
                          <w:lang w:val="en-GB" w:eastAsia="zh-CN" w:bidi="hi-IN"/>
                        </w:rPr>
                      </w:pPr>
                      <w:r w:rsidRPr="00FC4959">
                        <w:rPr>
                          <w:rFonts w:ascii="Century Gothic" w:eastAsia="SimSun" w:hAnsi="Century Gothic" w:cs="Mangal"/>
                          <w:color w:val="3F3A38"/>
                          <w:spacing w:val="-6"/>
                          <w:kern w:val="1"/>
                          <w:sz w:val="22"/>
                          <w:szCs w:val="22"/>
                          <w:lang w:val="en-GB" w:eastAsia="zh-CN" w:bidi="hi-IN"/>
                        </w:rPr>
                        <w:t xml:space="preserve">Manufacturing of Wind Turbine Towers at </w:t>
                      </w:r>
                      <w:proofErr w:type="spellStart"/>
                      <w:r w:rsidRPr="00FC4959">
                        <w:rPr>
                          <w:rFonts w:ascii="Century Gothic" w:eastAsia="SimSun" w:hAnsi="Century Gothic" w:cs="Mangal"/>
                          <w:color w:val="3F3A38"/>
                          <w:spacing w:val="-6"/>
                          <w:kern w:val="1"/>
                          <w:sz w:val="22"/>
                          <w:szCs w:val="22"/>
                          <w:lang w:val="en-GB" w:eastAsia="zh-CN" w:bidi="hi-IN"/>
                        </w:rPr>
                        <w:t>Emek</w:t>
                      </w:r>
                      <w:proofErr w:type="spellEnd"/>
                      <w:r w:rsidRPr="00FC4959">
                        <w:rPr>
                          <w:rFonts w:ascii="Century Gothic" w:eastAsia="SimSun" w:hAnsi="Century Gothic" w:cs="Mangal"/>
                          <w:color w:val="3F3A38"/>
                          <w:spacing w:val="-6"/>
                          <w:kern w:val="1"/>
                          <w:sz w:val="22"/>
                          <w:szCs w:val="22"/>
                          <w:lang w:val="en-GB" w:eastAsia="zh-CN" w:bidi="hi-IN"/>
                        </w:rPr>
                        <w:t xml:space="preserve"> S.A. Factory in </w:t>
                      </w:r>
                      <w:proofErr w:type="spellStart"/>
                      <w:r w:rsidRPr="00FC4959">
                        <w:rPr>
                          <w:rFonts w:ascii="Century Gothic" w:eastAsia="SimSun" w:hAnsi="Century Gothic" w:cs="Mangal"/>
                          <w:color w:val="3F3A38"/>
                          <w:spacing w:val="-6"/>
                          <w:kern w:val="1"/>
                          <w:sz w:val="22"/>
                          <w:szCs w:val="22"/>
                          <w:lang w:val="en-GB" w:eastAsia="zh-CN" w:bidi="hi-IN"/>
                        </w:rPr>
                        <w:t>Aspropyrgos</w:t>
                      </w:r>
                      <w:proofErr w:type="spellEnd"/>
                      <w:r w:rsidRPr="00FC4959">
                        <w:rPr>
                          <w:rFonts w:ascii="Century Gothic" w:eastAsia="SimSun" w:hAnsi="Century Gothic" w:cs="Mangal"/>
                          <w:color w:val="3F3A38"/>
                          <w:spacing w:val="-6"/>
                          <w:kern w:val="1"/>
                          <w:sz w:val="22"/>
                          <w:szCs w:val="22"/>
                          <w:lang w:val="en-GB" w:eastAsia="zh-CN" w:bidi="hi-IN"/>
                        </w:rPr>
                        <w:t xml:space="preserve">, </w:t>
                      </w:r>
                      <w:proofErr w:type="spellStart"/>
                      <w:r w:rsidRPr="00FC4959">
                        <w:rPr>
                          <w:rFonts w:ascii="Century Gothic" w:eastAsia="SimSun" w:hAnsi="Century Gothic" w:cs="Mangal"/>
                          <w:color w:val="3F3A38"/>
                          <w:spacing w:val="-6"/>
                          <w:kern w:val="1"/>
                          <w:sz w:val="22"/>
                          <w:szCs w:val="22"/>
                          <w:lang w:val="en-GB" w:eastAsia="zh-CN" w:bidi="hi-IN"/>
                        </w:rPr>
                        <w:t>Attiki</w:t>
                      </w:r>
                      <w:proofErr w:type="spellEnd"/>
                    </w:p>
                    <w:p w:rsidR="006D6313" w:rsidRPr="00FC4959" w:rsidRDefault="006D6313" w:rsidP="006D6313">
                      <w:pPr>
                        <w:widowControl w:val="0"/>
                        <w:suppressAutoHyphens/>
                        <w:ind w:left="720"/>
                        <w:rPr>
                          <w:rFonts w:ascii="Century Gothic" w:eastAsia="SimSun" w:hAnsi="Century Gothic" w:cs="Mangal"/>
                          <w:color w:val="C00000"/>
                          <w:spacing w:val="-6"/>
                          <w:kern w:val="1"/>
                          <w:sz w:val="22"/>
                          <w:szCs w:val="22"/>
                          <w:lang w:val="en-GB" w:eastAsia="zh-CN" w:bidi="hi-IN"/>
                        </w:rPr>
                      </w:pPr>
                    </w:p>
                    <w:p w:rsidR="006D6313" w:rsidRPr="00FC4959" w:rsidRDefault="006D6313" w:rsidP="006D6313">
                      <w:pPr>
                        <w:widowControl w:val="0"/>
                        <w:numPr>
                          <w:ilvl w:val="0"/>
                          <w:numId w:val="2"/>
                        </w:numPr>
                        <w:suppressAutoHyphens/>
                        <w:rPr>
                          <w:rFonts w:ascii="Century Gothic" w:eastAsia="SimSun" w:hAnsi="Century Gothic" w:cs="Mangal"/>
                          <w:color w:val="C00000"/>
                          <w:spacing w:val="-6"/>
                          <w:kern w:val="1"/>
                          <w:sz w:val="22"/>
                          <w:szCs w:val="22"/>
                          <w:lang w:eastAsia="zh-CN" w:bidi="hi-IN"/>
                        </w:rPr>
                      </w:pPr>
                      <w:proofErr w:type="spellStart"/>
                      <w:r w:rsidRPr="00FC4959">
                        <w:rPr>
                          <w:rFonts w:ascii="Century Gothic" w:eastAsia="SimSun" w:hAnsi="Century Gothic" w:cs="Mangal"/>
                          <w:color w:val="C00000"/>
                          <w:spacing w:val="-6"/>
                          <w:kern w:val="1"/>
                          <w:sz w:val="22"/>
                          <w:szCs w:val="22"/>
                          <w:lang w:eastAsia="zh-CN" w:bidi="hi-IN"/>
                        </w:rPr>
                        <w:t>Emek</w:t>
                      </w:r>
                      <w:proofErr w:type="spellEnd"/>
                      <w:r w:rsidRPr="00FC4959">
                        <w:rPr>
                          <w:rFonts w:ascii="Century Gothic" w:eastAsia="SimSun" w:hAnsi="Century Gothic" w:cs="Mangal"/>
                          <w:color w:val="C00000"/>
                          <w:spacing w:val="-6"/>
                          <w:kern w:val="1"/>
                          <w:sz w:val="22"/>
                          <w:szCs w:val="22"/>
                          <w:lang w:eastAsia="zh-CN" w:bidi="hi-IN"/>
                        </w:rPr>
                        <w:t xml:space="preserve"> S.A. – RIO – ANTIRIO BRIDGE</w:t>
                      </w:r>
                    </w:p>
                    <w:p w:rsidR="006D6313" w:rsidRPr="00FC4959" w:rsidRDefault="006D6313" w:rsidP="006D6313">
                      <w:pPr>
                        <w:widowControl w:val="0"/>
                        <w:suppressAutoHyphens/>
                        <w:ind w:left="720"/>
                        <w:rPr>
                          <w:rFonts w:ascii="Century Gothic" w:eastAsia="SimSun" w:hAnsi="Century Gothic" w:cs="Mangal"/>
                          <w:color w:val="3F3A38"/>
                          <w:spacing w:val="-6"/>
                          <w:kern w:val="1"/>
                          <w:sz w:val="22"/>
                          <w:szCs w:val="22"/>
                          <w:lang w:val="en-GB" w:eastAsia="zh-CN" w:bidi="hi-IN"/>
                        </w:rPr>
                      </w:pPr>
                      <w:r w:rsidRPr="00FC4959">
                        <w:rPr>
                          <w:rFonts w:ascii="Century Gothic" w:eastAsia="SimSun" w:hAnsi="Century Gothic" w:cs="Mangal"/>
                          <w:color w:val="3F3A38"/>
                          <w:spacing w:val="-6"/>
                          <w:kern w:val="1"/>
                          <w:sz w:val="22"/>
                          <w:szCs w:val="22"/>
                          <w:lang w:val="en-GB" w:eastAsia="zh-CN" w:bidi="hi-IN"/>
                        </w:rPr>
                        <w:t xml:space="preserve">Replacement of Rio – </w:t>
                      </w:r>
                      <w:proofErr w:type="spellStart"/>
                      <w:r w:rsidRPr="00FC4959">
                        <w:rPr>
                          <w:rFonts w:ascii="Century Gothic" w:eastAsia="SimSun" w:hAnsi="Century Gothic" w:cs="Mangal"/>
                          <w:color w:val="3F3A38"/>
                          <w:spacing w:val="-6"/>
                          <w:kern w:val="1"/>
                          <w:sz w:val="22"/>
                          <w:szCs w:val="22"/>
                          <w:lang w:val="en-GB" w:eastAsia="zh-CN" w:bidi="hi-IN"/>
                        </w:rPr>
                        <w:t>Antirio</w:t>
                      </w:r>
                      <w:proofErr w:type="spellEnd"/>
                      <w:r w:rsidRPr="00FC4959">
                        <w:rPr>
                          <w:rFonts w:ascii="Century Gothic" w:eastAsia="SimSun" w:hAnsi="Century Gothic" w:cs="Mangal"/>
                          <w:color w:val="3F3A38"/>
                          <w:spacing w:val="-6"/>
                          <w:kern w:val="1"/>
                          <w:sz w:val="22"/>
                          <w:szCs w:val="22"/>
                          <w:lang w:val="en-GB" w:eastAsia="zh-CN" w:bidi="hi-IN"/>
                        </w:rPr>
                        <w:t xml:space="preserve"> Bridge special parts</w:t>
                      </w:r>
                    </w:p>
                    <w:p w:rsidR="00953238" w:rsidRPr="006D6313" w:rsidRDefault="00953238">
                      <w:pPr>
                        <w:rPr>
                          <w:b/>
                          <w:lang w:val="en-GB"/>
                        </w:rPr>
                      </w:pPr>
                    </w:p>
                  </w:txbxContent>
                </v:textbox>
              </v:shape>
            </w:pict>
          </mc:Fallback>
        </mc:AlternateContent>
      </w: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1720E9">
      <w:pPr>
        <w:spacing w:line="200" w:lineRule="exact"/>
      </w:pPr>
      <w:r>
        <w:rPr>
          <w:noProof/>
          <w:lang w:val="el-GR" w:eastAsia="el-GR"/>
        </w:rPr>
        <mc:AlternateContent>
          <mc:Choice Requires="wps">
            <w:drawing>
              <wp:anchor distT="0" distB="0" distL="114300" distR="114300" simplePos="0" relativeHeight="251928576" behindDoc="0" locked="0" layoutInCell="1" allowOverlap="1" wp14:anchorId="5E46B259" wp14:editId="5934F991">
                <wp:simplePos x="0" y="0"/>
                <wp:positionH relativeFrom="column">
                  <wp:posOffset>11319481</wp:posOffset>
                </wp:positionH>
                <wp:positionV relativeFrom="paragraph">
                  <wp:posOffset>59235</wp:posOffset>
                </wp:positionV>
                <wp:extent cx="2790190" cy="391886"/>
                <wp:effectExtent l="0" t="0" r="0" b="8255"/>
                <wp:wrapNone/>
                <wp:docPr id="195" name="Text Box 195"/>
                <wp:cNvGraphicFramePr/>
                <a:graphic xmlns:a="http://schemas.openxmlformats.org/drawingml/2006/main">
                  <a:graphicData uri="http://schemas.microsoft.com/office/word/2010/wordprocessingShape">
                    <wps:wsp>
                      <wps:cNvSpPr txBox="1"/>
                      <wps:spPr>
                        <a:xfrm>
                          <a:off x="0" y="0"/>
                          <a:ext cx="2790190" cy="391886"/>
                        </a:xfrm>
                        <a:prstGeom prst="rect">
                          <a:avLst/>
                        </a:prstGeom>
                        <a:solidFill>
                          <a:srgbClr val="CF0A2C"/>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720E9" w:rsidRPr="001720E9" w:rsidRDefault="001720E9" w:rsidP="001720E9">
                            <w:pPr>
                              <w:jc w:val="center"/>
                              <w:rPr>
                                <w:rFonts w:ascii="Century Gothic" w:hAnsi="Century Gothic"/>
                                <w:color w:val="FFFFFF" w:themeColor="background1"/>
                                <w:sz w:val="18"/>
                                <w:szCs w:val="18"/>
                              </w:rPr>
                            </w:pPr>
                            <w:r w:rsidRPr="001720E9">
                              <w:rPr>
                                <w:rFonts w:ascii="Century Gothic" w:hAnsi="Century Gothic"/>
                                <w:color w:val="FFFFFF" w:themeColor="background1"/>
                                <w:sz w:val="18"/>
                                <w:szCs w:val="18"/>
                              </w:rPr>
                              <w:t xml:space="preserve">Wind Turbine Towers at EMEK S.A </w:t>
                            </w:r>
                            <w:proofErr w:type="gramStart"/>
                            <w:r w:rsidRPr="001720E9">
                              <w:rPr>
                                <w:rFonts w:ascii="Century Gothic" w:hAnsi="Century Gothic"/>
                                <w:color w:val="FFFFFF" w:themeColor="background1"/>
                                <w:sz w:val="18"/>
                                <w:szCs w:val="18"/>
                              </w:rPr>
                              <w:t>Factory ,</w:t>
                            </w:r>
                            <w:proofErr w:type="gramEnd"/>
                            <w:r w:rsidRPr="001720E9">
                              <w:rPr>
                                <w:rFonts w:ascii="Century Gothic" w:hAnsi="Century Gothic"/>
                                <w:color w:val="FFFFFF" w:themeColor="background1"/>
                                <w:sz w:val="18"/>
                                <w:szCs w:val="18"/>
                              </w:rPr>
                              <w:t xml:space="preserve"> </w:t>
                            </w:r>
                            <w:proofErr w:type="spellStart"/>
                            <w:r w:rsidRPr="001720E9">
                              <w:rPr>
                                <w:rFonts w:ascii="Century Gothic" w:hAnsi="Century Gothic"/>
                                <w:color w:val="FFFFFF" w:themeColor="background1"/>
                                <w:sz w:val="18"/>
                                <w:szCs w:val="18"/>
                              </w:rPr>
                              <w:t>Aspropyrgos</w:t>
                            </w:r>
                            <w:proofErr w:type="spellEnd"/>
                            <w:r w:rsidRPr="001720E9">
                              <w:rPr>
                                <w:rFonts w:ascii="Century Gothic" w:hAnsi="Century Gothic"/>
                                <w:color w:val="FFFFFF" w:themeColor="background1"/>
                                <w:sz w:val="18"/>
                                <w:szCs w:val="18"/>
                              </w:rPr>
                              <w:t>.</w:t>
                            </w:r>
                          </w:p>
                          <w:p w:rsidR="001720E9" w:rsidRPr="001720E9" w:rsidRDefault="001720E9">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5" o:spid="_x0000_s1068" type="#_x0000_t202" style="position:absolute;margin-left:891.3pt;margin-top:4.65pt;width:219.7pt;height:30.85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" fillcolor="#cf0a2c" stroked="f" strokeweight=".5pt">
                <v:textbox>
                  <w:txbxContent>
                    <w:p w:rsidR="001720E9" w:rsidRPr="001720E9" w:rsidRDefault="001720E9" w:rsidP="001720E9">
                      <w:pPr>
                        <w:jc w:val="center"/>
                        <w:rPr>
                          <w:rFonts w:ascii="Century Gothic" w:hAnsi="Century Gothic"/>
                          <w:color w:val="FFFFFF" w:themeColor="background1"/>
                          <w:sz w:val="18"/>
                          <w:szCs w:val="18"/>
                        </w:rPr>
                      </w:pPr>
                      <w:r w:rsidRPr="001720E9">
                        <w:rPr>
                          <w:rFonts w:ascii="Century Gothic" w:hAnsi="Century Gothic"/>
                          <w:color w:val="FFFFFF" w:themeColor="background1"/>
                          <w:sz w:val="18"/>
                          <w:szCs w:val="18"/>
                        </w:rPr>
                        <w:t xml:space="preserve">Wind Turbine Towers at EMEK S.A </w:t>
                      </w:r>
                      <w:proofErr w:type="gramStart"/>
                      <w:r w:rsidRPr="001720E9">
                        <w:rPr>
                          <w:rFonts w:ascii="Century Gothic" w:hAnsi="Century Gothic"/>
                          <w:color w:val="FFFFFF" w:themeColor="background1"/>
                          <w:sz w:val="18"/>
                          <w:szCs w:val="18"/>
                        </w:rPr>
                        <w:t>Factory ,</w:t>
                      </w:r>
                      <w:proofErr w:type="gramEnd"/>
                      <w:r w:rsidRPr="001720E9">
                        <w:rPr>
                          <w:rFonts w:ascii="Century Gothic" w:hAnsi="Century Gothic"/>
                          <w:color w:val="FFFFFF" w:themeColor="background1"/>
                          <w:sz w:val="18"/>
                          <w:szCs w:val="18"/>
                        </w:rPr>
                        <w:t xml:space="preserve"> </w:t>
                      </w:r>
                      <w:proofErr w:type="spellStart"/>
                      <w:r w:rsidRPr="001720E9">
                        <w:rPr>
                          <w:rFonts w:ascii="Century Gothic" w:hAnsi="Century Gothic"/>
                          <w:color w:val="FFFFFF" w:themeColor="background1"/>
                          <w:sz w:val="18"/>
                          <w:szCs w:val="18"/>
                        </w:rPr>
                        <w:t>Aspropyrgos</w:t>
                      </w:r>
                      <w:proofErr w:type="spellEnd"/>
                      <w:r w:rsidRPr="001720E9">
                        <w:rPr>
                          <w:rFonts w:ascii="Century Gothic" w:hAnsi="Century Gothic"/>
                          <w:color w:val="FFFFFF" w:themeColor="background1"/>
                          <w:sz w:val="18"/>
                          <w:szCs w:val="18"/>
                        </w:rPr>
                        <w:t>.</w:t>
                      </w:r>
                    </w:p>
                    <w:p w:rsidR="001720E9" w:rsidRPr="001720E9" w:rsidRDefault="001720E9">
                      <w:pPr>
                        <w:rPr>
                          <w:color w:val="FFFFFF" w:themeColor="background1"/>
                        </w:rPr>
                      </w:pPr>
                    </w:p>
                  </w:txbxContent>
                </v:textbox>
              </v:shape>
            </w:pict>
          </mc:Fallback>
        </mc:AlternateContent>
      </w:r>
    </w:p>
    <w:p w:rsidR="00B204C4" w:rsidRDefault="00B204C4">
      <w:pPr>
        <w:spacing w:line="200" w:lineRule="exact"/>
      </w:pPr>
    </w:p>
    <w:p w:rsidR="00B204C4" w:rsidRDefault="00B204C4">
      <w:pPr>
        <w:spacing w:line="200" w:lineRule="exact"/>
      </w:pPr>
    </w:p>
    <w:p w:rsidR="00B204C4" w:rsidRDefault="00BD193A" w:rsidP="00BD193A">
      <w:pPr>
        <w:tabs>
          <w:tab w:val="left" w:pos="19356"/>
        </w:tabs>
        <w:spacing w:line="200" w:lineRule="exact"/>
      </w:pPr>
      <w:r>
        <w:tab/>
      </w: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before="15" w:line="240" w:lineRule="exact"/>
        <w:rPr>
          <w:sz w:val="24"/>
          <w:szCs w:val="24"/>
        </w:rPr>
      </w:pPr>
    </w:p>
    <w:p w:rsidR="00D55F64" w:rsidRDefault="00D55F64">
      <w:pPr>
        <w:spacing w:before="6"/>
        <w:ind w:left="286"/>
        <w:rPr>
          <w:rFonts w:ascii="Arial" w:eastAsia="Arial" w:hAnsi="Arial" w:cs="Arial"/>
          <w:b/>
          <w:color w:val="FEFFFE"/>
          <w:sz w:val="24"/>
          <w:szCs w:val="24"/>
        </w:rPr>
      </w:pPr>
    </w:p>
    <w:p w:rsidR="00953238" w:rsidRDefault="00953238">
      <w:pPr>
        <w:spacing w:before="6"/>
        <w:ind w:left="286"/>
        <w:rPr>
          <w:rFonts w:ascii="Arial" w:eastAsia="Arial" w:hAnsi="Arial" w:cs="Arial"/>
          <w:b/>
          <w:color w:val="FEFFFE"/>
          <w:sz w:val="24"/>
          <w:szCs w:val="24"/>
        </w:rPr>
      </w:pPr>
    </w:p>
    <w:p w:rsidR="00B204C4" w:rsidRDefault="003F2791">
      <w:pPr>
        <w:spacing w:before="6"/>
        <w:ind w:left="286"/>
        <w:rPr>
          <w:rFonts w:ascii="Arial" w:eastAsia="Arial" w:hAnsi="Arial" w:cs="Arial"/>
          <w:sz w:val="24"/>
          <w:szCs w:val="24"/>
        </w:rPr>
        <w:sectPr w:rsidR="00B204C4" w:rsidSect="00BD193A">
          <w:type w:val="continuous"/>
          <w:pgSz w:w="23820" w:h="16840" w:orient="landscape"/>
          <w:pgMar w:top="140" w:right="856" w:bottom="280" w:left="780" w:header="720" w:footer="720" w:gutter="0"/>
          <w:cols w:space="720"/>
        </w:sectPr>
      </w:pPr>
      <w:r>
        <w:rPr>
          <w:rFonts w:ascii="Arial" w:eastAsia="Arial" w:hAnsi="Arial" w:cs="Arial"/>
          <w:b/>
          <w:color w:val="FEFFFE"/>
          <w:sz w:val="24"/>
          <w:szCs w:val="24"/>
        </w:rPr>
        <w:t xml:space="preserve">                                                                                                                                                                                                                                                                                                                                 </w:t>
      </w:r>
      <w:r>
        <w:rPr>
          <w:rFonts w:ascii="Arial" w:eastAsia="Arial" w:hAnsi="Arial" w:cs="Arial"/>
          <w:b/>
          <w:color w:val="FEFFFE"/>
          <w:spacing w:val="12"/>
          <w:sz w:val="24"/>
          <w:szCs w:val="24"/>
        </w:rPr>
        <w:t xml:space="preserve"> </w:t>
      </w:r>
    </w:p>
    <w:p w:rsidR="00B204C4" w:rsidRDefault="00E72A86" w:rsidP="007555B5">
      <w:pPr>
        <w:spacing w:before="87"/>
        <w:ind w:left="117" w:right="-49"/>
        <w:rPr>
          <w:rFonts w:ascii="Arial" w:eastAsia="Arial" w:hAnsi="Arial" w:cs="Arial"/>
          <w:sz w:val="22"/>
          <w:szCs w:val="22"/>
        </w:rPr>
      </w:pPr>
      <w:r>
        <w:rPr>
          <w:noProof/>
          <w:lang w:val="el-GR" w:eastAsia="el-GR"/>
        </w:rPr>
        <w:lastRenderedPageBreak/>
        <mc:AlternateContent>
          <mc:Choice Requires="wps">
            <w:drawing>
              <wp:anchor distT="0" distB="0" distL="114300" distR="114300" simplePos="0" relativeHeight="251645949" behindDoc="1" locked="0" layoutInCell="1" allowOverlap="1" wp14:anchorId="38C9C18A" wp14:editId="2F129743">
                <wp:simplePos x="0" y="0"/>
                <wp:positionH relativeFrom="column">
                  <wp:posOffset>-213360</wp:posOffset>
                </wp:positionH>
                <wp:positionV relativeFrom="paragraph">
                  <wp:posOffset>2540</wp:posOffset>
                </wp:positionV>
                <wp:extent cx="14556740" cy="10128885"/>
                <wp:effectExtent l="0" t="0" r="1270" b="0"/>
                <wp:wrapNone/>
                <wp:docPr id="284"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56740" cy="10128885"/>
                        </a:xfrm>
                        <a:prstGeom prst="rect">
                          <a:avLst/>
                        </a:prstGeom>
                        <a:solidFill>
                          <a:schemeClr val="bg1">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11650" w:rsidRDefault="00E11650" w:rsidP="000168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2" o:spid="_x0000_s1071" type="#_x0000_t202" style="position:absolute;left:0;text-align:left;margin-left:-16.8pt;margin-top:.2pt;width:1146.2pt;height:797.55pt;z-index:-2516705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" fillcolor="#7f7f7f [1612]" stroked="f">
                <v:textbox>
                  <w:txbxContent>
                    <w:p w:rsidR="00E11650" w:rsidRDefault="00E11650" w:rsidP="000168F9"/>
                  </w:txbxContent>
                </v:textbox>
              </v:shape>
            </w:pict>
          </mc:Fallback>
        </mc:AlternateContent>
      </w:r>
      <w:r w:rsidR="003F2791">
        <w:rPr>
          <w:rFonts w:ascii="Arial" w:eastAsia="Arial" w:hAnsi="Arial" w:cs="Arial"/>
          <w:color w:val="FEFFFE"/>
          <w:w w:val="94"/>
          <w:sz w:val="22"/>
          <w:szCs w:val="22"/>
        </w:rPr>
        <w:t xml:space="preserve"> </w:t>
      </w:r>
    </w:p>
    <w:p w:rsidR="00B204C4" w:rsidRPr="00965B82" w:rsidRDefault="001720E9" w:rsidP="00965B82">
      <w:pPr>
        <w:spacing w:before="6" w:line="140" w:lineRule="exact"/>
        <w:rPr>
          <w:sz w:val="15"/>
          <w:szCs w:val="15"/>
        </w:rPr>
      </w:pPr>
      <w:r>
        <w:rPr>
          <w:noProof/>
          <w:lang w:val="el-GR" w:eastAsia="el-GR"/>
        </w:rPr>
        <mc:AlternateContent>
          <mc:Choice Requires="wps">
            <w:drawing>
              <wp:anchor distT="0" distB="0" distL="114300" distR="114300" simplePos="0" relativeHeight="251906048" behindDoc="0" locked="0" layoutInCell="1" allowOverlap="1" wp14:anchorId="7741ADCB" wp14:editId="2DB53763">
                <wp:simplePos x="0" y="0"/>
                <wp:positionH relativeFrom="column">
                  <wp:posOffset>13766544</wp:posOffset>
                </wp:positionH>
                <wp:positionV relativeFrom="paragraph">
                  <wp:posOffset>2701925</wp:posOffset>
                </wp:positionV>
                <wp:extent cx="237490" cy="36766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237490"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4959" w:rsidRPr="00FC4959" w:rsidRDefault="00FC4959">
                            <w:pPr>
                              <w:rPr>
                                <w:color w:val="FFFFFF" w:themeColor="background1"/>
                              </w:rPr>
                            </w:pPr>
                            <w:r w:rsidRPr="00FC4959">
                              <w:rPr>
                                <w:color w:val="FFFFFF" w:themeColor="background1"/>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 o:spid="_x0000_s1072" type="#_x0000_t202" style="position:absolute;margin-left:1084pt;margin-top:212.75pt;width:18.7pt;height:28.95pt;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" filled="f" stroked="f" strokeweight=".5pt">
                <v:textbox>
                  <w:txbxContent>
                    <w:p w:rsidR="00FC4959" w:rsidRPr="00FC4959" w:rsidRDefault="00FC4959">
                      <w:pPr>
                        <w:rPr>
                          <w:color w:val="FFFFFF" w:themeColor="background1"/>
                        </w:rPr>
                      </w:pPr>
                      <w:r w:rsidRPr="00FC4959">
                        <w:rPr>
                          <w:color w:val="FFFFFF" w:themeColor="background1"/>
                        </w:rPr>
                        <w:t>5</w:t>
                      </w:r>
                    </w:p>
                  </w:txbxContent>
                </v:textbox>
              </v:shape>
            </w:pict>
          </mc:Fallback>
        </mc:AlternateContent>
      </w:r>
      <w:r>
        <w:rPr>
          <w:noProof/>
          <w:lang w:val="el-GR" w:eastAsia="el-GR"/>
        </w:rPr>
        <w:drawing>
          <wp:anchor distT="0" distB="0" distL="114300" distR="114300" simplePos="0" relativeHeight="251892736" behindDoc="1" locked="0" layoutInCell="1" allowOverlap="1" wp14:anchorId="1C1AA782" wp14:editId="4598F833">
            <wp:simplePos x="0" y="0"/>
            <wp:positionH relativeFrom="column">
              <wp:posOffset>13769340</wp:posOffset>
            </wp:positionH>
            <wp:positionV relativeFrom="paragraph">
              <wp:posOffset>2703195</wp:posOffset>
            </wp:positionV>
            <wp:extent cx="260350" cy="676275"/>
            <wp:effectExtent l="0" t="0" r="635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350"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392F0B">
        <w:rPr>
          <w:noProof/>
          <w:lang w:val="el-GR" w:eastAsia="el-GR"/>
        </w:rPr>
        <mc:AlternateContent>
          <mc:Choice Requires="wps">
            <w:drawing>
              <wp:anchor distT="0" distB="0" distL="114300" distR="114300" simplePos="0" relativeHeight="251927552" behindDoc="0" locked="0" layoutInCell="1" allowOverlap="1" wp14:anchorId="18768B6E" wp14:editId="16CFB8B4">
                <wp:simplePos x="0" y="0"/>
                <wp:positionH relativeFrom="column">
                  <wp:posOffset>3473475</wp:posOffset>
                </wp:positionH>
                <wp:positionV relativeFrom="paragraph">
                  <wp:posOffset>2513569</wp:posOffset>
                </wp:positionV>
                <wp:extent cx="2838294" cy="391886"/>
                <wp:effectExtent l="0" t="0" r="635" b="8255"/>
                <wp:wrapNone/>
                <wp:docPr id="194" name="Text Box 194"/>
                <wp:cNvGraphicFramePr/>
                <a:graphic xmlns:a="http://schemas.openxmlformats.org/drawingml/2006/main">
                  <a:graphicData uri="http://schemas.microsoft.com/office/word/2010/wordprocessingShape">
                    <wps:wsp>
                      <wps:cNvSpPr txBox="1"/>
                      <wps:spPr>
                        <a:xfrm>
                          <a:off x="0" y="0"/>
                          <a:ext cx="2838294" cy="391886"/>
                        </a:xfrm>
                        <a:prstGeom prst="rect">
                          <a:avLst/>
                        </a:prstGeom>
                        <a:solidFill>
                          <a:srgbClr val="CF0A2C"/>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92F0B" w:rsidRPr="001720E9" w:rsidRDefault="00392F0B" w:rsidP="001720E9">
                            <w:pPr>
                              <w:jc w:val="center"/>
                              <w:rPr>
                                <w:rFonts w:ascii="Century Gothic" w:eastAsia="Times" w:hAnsi="Century Gothic"/>
                                <w:color w:val="FFFFFF" w:themeColor="background1"/>
                                <w:sz w:val="18"/>
                                <w:szCs w:val="18"/>
                              </w:rPr>
                            </w:pPr>
                            <w:r w:rsidRPr="001720E9">
                              <w:rPr>
                                <w:rFonts w:ascii="Century Gothic" w:eastAsia="Times" w:hAnsi="Century Gothic"/>
                                <w:color w:val="FFFFFF" w:themeColor="background1"/>
                                <w:sz w:val="18"/>
                                <w:szCs w:val="18"/>
                              </w:rPr>
                              <w:t xml:space="preserve">High Pressure Natural Gas and Regulating Station, </w:t>
                            </w:r>
                            <w:proofErr w:type="spellStart"/>
                            <w:r w:rsidRPr="001720E9">
                              <w:rPr>
                                <w:rFonts w:ascii="Century Gothic" w:eastAsia="Times" w:hAnsi="Century Gothic"/>
                                <w:color w:val="FFFFFF" w:themeColor="background1"/>
                                <w:sz w:val="18"/>
                                <w:szCs w:val="18"/>
                              </w:rPr>
                              <w:t>Tema</w:t>
                            </w:r>
                            <w:proofErr w:type="spellEnd"/>
                            <w:r w:rsidRPr="001720E9">
                              <w:rPr>
                                <w:rFonts w:ascii="Century Gothic" w:eastAsia="Times" w:hAnsi="Century Gothic"/>
                                <w:color w:val="FFFFFF" w:themeColor="background1"/>
                                <w:sz w:val="18"/>
                                <w:szCs w:val="18"/>
                              </w:rPr>
                              <w:t>, Ghana</w:t>
                            </w:r>
                          </w:p>
                          <w:p w:rsidR="00392F0B" w:rsidRPr="00392F0B" w:rsidRDefault="00392F0B">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4" o:spid="_x0000_s1073" type="#_x0000_t202" style="position:absolute;margin-left:273.5pt;margin-top:197.9pt;width:223.5pt;height:30.8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" fillcolor="#cf0a2c" stroked="f" strokeweight=".5pt">
                <v:textbox>
                  <w:txbxContent>
                    <w:p w:rsidR="00392F0B" w:rsidRPr="001720E9" w:rsidRDefault="00392F0B" w:rsidP="001720E9">
                      <w:pPr>
                        <w:jc w:val="center"/>
                        <w:rPr>
                          <w:rFonts w:ascii="Century Gothic" w:eastAsia="Times" w:hAnsi="Century Gothic"/>
                          <w:color w:val="FFFFFF" w:themeColor="background1"/>
                          <w:sz w:val="18"/>
                          <w:szCs w:val="18"/>
                        </w:rPr>
                      </w:pPr>
                      <w:r w:rsidRPr="001720E9">
                        <w:rPr>
                          <w:rFonts w:ascii="Century Gothic" w:eastAsia="Times" w:hAnsi="Century Gothic"/>
                          <w:color w:val="FFFFFF" w:themeColor="background1"/>
                          <w:sz w:val="18"/>
                          <w:szCs w:val="18"/>
                        </w:rPr>
                        <w:t xml:space="preserve">High Pressure Natural Gas and Regulating Station, </w:t>
                      </w:r>
                      <w:proofErr w:type="spellStart"/>
                      <w:r w:rsidRPr="001720E9">
                        <w:rPr>
                          <w:rFonts w:ascii="Century Gothic" w:eastAsia="Times" w:hAnsi="Century Gothic"/>
                          <w:color w:val="FFFFFF" w:themeColor="background1"/>
                          <w:sz w:val="18"/>
                          <w:szCs w:val="18"/>
                        </w:rPr>
                        <w:t>Tema</w:t>
                      </w:r>
                      <w:proofErr w:type="spellEnd"/>
                      <w:r w:rsidRPr="001720E9">
                        <w:rPr>
                          <w:rFonts w:ascii="Century Gothic" w:eastAsia="Times" w:hAnsi="Century Gothic"/>
                          <w:color w:val="FFFFFF" w:themeColor="background1"/>
                          <w:sz w:val="18"/>
                          <w:szCs w:val="18"/>
                        </w:rPr>
                        <w:t>, Ghana</w:t>
                      </w:r>
                    </w:p>
                    <w:p w:rsidR="00392F0B" w:rsidRPr="00392F0B" w:rsidRDefault="00392F0B">
                      <w:pPr>
                        <w:rPr>
                          <w:color w:val="FFFFFF" w:themeColor="background1"/>
                        </w:rPr>
                      </w:pPr>
                    </w:p>
                  </w:txbxContent>
                </v:textbox>
              </v:shape>
            </w:pict>
          </mc:Fallback>
        </mc:AlternateContent>
      </w:r>
      <w:r w:rsidR="00F829A4">
        <w:rPr>
          <w:noProof/>
          <w:lang w:val="el-GR" w:eastAsia="el-GR"/>
        </w:rPr>
        <mc:AlternateContent>
          <mc:Choice Requires="wps">
            <w:drawing>
              <wp:anchor distT="0" distB="0" distL="114300" distR="114300" simplePos="0" relativeHeight="251890688" behindDoc="0" locked="0" layoutInCell="1" allowOverlap="1" wp14:anchorId="39ED9EA4" wp14:editId="6BEBDDD4">
                <wp:simplePos x="0" y="0"/>
                <wp:positionH relativeFrom="column">
                  <wp:posOffset>-62874</wp:posOffset>
                </wp:positionH>
                <wp:positionV relativeFrom="paragraph">
                  <wp:posOffset>2685747</wp:posOffset>
                </wp:positionV>
                <wp:extent cx="218365" cy="286603"/>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18365" cy="2866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29A4" w:rsidRPr="00F829A4" w:rsidRDefault="00F829A4">
                            <w:pPr>
                              <w:rPr>
                                <w:color w:val="FFFFFF" w:themeColor="background1"/>
                              </w:rPr>
                            </w:pPr>
                            <w:r w:rsidRPr="00F829A4">
                              <w:rPr>
                                <w:color w:val="FFFFFF" w:themeColor="background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 o:spid="_x0000_s1074" type="#_x0000_t202" style="position:absolute;margin-left:-4.95pt;margin-top:211.5pt;width:17.2pt;height:22.55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" filled="f" stroked="f" strokeweight=".5pt">
                <v:textbox>
                  <w:txbxContent>
                    <w:p w:rsidR="00F829A4" w:rsidRPr="00F829A4" w:rsidRDefault="00F829A4">
                      <w:pPr>
                        <w:rPr>
                          <w:color w:val="FFFFFF" w:themeColor="background1"/>
                        </w:rPr>
                      </w:pPr>
                      <w:r w:rsidRPr="00F829A4">
                        <w:rPr>
                          <w:color w:val="FFFFFF" w:themeColor="background1"/>
                        </w:rPr>
                        <w:t>4</w:t>
                      </w:r>
                    </w:p>
                  </w:txbxContent>
                </v:textbox>
              </v:shape>
            </w:pict>
          </mc:Fallback>
        </mc:AlternateContent>
      </w:r>
      <w:r w:rsidR="00F829A4">
        <w:rPr>
          <w:noProof/>
          <w:lang w:val="el-GR" w:eastAsia="el-GR"/>
        </w:rPr>
        <w:drawing>
          <wp:anchor distT="0" distB="0" distL="114300" distR="114300" simplePos="0" relativeHeight="251889664" behindDoc="1" locked="0" layoutInCell="1" allowOverlap="1" wp14:anchorId="52AA0F91" wp14:editId="612409C3">
            <wp:simplePos x="0" y="0"/>
            <wp:positionH relativeFrom="column">
              <wp:posOffset>-91715</wp:posOffset>
            </wp:positionH>
            <wp:positionV relativeFrom="paragraph">
              <wp:posOffset>2690486</wp:posOffset>
            </wp:positionV>
            <wp:extent cx="273050" cy="682625"/>
            <wp:effectExtent l="0" t="0" r="0" b="31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050" cy="6826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2791">
        <w:br w:type="column"/>
      </w:r>
      <w:r w:rsidR="00965B82">
        <w:lastRenderedPageBreak/>
        <w:tab/>
      </w:r>
    </w:p>
    <w:p w:rsidR="00B204C4" w:rsidRDefault="00B841FE" w:rsidP="00965B82">
      <w:pPr>
        <w:tabs>
          <w:tab w:val="left" w:pos="20344"/>
        </w:tabs>
        <w:spacing w:line="200" w:lineRule="exact"/>
      </w:pPr>
      <w:r w:rsidRPr="00B841FE">
        <w:rPr>
          <w:rFonts w:ascii="Arial" w:eastAsia="Arial" w:hAnsi="Arial" w:cs="Arial"/>
          <w:b/>
          <w:noProof/>
          <w:color w:val="CF0A2C"/>
          <w:w w:val="99"/>
          <w:sz w:val="22"/>
          <w:szCs w:val="22"/>
          <w:lang w:val="el-GR" w:eastAsia="el-GR"/>
        </w:rPr>
        <mc:AlternateContent>
          <mc:Choice Requires="wps">
            <w:drawing>
              <wp:anchor distT="0" distB="0" distL="114300" distR="114300" simplePos="0" relativeHeight="251936768" behindDoc="0" locked="0" layoutInCell="1" allowOverlap="1" wp14:anchorId="6E5B935D" wp14:editId="4A313F29">
                <wp:simplePos x="0" y="0"/>
                <wp:positionH relativeFrom="column">
                  <wp:posOffset>12390755</wp:posOffset>
                </wp:positionH>
                <wp:positionV relativeFrom="paragraph">
                  <wp:posOffset>20642</wp:posOffset>
                </wp:positionV>
                <wp:extent cx="2208530" cy="284480"/>
                <wp:effectExtent l="0" t="0" r="1270" b="127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8530" cy="284480"/>
                        </a:xfrm>
                        <a:prstGeom prst="rect">
                          <a:avLst/>
                        </a:prstGeom>
                        <a:solidFill>
                          <a:srgbClr val="CF0A2C"/>
                        </a:solidFill>
                        <a:ln w="9525">
                          <a:noFill/>
                          <a:miter lim="800000"/>
                          <a:headEnd/>
                          <a:tailEnd/>
                        </a:ln>
                      </wps:spPr>
                      <wps:txbx>
                        <w:txbxContent>
                          <w:p w:rsidR="00B841FE" w:rsidRPr="00B841FE" w:rsidRDefault="00B841FE" w:rsidP="00B841FE">
                            <w:pPr>
                              <w:rPr>
                                <w:rFonts w:ascii="Century Gothic" w:hAnsi="Century Gothic"/>
                                <w:color w:val="FFFFFF" w:themeColor="background1"/>
                              </w:rPr>
                            </w:pPr>
                            <w:r>
                              <w:rPr>
                                <w:rFonts w:ascii="Century Gothic" w:hAnsi="Century Gothic"/>
                                <w:color w:val="FFFFFF" w:themeColor="background1"/>
                              </w:rPr>
                              <w:t>INDUSTRIAL SURVEYING</w:t>
                            </w:r>
                          </w:p>
                          <w:p w:rsidR="00B841FE" w:rsidRDefault="00B841FE" w:rsidP="00B841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5" type="#_x0000_t202" style="position:absolute;margin-left:975.65pt;margin-top:1.65pt;width:173.9pt;height:22.4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" fillcolor="#cf0a2c" stroked="f">
                <v:textbox>
                  <w:txbxContent>
                    <w:p w:rsidR="00B841FE" w:rsidRPr="00B841FE" w:rsidRDefault="00B841FE" w:rsidP="00B841FE">
                      <w:pPr>
                        <w:rPr>
                          <w:rFonts w:ascii="Century Gothic" w:hAnsi="Century Gothic"/>
                          <w:color w:val="FFFFFF" w:themeColor="background1"/>
                        </w:rPr>
                      </w:pPr>
                      <w:r>
                        <w:rPr>
                          <w:rFonts w:ascii="Century Gothic" w:hAnsi="Century Gothic"/>
                          <w:color w:val="FFFFFF" w:themeColor="background1"/>
                        </w:rPr>
                        <w:t>INDUSTRIAL SURVEYING</w:t>
                      </w:r>
                    </w:p>
                    <w:p w:rsidR="00B841FE" w:rsidRDefault="00B841FE" w:rsidP="00B841FE"/>
                  </w:txbxContent>
                </v:textbox>
              </v:shape>
            </w:pict>
          </mc:Fallback>
        </mc:AlternateContent>
      </w:r>
      <w:r w:rsidRPr="00B841FE">
        <w:rPr>
          <w:rFonts w:ascii="Arial" w:eastAsia="Arial" w:hAnsi="Arial" w:cs="Arial"/>
          <w:b/>
          <w:noProof/>
          <w:color w:val="CF0A2C"/>
          <w:w w:val="99"/>
          <w:sz w:val="22"/>
          <w:szCs w:val="22"/>
          <w:lang w:val="el-GR" w:eastAsia="el-GR"/>
        </w:rPr>
        <mc:AlternateContent>
          <mc:Choice Requires="wps">
            <w:drawing>
              <wp:anchor distT="0" distB="0" distL="114300" distR="114300" simplePos="0" relativeHeight="251934720" behindDoc="0" locked="0" layoutInCell="1" allowOverlap="1" wp14:anchorId="5E50E2C8" wp14:editId="6018F928">
                <wp:simplePos x="0" y="0"/>
                <wp:positionH relativeFrom="column">
                  <wp:posOffset>-558165</wp:posOffset>
                </wp:positionH>
                <wp:positionV relativeFrom="paragraph">
                  <wp:posOffset>-35560</wp:posOffset>
                </wp:positionV>
                <wp:extent cx="2208530" cy="284480"/>
                <wp:effectExtent l="0" t="0" r="1270" b="127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8530" cy="284480"/>
                        </a:xfrm>
                        <a:prstGeom prst="rect">
                          <a:avLst/>
                        </a:prstGeom>
                        <a:solidFill>
                          <a:srgbClr val="CF0A2C"/>
                        </a:solidFill>
                        <a:ln w="9525">
                          <a:noFill/>
                          <a:miter lim="800000"/>
                          <a:headEnd/>
                          <a:tailEnd/>
                        </a:ln>
                      </wps:spPr>
                      <wps:txbx>
                        <w:txbxContent>
                          <w:p w:rsidR="00B841FE" w:rsidRPr="00B841FE" w:rsidRDefault="00B841FE" w:rsidP="00B841FE">
                            <w:pPr>
                              <w:ind w:firstLine="720"/>
                              <w:rPr>
                                <w:rFonts w:ascii="Century Gothic" w:hAnsi="Century Gothic"/>
                                <w:color w:val="FFFFFF" w:themeColor="background1"/>
                              </w:rPr>
                            </w:pPr>
                            <w:r w:rsidRPr="00B841FE">
                              <w:rPr>
                                <w:rFonts w:ascii="Century Gothic" w:hAnsi="Century Gothic"/>
                                <w:color w:val="FFFFFF" w:themeColor="background1"/>
                              </w:rPr>
                              <w:t>INDUSTRIAL SURVEYING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6" type="#_x0000_t202" style="position:absolute;margin-left:-43.95pt;margin-top:-2.8pt;width:173.9pt;height:22.4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" fillcolor="#cf0a2c" stroked="f">
                <v:textbox>
                  <w:txbxContent>
                    <w:p w:rsidR="00B841FE" w:rsidRPr="00B841FE" w:rsidRDefault="00B841FE" w:rsidP="00B841FE">
                      <w:pPr>
                        <w:ind w:firstLine="720"/>
                        <w:rPr>
                          <w:rFonts w:ascii="Century Gothic" w:hAnsi="Century Gothic"/>
                          <w:color w:val="FFFFFF" w:themeColor="background1"/>
                        </w:rPr>
                      </w:pPr>
                      <w:r w:rsidRPr="00B841FE">
                        <w:rPr>
                          <w:rFonts w:ascii="Century Gothic" w:hAnsi="Century Gothic"/>
                          <w:color w:val="FFFFFF" w:themeColor="background1"/>
                        </w:rPr>
                        <w:t>INDUSTRIAL SURVEYING</w:t>
                      </w:r>
                    </w:p>
                  </w:txbxContent>
                </v:textbox>
              </v:shape>
            </w:pict>
          </mc:Fallback>
        </mc:AlternateContent>
      </w:r>
      <w:r w:rsidR="001C6F02">
        <w:rPr>
          <w:noProof/>
          <w:lang w:val="el-GR" w:eastAsia="el-GR"/>
        </w:rPr>
        <mc:AlternateContent>
          <mc:Choice Requires="wps">
            <w:drawing>
              <wp:anchor distT="0" distB="0" distL="114300" distR="114300" simplePos="0" relativeHeight="251814912" behindDoc="1" locked="0" layoutInCell="1" allowOverlap="1" wp14:anchorId="391B5FF4" wp14:editId="6A3CE71C">
                <wp:simplePos x="0" y="0"/>
                <wp:positionH relativeFrom="column">
                  <wp:posOffset>-690880</wp:posOffset>
                </wp:positionH>
                <wp:positionV relativeFrom="paragraph">
                  <wp:posOffset>-535940</wp:posOffset>
                </wp:positionV>
                <wp:extent cx="15342235" cy="10951210"/>
                <wp:effectExtent l="0" t="0" r="0" b="2540"/>
                <wp:wrapNone/>
                <wp:docPr id="296" name="Text Box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42235" cy="10951210"/>
                        </a:xfrm>
                        <a:prstGeom prst="rect">
                          <a:avLst/>
                        </a:prstGeom>
                        <a:solidFill>
                          <a:sysClr val="window" lastClr="FFFFFF">
                            <a:lumMod val="5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555B5" w:rsidRDefault="007555B5" w:rsidP="007555B5"/>
                          <w:p w:rsidR="007555B5" w:rsidRDefault="007555B5" w:rsidP="007555B5"/>
                          <w:p w:rsidR="007555B5" w:rsidRDefault="007555B5" w:rsidP="007555B5"/>
                          <w:p w:rsidR="007555B5" w:rsidRDefault="007555B5" w:rsidP="007555B5"/>
                          <w:p w:rsidR="007555B5" w:rsidRDefault="009138D5" w:rsidP="007555B5">
                            <w:r>
                              <w:rPr>
                                <w:rFonts w:ascii="Arial" w:eastAsia="Arial" w:hAnsi="Arial" w:cs="Arial"/>
                                <w:b/>
                                <w:color w:val="CF0A2C"/>
                                <w:sz w:val="28"/>
                                <w:szCs w:val="28"/>
                              </w:rPr>
                              <w:t xml:space="preserve">             </w:t>
                            </w:r>
                          </w:p>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Pr="00471697" w:rsidRDefault="007555B5" w:rsidP="00471697"/>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EC3439" w:rsidP="00385CDA">
                            <w:pPr>
                              <w:tabs>
                                <w:tab w:val="left" w:pos="851"/>
                              </w:tabs>
                              <w:ind w:left="851" w:hanging="709"/>
                            </w:pPr>
                            <w:r w:rsidRPr="00EC3439">
                              <w:rPr>
                                <w:snapToGrid w:val="0"/>
                                <w:color w:val="000000"/>
                                <w:w w:val="0"/>
                                <w:sz w:val="0"/>
                                <w:szCs w:val="0"/>
                                <w:u w:color="000000"/>
                                <w:bdr w:val="none" w:sz="0" w:space="0" w:color="000000"/>
                                <w:shd w:val="clear" w:color="000000" w:fill="000000"/>
                                <w:lang w:val="x-none" w:eastAsia="x-none" w:bidi="x-non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8" o:spid="_x0000_s1077" type="#_x0000_t202" style="position:absolute;margin-left:-54.4pt;margin-top:-42.2pt;width:1208.05pt;height:862.3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" fillcolor="#7f7f7f" stroked="f">
                <v:textbox>
                  <w:txbxContent>
                    <w:p w:rsidR="007555B5" w:rsidRDefault="007555B5" w:rsidP="007555B5"/>
                    <w:p w:rsidR="007555B5" w:rsidRDefault="007555B5" w:rsidP="007555B5"/>
                    <w:p w:rsidR="007555B5" w:rsidRDefault="007555B5" w:rsidP="007555B5"/>
                    <w:p w:rsidR="007555B5" w:rsidRDefault="007555B5" w:rsidP="007555B5"/>
                    <w:p w:rsidR="007555B5" w:rsidRDefault="009138D5" w:rsidP="007555B5">
                      <w:r>
                        <w:rPr>
                          <w:rFonts w:ascii="Arial" w:eastAsia="Arial" w:hAnsi="Arial" w:cs="Arial"/>
                          <w:b/>
                          <w:color w:val="CF0A2C"/>
                          <w:sz w:val="28"/>
                          <w:szCs w:val="28"/>
                        </w:rPr>
                        <w:t xml:space="preserve">             </w:t>
                      </w:r>
                    </w:p>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Pr="00471697" w:rsidRDefault="007555B5" w:rsidP="00471697"/>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7555B5" w:rsidP="007555B5"/>
                    <w:p w:rsidR="007555B5" w:rsidRDefault="00EC3439" w:rsidP="00385CDA">
                      <w:pPr>
                        <w:tabs>
                          <w:tab w:val="left" w:pos="851"/>
                        </w:tabs>
                        <w:ind w:left="851" w:hanging="709"/>
                      </w:pPr>
                      <w:r w:rsidRPr="00EC3439">
                        <w:rPr>
                          <w:snapToGrid w:val="0"/>
                          <w:color w:val="000000"/>
                          <w:w w:val="0"/>
                          <w:sz w:val="0"/>
                          <w:szCs w:val="0"/>
                          <w:u w:color="000000"/>
                          <w:bdr w:val="none" w:sz="0" w:space="0" w:color="000000"/>
                          <w:shd w:val="clear" w:color="000000" w:fill="000000"/>
                          <w:lang w:val="x-none" w:eastAsia="x-none" w:bidi="x-none"/>
                        </w:rPr>
                        <w:t xml:space="preserve"> </w:t>
                      </w:r>
                    </w:p>
                  </w:txbxContent>
                </v:textbox>
              </v:shape>
            </w:pict>
          </mc:Fallback>
        </mc:AlternateContent>
      </w:r>
    </w:p>
    <w:p w:rsidR="00B204C4" w:rsidRDefault="00B204C4">
      <w:pPr>
        <w:spacing w:line="200" w:lineRule="exact"/>
      </w:pPr>
    </w:p>
    <w:p w:rsidR="00B204C4" w:rsidRDefault="00B204C4">
      <w:pPr>
        <w:spacing w:line="200" w:lineRule="exact"/>
      </w:pPr>
    </w:p>
    <w:p w:rsidR="00B204C4" w:rsidRDefault="00392F0B">
      <w:pPr>
        <w:spacing w:line="200" w:lineRule="exact"/>
      </w:pPr>
      <w:r>
        <w:rPr>
          <w:noProof/>
          <w:lang w:val="el-GR" w:eastAsia="el-GR"/>
        </w:rPr>
        <mc:AlternateContent>
          <mc:Choice Requires="wps">
            <w:drawing>
              <wp:anchor distT="0" distB="0" distL="114300" distR="114300" simplePos="0" relativeHeight="251909120" behindDoc="0" locked="0" layoutInCell="1" allowOverlap="1" wp14:anchorId="3D7B0459" wp14:editId="3362A8BE">
                <wp:simplePos x="0" y="0"/>
                <wp:positionH relativeFrom="column">
                  <wp:posOffset>198755</wp:posOffset>
                </wp:positionH>
                <wp:positionV relativeFrom="paragraph">
                  <wp:posOffset>123825</wp:posOffset>
                </wp:positionV>
                <wp:extent cx="2456180" cy="57277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6180" cy="572770"/>
                        </a:xfrm>
                        <a:prstGeom prst="rect">
                          <a:avLst/>
                        </a:prstGeom>
                        <a:noFill/>
                        <a:ln w="9525">
                          <a:noFill/>
                          <a:miter lim="800000"/>
                          <a:headEnd/>
                          <a:tailEnd/>
                        </a:ln>
                      </wps:spPr>
                      <wps:txbx>
                        <w:txbxContent>
                          <w:p w:rsidR="00C25DD9" w:rsidRPr="00D06F47" w:rsidRDefault="00C25DD9" w:rsidP="00C25DD9">
                            <w:pPr>
                              <w:jc w:val="center"/>
                              <w:rPr>
                                <w:rFonts w:ascii="Century Gothic" w:hAnsi="Century Gothic"/>
                                <w:b/>
                                <w:caps/>
                                <w:color w:val="CF0A2C"/>
                                <w:sz w:val="22"/>
                                <w:szCs w:val="22"/>
                              </w:rPr>
                            </w:pPr>
                            <w:r w:rsidRPr="00D06F47">
                              <w:rPr>
                                <w:rFonts w:ascii="Century Gothic" w:hAnsi="Century Gothic"/>
                                <w:b/>
                                <w:caps/>
                                <w:color w:val="CF0A2C"/>
                                <w:sz w:val="22"/>
                                <w:szCs w:val="22"/>
                              </w:rPr>
                              <w:t>High accuracy applications</w:t>
                            </w:r>
                          </w:p>
                          <w:p w:rsidR="00C25DD9" w:rsidRPr="00D06F47" w:rsidRDefault="00C25DD9" w:rsidP="00C25DD9">
                            <w:pPr>
                              <w:jc w:val="center"/>
                              <w:rPr>
                                <w:rFonts w:ascii="Century Gothic" w:hAnsi="Century Gothic"/>
                                <w:b/>
                                <w:caps/>
                                <w:color w:val="CF0A2C"/>
                                <w:sz w:val="22"/>
                                <w:szCs w:val="22"/>
                              </w:rPr>
                            </w:pPr>
                            <w:r w:rsidRPr="00D06F47">
                              <w:rPr>
                                <w:rFonts w:ascii="Century Gothic" w:hAnsi="Century Gothic"/>
                                <w:b/>
                                <w:caps/>
                                <w:color w:val="CF0A2C"/>
                                <w:sz w:val="22"/>
                                <w:szCs w:val="22"/>
                              </w:rPr>
                              <w:t xml:space="preserve">at </w:t>
                            </w:r>
                            <w:r w:rsidR="00C878EB">
                              <w:rPr>
                                <w:rFonts w:ascii="Century Gothic" w:hAnsi="Century Gothic"/>
                                <w:b/>
                                <w:caps/>
                                <w:color w:val="CF0A2C"/>
                                <w:sz w:val="22"/>
                                <w:szCs w:val="22"/>
                              </w:rPr>
                              <w:t>Industrial</w:t>
                            </w:r>
                            <w:r w:rsidRPr="00D06F47">
                              <w:rPr>
                                <w:rFonts w:ascii="Century Gothic" w:hAnsi="Century Gothic"/>
                                <w:b/>
                                <w:caps/>
                                <w:color w:val="CF0A2C"/>
                                <w:sz w:val="22"/>
                                <w:szCs w:val="22"/>
                              </w:rPr>
                              <w:t xml:space="preserve"> surveying</w:t>
                            </w:r>
                          </w:p>
                          <w:p w:rsidR="00C25DD9" w:rsidRDefault="00C25D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8" type="#_x0000_t202" style="position:absolute;margin-left:15.65pt;margin-top:9.75pt;width:193.4pt;height:45.1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" filled="f" stroked="f">
                <v:textbox>
                  <w:txbxContent>
                    <w:p w:rsidR="00C25DD9" w:rsidRPr="00D06F47" w:rsidRDefault="00C25DD9" w:rsidP="00C25DD9">
                      <w:pPr>
                        <w:jc w:val="center"/>
                        <w:rPr>
                          <w:rFonts w:ascii="Century Gothic" w:hAnsi="Century Gothic"/>
                          <w:b/>
                          <w:caps/>
                          <w:color w:val="CF0A2C"/>
                          <w:sz w:val="22"/>
                          <w:szCs w:val="22"/>
                        </w:rPr>
                      </w:pPr>
                      <w:r w:rsidRPr="00D06F47">
                        <w:rPr>
                          <w:rFonts w:ascii="Century Gothic" w:hAnsi="Century Gothic"/>
                          <w:b/>
                          <w:caps/>
                          <w:color w:val="CF0A2C"/>
                          <w:sz w:val="22"/>
                          <w:szCs w:val="22"/>
                        </w:rPr>
                        <w:t>High accuracy applications</w:t>
                      </w:r>
                    </w:p>
                    <w:p w:rsidR="00C25DD9" w:rsidRPr="00D06F47" w:rsidRDefault="00C25DD9" w:rsidP="00C25DD9">
                      <w:pPr>
                        <w:jc w:val="center"/>
                        <w:rPr>
                          <w:rFonts w:ascii="Century Gothic" w:hAnsi="Century Gothic"/>
                          <w:b/>
                          <w:caps/>
                          <w:color w:val="CF0A2C"/>
                          <w:sz w:val="22"/>
                          <w:szCs w:val="22"/>
                        </w:rPr>
                      </w:pPr>
                      <w:r w:rsidRPr="00D06F47">
                        <w:rPr>
                          <w:rFonts w:ascii="Century Gothic" w:hAnsi="Century Gothic"/>
                          <w:b/>
                          <w:caps/>
                          <w:color w:val="CF0A2C"/>
                          <w:sz w:val="22"/>
                          <w:szCs w:val="22"/>
                        </w:rPr>
                        <w:t xml:space="preserve">at </w:t>
                      </w:r>
                      <w:r w:rsidR="00C878EB">
                        <w:rPr>
                          <w:rFonts w:ascii="Century Gothic" w:hAnsi="Century Gothic"/>
                          <w:b/>
                          <w:caps/>
                          <w:color w:val="CF0A2C"/>
                          <w:sz w:val="22"/>
                          <w:szCs w:val="22"/>
                        </w:rPr>
                        <w:t>Industrial</w:t>
                      </w:r>
                      <w:r w:rsidRPr="00D06F47">
                        <w:rPr>
                          <w:rFonts w:ascii="Century Gothic" w:hAnsi="Century Gothic"/>
                          <w:b/>
                          <w:caps/>
                          <w:color w:val="CF0A2C"/>
                          <w:sz w:val="22"/>
                          <w:szCs w:val="22"/>
                        </w:rPr>
                        <w:t xml:space="preserve"> surveying</w:t>
                      </w:r>
                    </w:p>
                    <w:p w:rsidR="00C25DD9" w:rsidRDefault="00C25DD9"/>
                  </w:txbxContent>
                </v:textbox>
              </v:shape>
            </w:pict>
          </mc:Fallback>
        </mc:AlternateContent>
      </w: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392F0B">
      <w:pPr>
        <w:spacing w:line="200" w:lineRule="exact"/>
      </w:pPr>
      <w:r>
        <w:rPr>
          <w:noProof/>
          <w:lang w:val="el-GR" w:eastAsia="el-GR"/>
        </w:rPr>
        <mc:AlternateContent>
          <mc:Choice Requires="wps">
            <w:drawing>
              <wp:anchor distT="0" distB="0" distL="114300" distR="114300" simplePos="0" relativeHeight="251910144" behindDoc="0" locked="0" layoutInCell="1" allowOverlap="1" wp14:anchorId="6AF055C4" wp14:editId="21172AC1">
                <wp:simplePos x="0" y="0"/>
                <wp:positionH relativeFrom="column">
                  <wp:posOffset>-892810</wp:posOffset>
                </wp:positionH>
                <wp:positionV relativeFrom="paragraph">
                  <wp:posOffset>85724</wp:posOffset>
                </wp:positionV>
                <wp:extent cx="4175760" cy="57626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4175760" cy="5762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1E85" w:rsidRPr="000E06AB" w:rsidRDefault="000F1E85" w:rsidP="00392F0B">
                            <w:pPr>
                              <w:pStyle w:val="ListParagraph"/>
                              <w:numPr>
                                <w:ilvl w:val="0"/>
                                <w:numId w:val="9"/>
                              </w:numPr>
                              <w:jc w:val="both"/>
                              <w:rPr>
                                <w:rFonts w:ascii="Century Gothic" w:hAnsi="Century Gothic"/>
                                <w:color w:val="000000" w:themeColor="text1"/>
                                <w:sz w:val="22"/>
                                <w:szCs w:val="22"/>
                              </w:rPr>
                            </w:pPr>
                            <w:r w:rsidRPr="000E06AB">
                              <w:rPr>
                                <w:rFonts w:ascii="Century Gothic" w:hAnsi="Century Gothic"/>
                                <w:color w:val="000000" w:themeColor="text1"/>
                                <w:sz w:val="22"/>
                                <w:szCs w:val="22"/>
                              </w:rPr>
                              <w:t xml:space="preserve">As Build- Survey of Gas Compression Station at New Messimvria, Thessaloniki. </w:t>
                            </w:r>
                          </w:p>
                          <w:p w:rsidR="000F1E85" w:rsidRPr="000E06AB" w:rsidRDefault="000F1E85" w:rsidP="00392F0B">
                            <w:pPr>
                              <w:pStyle w:val="ListParagraph"/>
                              <w:numPr>
                                <w:ilvl w:val="0"/>
                                <w:numId w:val="9"/>
                              </w:numPr>
                              <w:jc w:val="both"/>
                              <w:rPr>
                                <w:rFonts w:ascii="Century Gothic" w:hAnsi="Century Gothic"/>
                                <w:color w:val="000000" w:themeColor="text1"/>
                                <w:sz w:val="22"/>
                                <w:szCs w:val="22"/>
                              </w:rPr>
                            </w:pPr>
                            <w:r w:rsidRPr="000E06AB">
                              <w:rPr>
                                <w:rFonts w:ascii="Century Gothic" w:hAnsi="Century Gothic"/>
                                <w:color w:val="000000" w:themeColor="text1"/>
                                <w:sz w:val="22"/>
                                <w:szCs w:val="22"/>
                              </w:rPr>
                              <w:t xml:space="preserve">Center Line verification and As Build- Survey at RM2 Unit at </w:t>
                            </w:r>
                            <w:proofErr w:type="spellStart"/>
                            <w:r w:rsidRPr="000E06AB">
                              <w:rPr>
                                <w:rFonts w:ascii="Century Gothic" w:hAnsi="Century Gothic"/>
                                <w:color w:val="000000" w:themeColor="text1"/>
                                <w:sz w:val="22"/>
                                <w:szCs w:val="22"/>
                              </w:rPr>
                              <w:t>Halivourgiki</w:t>
                            </w:r>
                            <w:proofErr w:type="spellEnd"/>
                            <w:r w:rsidRPr="000E06AB">
                              <w:rPr>
                                <w:rFonts w:ascii="Century Gothic" w:hAnsi="Century Gothic"/>
                                <w:color w:val="000000" w:themeColor="text1"/>
                                <w:sz w:val="22"/>
                                <w:szCs w:val="22"/>
                              </w:rPr>
                              <w:t xml:space="preserve"> plant.</w:t>
                            </w:r>
                          </w:p>
                          <w:p w:rsidR="000F1E85" w:rsidRDefault="000E06AB" w:rsidP="00392F0B">
                            <w:pPr>
                              <w:pStyle w:val="ListParagraph"/>
                              <w:numPr>
                                <w:ilvl w:val="0"/>
                                <w:numId w:val="9"/>
                              </w:numPr>
                              <w:jc w:val="both"/>
                              <w:rPr>
                                <w:rFonts w:ascii="Century Gothic" w:hAnsi="Century Gothic"/>
                                <w:sz w:val="22"/>
                                <w:szCs w:val="22"/>
                              </w:rPr>
                            </w:pPr>
                            <w:r>
                              <w:rPr>
                                <w:rFonts w:ascii="Century Gothic" w:hAnsi="Century Gothic"/>
                                <w:sz w:val="22"/>
                                <w:szCs w:val="22"/>
                              </w:rPr>
                              <w:t>Geometry control of Wind Turbine Towers at EMEK S.A Factory during fabrication</w:t>
                            </w:r>
                            <w:r w:rsidR="001720E9">
                              <w:rPr>
                                <w:rFonts w:ascii="Century Gothic" w:hAnsi="Century Gothic"/>
                                <w:sz w:val="22"/>
                                <w:szCs w:val="22"/>
                              </w:rPr>
                              <w:t xml:space="preserve"> at </w:t>
                            </w:r>
                            <w:proofErr w:type="spellStart"/>
                            <w:r w:rsidR="001720E9">
                              <w:rPr>
                                <w:rFonts w:ascii="Century Gothic" w:hAnsi="Century Gothic"/>
                                <w:sz w:val="22"/>
                                <w:szCs w:val="22"/>
                              </w:rPr>
                              <w:t>Aspropyrgos</w:t>
                            </w:r>
                            <w:proofErr w:type="spellEnd"/>
                            <w:r>
                              <w:rPr>
                                <w:rFonts w:ascii="Century Gothic" w:hAnsi="Century Gothic"/>
                                <w:sz w:val="22"/>
                                <w:szCs w:val="22"/>
                              </w:rPr>
                              <w:t xml:space="preserve">. </w:t>
                            </w:r>
                          </w:p>
                          <w:p w:rsidR="000E06AB" w:rsidRDefault="000E06AB" w:rsidP="00392F0B">
                            <w:pPr>
                              <w:pStyle w:val="ListParagraph"/>
                              <w:numPr>
                                <w:ilvl w:val="0"/>
                                <w:numId w:val="9"/>
                              </w:numPr>
                              <w:jc w:val="both"/>
                              <w:rPr>
                                <w:rFonts w:ascii="Century Gothic" w:hAnsi="Century Gothic"/>
                                <w:sz w:val="22"/>
                                <w:szCs w:val="22"/>
                              </w:rPr>
                            </w:pPr>
                            <w:r>
                              <w:rPr>
                                <w:rFonts w:ascii="Century Gothic" w:hAnsi="Century Gothic"/>
                                <w:sz w:val="22"/>
                                <w:szCs w:val="22"/>
                              </w:rPr>
                              <w:t xml:space="preserve">Alignment control of </w:t>
                            </w:r>
                            <w:r w:rsidR="00767465">
                              <w:rPr>
                                <w:rFonts w:ascii="Century Gothic" w:hAnsi="Century Gothic"/>
                                <w:sz w:val="22"/>
                                <w:szCs w:val="22"/>
                              </w:rPr>
                              <w:t>bridge crane rails</w:t>
                            </w:r>
                            <w:r w:rsidR="00DD4224">
                              <w:rPr>
                                <w:rFonts w:ascii="Century Gothic" w:hAnsi="Century Gothic"/>
                                <w:sz w:val="22"/>
                                <w:szCs w:val="22"/>
                              </w:rPr>
                              <w:t xml:space="preserve"> at Corinth Pipeworks S.A at Thisvi, Voiwtia</w:t>
                            </w:r>
                            <w:r w:rsidR="00767465">
                              <w:rPr>
                                <w:rFonts w:ascii="Century Gothic" w:hAnsi="Century Gothic"/>
                                <w:sz w:val="22"/>
                                <w:szCs w:val="22"/>
                              </w:rPr>
                              <w:t>.</w:t>
                            </w:r>
                          </w:p>
                          <w:p w:rsidR="00DD4224" w:rsidRDefault="00DD4224" w:rsidP="00392F0B">
                            <w:pPr>
                              <w:pStyle w:val="ListParagraph"/>
                              <w:numPr>
                                <w:ilvl w:val="0"/>
                                <w:numId w:val="9"/>
                              </w:numPr>
                              <w:jc w:val="both"/>
                              <w:rPr>
                                <w:rFonts w:ascii="Century Gothic" w:hAnsi="Century Gothic"/>
                                <w:sz w:val="22"/>
                                <w:szCs w:val="22"/>
                              </w:rPr>
                            </w:pPr>
                            <w:r w:rsidRPr="00A96D94">
                              <w:rPr>
                                <w:rFonts w:ascii="Century Gothic" w:hAnsi="Century Gothic"/>
                                <w:color w:val="000000" w:themeColor="text1"/>
                                <w:sz w:val="22"/>
                                <w:szCs w:val="22"/>
                              </w:rPr>
                              <w:t xml:space="preserve">Wet Flue – Gas Desulphurization (WFGD) Unit </w:t>
                            </w:r>
                            <w:r>
                              <w:rPr>
                                <w:rFonts w:ascii="Century Gothic" w:hAnsi="Century Gothic"/>
                                <w:sz w:val="22"/>
                                <w:szCs w:val="22"/>
                              </w:rPr>
                              <w:t>Filter Tower - Top Level Scan</w:t>
                            </w:r>
                            <w:r w:rsidR="00AC6B50">
                              <w:rPr>
                                <w:rFonts w:ascii="Century Gothic" w:hAnsi="Century Gothic"/>
                                <w:sz w:val="22"/>
                                <w:szCs w:val="22"/>
                              </w:rPr>
                              <w:t xml:space="preserve"> for piping adjustment</w:t>
                            </w:r>
                            <w:r>
                              <w:rPr>
                                <w:rFonts w:ascii="Century Gothic" w:hAnsi="Century Gothic"/>
                                <w:sz w:val="22"/>
                                <w:szCs w:val="22"/>
                              </w:rPr>
                              <w:t xml:space="preserve"> at Unit III of Public Power Corporation S.A. </w:t>
                            </w:r>
                            <w:r w:rsidR="00392F0B">
                              <w:rPr>
                                <w:rFonts w:ascii="Century Gothic" w:hAnsi="Century Gothic"/>
                                <w:sz w:val="22"/>
                                <w:szCs w:val="22"/>
                              </w:rPr>
                              <w:t xml:space="preserve">(PPC S.A.) </w:t>
                            </w:r>
                            <w:r>
                              <w:rPr>
                                <w:rFonts w:ascii="Century Gothic" w:hAnsi="Century Gothic"/>
                                <w:sz w:val="22"/>
                                <w:szCs w:val="22"/>
                              </w:rPr>
                              <w:t>at Megalopolis.</w:t>
                            </w:r>
                          </w:p>
                          <w:p w:rsidR="00767465" w:rsidRDefault="00DD4224" w:rsidP="00392F0B">
                            <w:pPr>
                              <w:pStyle w:val="ListParagraph"/>
                              <w:numPr>
                                <w:ilvl w:val="0"/>
                                <w:numId w:val="9"/>
                              </w:numPr>
                              <w:jc w:val="both"/>
                              <w:rPr>
                                <w:rFonts w:ascii="Century Gothic" w:hAnsi="Century Gothic"/>
                                <w:sz w:val="22"/>
                                <w:szCs w:val="22"/>
                              </w:rPr>
                            </w:pPr>
                            <w:r>
                              <w:rPr>
                                <w:rFonts w:ascii="Century Gothic" w:hAnsi="Century Gothic"/>
                                <w:color w:val="000000" w:themeColor="text1"/>
                                <w:sz w:val="22"/>
                                <w:szCs w:val="22"/>
                              </w:rPr>
                              <w:t>As –Build Survey of five newly constructed silos installation for raw materials and combustibles, installation with slipform tech</w:t>
                            </w:r>
                            <w:r w:rsidR="00C878EB">
                              <w:rPr>
                                <w:rFonts w:ascii="Century Gothic" w:hAnsi="Century Gothic"/>
                                <w:color w:val="000000" w:themeColor="text1"/>
                                <w:sz w:val="22"/>
                                <w:szCs w:val="22"/>
                              </w:rPr>
                              <w:t>nology at Halyps C</w:t>
                            </w:r>
                            <w:r>
                              <w:rPr>
                                <w:rFonts w:ascii="Century Gothic" w:hAnsi="Century Gothic"/>
                                <w:color w:val="000000" w:themeColor="text1"/>
                                <w:sz w:val="22"/>
                                <w:szCs w:val="22"/>
                              </w:rPr>
                              <w:t xml:space="preserve">ement – Italcementi Group Project at Aspropyrgos.  </w:t>
                            </w:r>
                            <w:r>
                              <w:rPr>
                                <w:rFonts w:ascii="Century Gothic" w:hAnsi="Century Gothic"/>
                                <w:sz w:val="22"/>
                                <w:szCs w:val="22"/>
                              </w:rPr>
                              <w:t xml:space="preserve">    </w:t>
                            </w:r>
                          </w:p>
                          <w:p w:rsidR="00C878EB" w:rsidRPr="00A96D94" w:rsidRDefault="00C878EB" w:rsidP="00392F0B">
                            <w:pPr>
                              <w:pStyle w:val="ListParagraph"/>
                              <w:numPr>
                                <w:ilvl w:val="0"/>
                                <w:numId w:val="9"/>
                              </w:numPr>
                              <w:jc w:val="both"/>
                              <w:rPr>
                                <w:rFonts w:ascii="Century Gothic" w:hAnsi="Century Gothic"/>
                                <w:color w:val="000000" w:themeColor="text1"/>
                                <w:sz w:val="22"/>
                                <w:szCs w:val="22"/>
                              </w:rPr>
                            </w:pPr>
                            <w:r w:rsidRPr="00A96D94">
                              <w:rPr>
                                <w:rFonts w:ascii="Century Gothic" w:hAnsi="Century Gothic"/>
                                <w:color w:val="000000" w:themeColor="text1"/>
                                <w:sz w:val="22"/>
                                <w:szCs w:val="22"/>
                              </w:rPr>
                              <w:t xml:space="preserve">Real Time Automated Monitoring System (AMS) - Deformation Monitoring of Wet Flue – Gas Desulphurization (WFGD) Unit  during hydro testing at Unit III of Public Power Corporation S.A at Megalopolis.  </w:t>
                            </w:r>
                          </w:p>
                          <w:p w:rsidR="00C878EB" w:rsidRPr="00A96D94" w:rsidRDefault="00C878EB" w:rsidP="00392F0B">
                            <w:pPr>
                              <w:pStyle w:val="ListParagraph"/>
                              <w:numPr>
                                <w:ilvl w:val="0"/>
                                <w:numId w:val="9"/>
                              </w:numPr>
                              <w:jc w:val="both"/>
                              <w:rPr>
                                <w:rFonts w:ascii="Century Gothic" w:hAnsi="Century Gothic"/>
                                <w:color w:val="000000" w:themeColor="text1"/>
                                <w:sz w:val="22"/>
                                <w:szCs w:val="22"/>
                              </w:rPr>
                            </w:pPr>
                            <w:r w:rsidRPr="00A96D94">
                              <w:rPr>
                                <w:rFonts w:ascii="Century Gothic" w:hAnsi="Century Gothic"/>
                                <w:color w:val="000000" w:themeColor="text1"/>
                                <w:sz w:val="22"/>
                                <w:szCs w:val="22"/>
                              </w:rPr>
                              <w:t xml:space="preserve">Deformation Monitoring of </w:t>
                            </w:r>
                            <w:proofErr w:type="spellStart"/>
                            <w:r w:rsidRPr="00A96D94">
                              <w:rPr>
                                <w:rFonts w:ascii="Century Gothic" w:hAnsi="Century Gothic"/>
                                <w:color w:val="000000" w:themeColor="text1"/>
                                <w:sz w:val="22"/>
                                <w:szCs w:val="22"/>
                              </w:rPr>
                              <w:t>Trafigura</w:t>
                            </w:r>
                            <w:proofErr w:type="spellEnd"/>
                            <w:r w:rsidRPr="00A96D94">
                              <w:rPr>
                                <w:rFonts w:ascii="Century Gothic" w:hAnsi="Century Gothic"/>
                                <w:color w:val="000000" w:themeColor="text1"/>
                                <w:sz w:val="22"/>
                                <w:szCs w:val="22"/>
                              </w:rPr>
                              <w:t xml:space="preserve"> Tank Farm at </w:t>
                            </w:r>
                            <w:proofErr w:type="spellStart"/>
                            <w:proofErr w:type="gramStart"/>
                            <w:r w:rsidRPr="00A96D94">
                              <w:rPr>
                                <w:rFonts w:ascii="Century Gothic" w:hAnsi="Century Gothic"/>
                                <w:color w:val="000000" w:themeColor="text1"/>
                                <w:sz w:val="22"/>
                                <w:szCs w:val="22"/>
                              </w:rPr>
                              <w:t>Tema</w:t>
                            </w:r>
                            <w:proofErr w:type="spellEnd"/>
                            <w:r w:rsidRPr="00A96D94">
                              <w:rPr>
                                <w:rFonts w:ascii="Century Gothic" w:hAnsi="Century Gothic"/>
                                <w:color w:val="000000" w:themeColor="text1"/>
                                <w:sz w:val="22"/>
                                <w:szCs w:val="22"/>
                              </w:rPr>
                              <w:t xml:space="preserve"> ,</w:t>
                            </w:r>
                            <w:proofErr w:type="gramEnd"/>
                            <w:r w:rsidRPr="00A96D94">
                              <w:rPr>
                                <w:rFonts w:ascii="Century Gothic" w:hAnsi="Century Gothic"/>
                                <w:color w:val="000000" w:themeColor="text1"/>
                                <w:sz w:val="22"/>
                                <w:szCs w:val="22"/>
                              </w:rPr>
                              <w:t xml:space="preserve"> Ghana. </w:t>
                            </w:r>
                          </w:p>
                          <w:p w:rsidR="00C878EB" w:rsidRPr="00A96D94" w:rsidRDefault="00C878EB" w:rsidP="00392F0B">
                            <w:pPr>
                              <w:pStyle w:val="ListParagraph"/>
                              <w:numPr>
                                <w:ilvl w:val="0"/>
                                <w:numId w:val="9"/>
                              </w:numPr>
                              <w:jc w:val="both"/>
                              <w:rPr>
                                <w:rFonts w:ascii="Century Gothic" w:hAnsi="Century Gothic"/>
                                <w:color w:val="000000" w:themeColor="text1"/>
                                <w:sz w:val="22"/>
                                <w:szCs w:val="22"/>
                              </w:rPr>
                            </w:pPr>
                            <w:r w:rsidRPr="00A96D94">
                              <w:rPr>
                                <w:rFonts w:ascii="Century Gothic" w:hAnsi="Century Gothic"/>
                                <w:color w:val="000000" w:themeColor="text1"/>
                                <w:sz w:val="22"/>
                                <w:szCs w:val="22"/>
                              </w:rPr>
                              <w:t xml:space="preserve">Deformation monitoring of high pressure Natural Gas Metering &amp; Regulating station to the Feeding of V.R.A at </w:t>
                            </w:r>
                            <w:proofErr w:type="spellStart"/>
                            <w:r w:rsidRPr="00A96D94">
                              <w:rPr>
                                <w:rFonts w:ascii="Century Gothic" w:hAnsi="Century Gothic"/>
                                <w:color w:val="000000" w:themeColor="text1"/>
                                <w:sz w:val="22"/>
                                <w:szCs w:val="22"/>
                              </w:rPr>
                              <w:t>Takoradi</w:t>
                            </w:r>
                            <w:proofErr w:type="spellEnd"/>
                            <w:r w:rsidRPr="00A96D94">
                              <w:rPr>
                                <w:rFonts w:ascii="Century Gothic" w:hAnsi="Century Gothic"/>
                                <w:color w:val="000000" w:themeColor="text1"/>
                                <w:sz w:val="22"/>
                                <w:szCs w:val="22"/>
                              </w:rPr>
                              <w:t xml:space="preserve">, Ghana. </w:t>
                            </w:r>
                          </w:p>
                          <w:p w:rsidR="00C878EB" w:rsidRPr="000F1E85" w:rsidRDefault="00EC3439" w:rsidP="00392F0B">
                            <w:pPr>
                              <w:pStyle w:val="ListParagraph"/>
                              <w:numPr>
                                <w:ilvl w:val="0"/>
                                <w:numId w:val="9"/>
                              </w:numPr>
                              <w:jc w:val="both"/>
                              <w:rPr>
                                <w:rFonts w:ascii="Century Gothic" w:hAnsi="Century Gothic"/>
                                <w:sz w:val="22"/>
                                <w:szCs w:val="22"/>
                              </w:rPr>
                            </w:pPr>
                            <w:r>
                              <w:rPr>
                                <w:rFonts w:ascii="Century Gothic" w:hAnsi="Century Gothic"/>
                                <w:sz w:val="22"/>
                                <w:szCs w:val="22"/>
                              </w:rPr>
                              <w:t xml:space="preserve">Geometrical control for replacement of Rio – </w:t>
                            </w:r>
                            <w:proofErr w:type="spellStart"/>
                            <w:r>
                              <w:rPr>
                                <w:rFonts w:ascii="Century Gothic" w:hAnsi="Century Gothic"/>
                                <w:sz w:val="22"/>
                                <w:szCs w:val="22"/>
                              </w:rPr>
                              <w:t>Antirio</w:t>
                            </w:r>
                            <w:proofErr w:type="spellEnd"/>
                            <w:r>
                              <w:rPr>
                                <w:rFonts w:ascii="Century Gothic" w:hAnsi="Century Gothic"/>
                                <w:sz w:val="22"/>
                                <w:szCs w:val="22"/>
                              </w:rPr>
                              <w:t xml:space="preserve"> Bridge’s special parts, Bridges frame Center Line verification.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79" type="#_x0000_t202" style="position:absolute;margin-left:-70.3pt;margin-top:6.75pt;width:328.8pt;height:453.7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" filled="f" stroked="f" strokeweight=".5pt">
                <v:textbox>
                  <w:txbxContent>
                    <w:p w:rsidR="000F1E85" w:rsidRPr="000E06AB" w:rsidRDefault="000F1E85" w:rsidP="00392F0B">
                      <w:pPr>
                        <w:pStyle w:val="ListParagraph"/>
                        <w:numPr>
                          <w:ilvl w:val="0"/>
                          <w:numId w:val="9"/>
                        </w:numPr>
                        <w:jc w:val="both"/>
                        <w:rPr>
                          <w:rFonts w:ascii="Century Gothic" w:hAnsi="Century Gothic"/>
                          <w:color w:val="000000" w:themeColor="text1"/>
                          <w:sz w:val="22"/>
                          <w:szCs w:val="22"/>
                        </w:rPr>
                      </w:pPr>
                      <w:r w:rsidRPr="000E06AB">
                        <w:rPr>
                          <w:rFonts w:ascii="Century Gothic" w:hAnsi="Century Gothic"/>
                          <w:color w:val="000000" w:themeColor="text1"/>
                          <w:sz w:val="22"/>
                          <w:szCs w:val="22"/>
                        </w:rPr>
                        <w:t xml:space="preserve">As Build- Survey of Gas Compression Station at New Messimvria, Thessaloniki. </w:t>
                      </w:r>
                    </w:p>
                    <w:p w:rsidR="000F1E85" w:rsidRPr="000E06AB" w:rsidRDefault="000F1E85" w:rsidP="00392F0B">
                      <w:pPr>
                        <w:pStyle w:val="ListParagraph"/>
                        <w:numPr>
                          <w:ilvl w:val="0"/>
                          <w:numId w:val="9"/>
                        </w:numPr>
                        <w:jc w:val="both"/>
                        <w:rPr>
                          <w:rFonts w:ascii="Century Gothic" w:hAnsi="Century Gothic"/>
                          <w:color w:val="000000" w:themeColor="text1"/>
                          <w:sz w:val="22"/>
                          <w:szCs w:val="22"/>
                        </w:rPr>
                      </w:pPr>
                      <w:r w:rsidRPr="000E06AB">
                        <w:rPr>
                          <w:rFonts w:ascii="Century Gothic" w:hAnsi="Century Gothic"/>
                          <w:color w:val="000000" w:themeColor="text1"/>
                          <w:sz w:val="22"/>
                          <w:szCs w:val="22"/>
                        </w:rPr>
                        <w:t xml:space="preserve">Center Line verification and As Build- Survey at RM2 Unit at </w:t>
                      </w:r>
                      <w:proofErr w:type="spellStart"/>
                      <w:r w:rsidRPr="000E06AB">
                        <w:rPr>
                          <w:rFonts w:ascii="Century Gothic" w:hAnsi="Century Gothic"/>
                          <w:color w:val="000000" w:themeColor="text1"/>
                          <w:sz w:val="22"/>
                          <w:szCs w:val="22"/>
                        </w:rPr>
                        <w:t>Halivourgiki</w:t>
                      </w:r>
                      <w:proofErr w:type="spellEnd"/>
                      <w:r w:rsidRPr="000E06AB">
                        <w:rPr>
                          <w:rFonts w:ascii="Century Gothic" w:hAnsi="Century Gothic"/>
                          <w:color w:val="000000" w:themeColor="text1"/>
                          <w:sz w:val="22"/>
                          <w:szCs w:val="22"/>
                        </w:rPr>
                        <w:t xml:space="preserve"> plant.</w:t>
                      </w:r>
                    </w:p>
                    <w:p w:rsidR="000F1E85" w:rsidRDefault="000E06AB" w:rsidP="00392F0B">
                      <w:pPr>
                        <w:pStyle w:val="ListParagraph"/>
                        <w:numPr>
                          <w:ilvl w:val="0"/>
                          <w:numId w:val="9"/>
                        </w:numPr>
                        <w:jc w:val="both"/>
                        <w:rPr>
                          <w:rFonts w:ascii="Century Gothic" w:hAnsi="Century Gothic"/>
                          <w:sz w:val="22"/>
                          <w:szCs w:val="22"/>
                        </w:rPr>
                      </w:pPr>
                      <w:r>
                        <w:rPr>
                          <w:rFonts w:ascii="Century Gothic" w:hAnsi="Century Gothic"/>
                          <w:sz w:val="22"/>
                          <w:szCs w:val="22"/>
                        </w:rPr>
                        <w:t>Geometry control of Wind Turbine Towers at EMEK S.A Factory during fabrication</w:t>
                      </w:r>
                      <w:r w:rsidR="001720E9">
                        <w:rPr>
                          <w:rFonts w:ascii="Century Gothic" w:hAnsi="Century Gothic"/>
                          <w:sz w:val="22"/>
                          <w:szCs w:val="22"/>
                        </w:rPr>
                        <w:t xml:space="preserve"> at </w:t>
                      </w:r>
                      <w:proofErr w:type="spellStart"/>
                      <w:r w:rsidR="001720E9">
                        <w:rPr>
                          <w:rFonts w:ascii="Century Gothic" w:hAnsi="Century Gothic"/>
                          <w:sz w:val="22"/>
                          <w:szCs w:val="22"/>
                        </w:rPr>
                        <w:t>Aspropyrgos</w:t>
                      </w:r>
                      <w:proofErr w:type="spellEnd"/>
                      <w:r>
                        <w:rPr>
                          <w:rFonts w:ascii="Century Gothic" w:hAnsi="Century Gothic"/>
                          <w:sz w:val="22"/>
                          <w:szCs w:val="22"/>
                        </w:rPr>
                        <w:t xml:space="preserve">. </w:t>
                      </w:r>
                    </w:p>
                    <w:p w:rsidR="000E06AB" w:rsidRDefault="000E06AB" w:rsidP="00392F0B">
                      <w:pPr>
                        <w:pStyle w:val="ListParagraph"/>
                        <w:numPr>
                          <w:ilvl w:val="0"/>
                          <w:numId w:val="9"/>
                        </w:numPr>
                        <w:jc w:val="both"/>
                        <w:rPr>
                          <w:rFonts w:ascii="Century Gothic" w:hAnsi="Century Gothic"/>
                          <w:sz w:val="22"/>
                          <w:szCs w:val="22"/>
                        </w:rPr>
                      </w:pPr>
                      <w:r>
                        <w:rPr>
                          <w:rFonts w:ascii="Century Gothic" w:hAnsi="Century Gothic"/>
                          <w:sz w:val="22"/>
                          <w:szCs w:val="22"/>
                        </w:rPr>
                        <w:t xml:space="preserve">Alignment control of </w:t>
                      </w:r>
                      <w:r w:rsidR="00767465">
                        <w:rPr>
                          <w:rFonts w:ascii="Century Gothic" w:hAnsi="Century Gothic"/>
                          <w:sz w:val="22"/>
                          <w:szCs w:val="22"/>
                        </w:rPr>
                        <w:t>bridge crane rails</w:t>
                      </w:r>
                      <w:r w:rsidR="00DD4224">
                        <w:rPr>
                          <w:rFonts w:ascii="Century Gothic" w:hAnsi="Century Gothic"/>
                          <w:sz w:val="22"/>
                          <w:szCs w:val="22"/>
                        </w:rPr>
                        <w:t xml:space="preserve"> at Corinth Pipeworks S.A at Thisvi, Voiwtia</w:t>
                      </w:r>
                      <w:r w:rsidR="00767465">
                        <w:rPr>
                          <w:rFonts w:ascii="Century Gothic" w:hAnsi="Century Gothic"/>
                          <w:sz w:val="22"/>
                          <w:szCs w:val="22"/>
                        </w:rPr>
                        <w:t>.</w:t>
                      </w:r>
                    </w:p>
                    <w:p w:rsidR="00DD4224" w:rsidRDefault="00DD4224" w:rsidP="00392F0B">
                      <w:pPr>
                        <w:pStyle w:val="ListParagraph"/>
                        <w:numPr>
                          <w:ilvl w:val="0"/>
                          <w:numId w:val="9"/>
                        </w:numPr>
                        <w:jc w:val="both"/>
                        <w:rPr>
                          <w:rFonts w:ascii="Century Gothic" w:hAnsi="Century Gothic"/>
                          <w:sz w:val="22"/>
                          <w:szCs w:val="22"/>
                        </w:rPr>
                      </w:pPr>
                      <w:r w:rsidRPr="00A96D94">
                        <w:rPr>
                          <w:rFonts w:ascii="Century Gothic" w:hAnsi="Century Gothic"/>
                          <w:color w:val="000000" w:themeColor="text1"/>
                          <w:sz w:val="22"/>
                          <w:szCs w:val="22"/>
                        </w:rPr>
                        <w:t xml:space="preserve">Wet Flue – Gas Desulphurization (WFGD) Unit </w:t>
                      </w:r>
                      <w:r>
                        <w:rPr>
                          <w:rFonts w:ascii="Century Gothic" w:hAnsi="Century Gothic"/>
                          <w:sz w:val="22"/>
                          <w:szCs w:val="22"/>
                        </w:rPr>
                        <w:t>Filter Tower - Top Level Scan</w:t>
                      </w:r>
                      <w:r w:rsidR="00AC6B50">
                        <w:rPr>
                          <w:rFonts w:ascii="Century Gothic" w:hAnsi="Century Gothic"/>
                          <w:sz w:val="22"/>
                          <w:szCs w:val="22"/>
                        </w:rPr>
                        <w:t xml:space="preserve"> for piping adjustment</w:t>
                      </w:r>
                      <w:r>
                        <w:rPr>
                          <w:rFonts w:ascii="Century Gothic" w:hAnsi="Century Gothic"/>
                          <w:sz w:val="22"/>
                          <w:szCs w:val="22"/>
                        </w:rPr>
                        <w:t xml:space="preserve"> at Unit III of Public Power Corporation S.A. </w:t>
                      </w:r>
                      <w:r w:rsidR="00392F0B">
                        <w:rPr>
                          <w:rFonts w:ascii="Century Gothic" w:hAnsi="Century Gothic"/>
                          <w:sz w:val="22"/>
                          <w:szCs w:val="22"/>
                        </w:rPr>
                        <w:t xml:space="preserve">(PPC S.A.) </w:t>
                      </w:r>
                      <w:r>
                        <w:rPr>
                          <w:rFonts w:ascii="Century Gothic" w:hAnsi="Century Gothic"/>
                          <w:sz w:val="22"/>
                          <w:szCs w:val="22"/>
                        </w:rPr>
                        <w:t>at Megalopolis.</w:t>
                      </w:r>
                    </w:p>
                    <w:p w:rsidR="00767465" w:rsidRDefault="00DD4224" w:rsidP="00392F0B">
                      <w:pPr>
                        <w:pStyle w:val="ListParagraph"/>
                        <w:numPr>
                          <w:ilvl w:val="0"/>
                          <w:numId w:val="9"/>
                        </w:numPr>
                        <w:jc w:val="both"/>
                        <w:rPr>
                          <w:rFonts w:ascii="Century Gothic" w:hAnsi="Century Gothic"/>
                          <w:sz w:val="22"/>
                          <w:szCs w:val="22"/>
                        </w:rPr>
                      </w:pPr>
                      <w:r>
                        <w:rPr>
                          <w:rFonts w:ascii="Century Gothic" w:hAnsi="Century Gothic"/>
                          <w:color w:val="000000" w:themeColor="text1"/>
                          <w:sz w:val="22"/>
                          <w:szCs w:val="22"/>
                        </w:rPr>
                        <w:t>As –Build Survey of five newly constructed silos installation for raw materials and combustibles, installation with slipform tech</w:t>
                      </w:r>
                      <w:r w:rsidR="00C878EB">
                        <w:rPr>
                          <w:rFonts w:ascii="Century Gothic" w:hAnsi="Century Gothic"/>
                          <w:color w:val="000000" w:themeColor="text1"/>
                          <w:sz w:val="22"/>
                          <w:szCs w:val="22"/>
                        </w:rPr>
                        <w:t>nology at Halyps C</w:t>
                      </w:r>
                      <w:r>
                        <w:rPr>
                          <w:rFonts w:ascii="Century Gothic" w:hAnsi="Century Gothic"/>
                          <w:color w:val="000000" w:themeColor="text1"/>
                          <w:sz w:val="22"/>
                          <w:szCs w:val="22"/>
                        </w:rPr>
                        <w:t xml:space="preserve">ement – Italcementi Group Project at Aspropyrgos.  </w:t>
                      </w:r>
                      <w:r>
                        <w:rPr>
                          <w:rFonts w:ascii="Century Gothic" w:hAnsi="Century Gothic"/>
                          <w:sz w:val="22"/>
                          <w:szCs w:val="22"/>
                        </w:rPr>
                        <w:t xml:space="preserve">    </w:t>
                      </w:r>
                    </w:p>
                    <w:p w:rsidR="00C878EB" w:rsidRPr="00A96D94" w:rsidRDefault="00C878EB" w:rsidP="00392F0B">
                      <w:pPr>
                        <w:pStyle w:val="ListParagraph"/>
                        <w:numPr>
                          <w:ilvl w:val="0"/>
                          <w:numId w:val="9"/>
                        </w:numPr>
                        <w:jc w:val="both"/>
                        <w:rPr>
                          <w:rFonts w:ascii="Century Gothic" w:hAnsi="Century Gothic"/>
                          <w:color w:val="000000" w:themeColor="text1"/>
                          <w:sz w:val="22"/>
                          <w:szCs w:val="22"/>
                        </w:rPr>
                      </w:pPr>
                      <w:r w:rsidRPr="00A96D94">
                        <w:rPr>
                          <w:rFonts w:ascii="Century Gothic" w:hAnsi="Century Gothic"/>
                          <w:color w:val="000000" w:themeColor="text1"/>
                          <w:sz w:val="22"/>
                          <w:szCs w:val="22"/>
                        </w:rPr>
                        <w:t xml:space="preserve">Real Time Automated Monitoring System (AMS) - Deformation Monitoring of Wet Flue – Gas Desulphurization (WFGD) Unit  during hydro testing at Unit III of Public Power Corporation S.A at Megalopolis.  </w:t>
                      </w:r>
                    </w:p>
                    <w:p w:rsidR="00C878EB" w:rsidRPr="00A96D94" w:rsidRDefault="00C878EB" w:rsidP="00392F0B">
                      <w:pPr>
                        <w:pStyle w:val="ListParagraph"/>
                        <w:numPr>
                          <w:ilvl w:val="0"/>
                          <w:numId w:val="9"/>
                        </w:numPr>
                        <w:jc w:val="both"/>
                        <w:rPr>
                          <w:rFonts w:ascii="Century Gothic" w:hAnsi="Century Gothic"/>
                          <w:color w:val="000000" w:themeColor="text1"/>
                          <w:sz w:val="22"/>
                          <w:szCs w:val="22"/>
                        </w:rPr>
                      </w:pPr>
                      <w:r w:rsidRPr="00A96D94">
                        <w:rPr>
                          <w:rFonts w:ascii="Century Gothic" w:hAnsi="Century Gothic"/>
                          <w:color w:val="000000" w:themeColor="text1"/>
                          <w:sz w:val="22"/>
                          <w:szCs w:val="22"/>
                        </w:rPr>
                        <w:t xml:space="preserve">Deformation Monitoring of </w:t>
                      </w:r>
                      <w:proofErr w:type="spellStart"/>
                      <w:r w:rsidRPr="00A96D94">
                        <w:rPr>
                          <w:rFonts w:ascii="Century Gothic" w:hAnsi="Century Gothic"/>
                          <w:color w:val="000000" w:themeColor="text1"/>
                          <w:sz w:val="22"/>
                          <w:szCs w:val="22"/>
                        </w:rPr>
                        <w:t>Trafigura</w:t>
                      </w:r>
                      <w:proofErr w:type="spellEnd"/>
                      <w:r w:rsidRPr="00A96D94">
                        <w:rPr>
                          <w:rFonts w:ascii="Century Gothic" w:hAnsi="Century Gothic"/>
                          <w:color w:val="000000" w:themeColor="text1"/>
                          <w:sz w:val="22"/>
                          <w:szCs w:val="22"/>
                        </w:rPr>
                        <w:t xml:space="preserve"> Tank Farm at </w:t>
                      </w:r>
                      <w:proofErr w:type="spellStart"/>
                      <w:proofErr w:type="gramStart"/>
                      <w:r w:rsidRPr="00A96D94">
                        <w:rPr>
                          <w:rFonts w:ascii="Century Gothic" w:hAnsi="Century Gothic"/>
                          <w:color w:val="000000" w:themeColor="text1"/>
                          <w:sz w:val="22"/>
                          <w:szCs w:val="22"/>
                        </w:rPr>
                        <w:t>Tema</w:t>
                      </w:r>
                      <w:proofErr w:type="spellEnd"/>
                      <w:r w:rsidRPr="00A96D94">
                        <w:rPr>
                          <w:rFonts w:ascii="Century Gothic" w:hAnsi="Century Gothic"/>
                          <w:color w:val="000000" w:themeColor="text1"/>
                          <w:sz w:val="22"/>
                          <w:szCs w:val="22"/>
                        </w:rPr>
                        <w:t xml:space="preserve"> ,</w:t>
                      </w:r>
                      <w:proofErr w:type="gramEnd"/>
                      <w:r w:rsidRPr="00A96D94">
                        <w:rPr>
                          <w:rFonts w:ascii="Century Gothic" w:hAnsi="Century Gothic"/>
                          <w:color w:val="000000" w:themeColor="text1"/>
                          <w:sz w:val="22"/>
                          <w:szCs w:val="22"/>
                        </w:rPr>
                        <w:t xml:space="preserve"> Ghana. </w:t>
                      </w:r>
                    </w:p>
                    <w:p w:rsidR="00C878EB" w:rsidRPr="00A96D94" w:rsidRDefault="00C878EB" w:rsidP="00392F0B">
                      <w:pPr>
                        <w:pStyle w:val="ListParagraph"/>
                        <w:numPr>
                          <w:ilvl w:val="0"/>
                          <w:numId w:val="9"/>
                        </w:numPr>
                        <w:jc w:val="both"/>
                        <w:rPr>
                          <w:rFonts w:ascii="Century Gothic" w:hAnsi="Century Gothic"/>
                          <w:color w:val="000000" w:themeColor="text1"/>
                          <w:sz w:val="22"/>
                          <w:szCs w:val="22"/>
                        </w:rPr>
                      </w:pPr>
                      <w:r w:rsidRPr="00A96D94">
                        <w:rPr>
                          <w:rFonts w:ascii="Century Gothic" w:hAnsi="Century Gothic"/>
                          <w:color w:val="000000" w:themeColor="text1"/>
                          <w:sz w:val="22"/>
                          <w:szCs w:val="22"/>
                        </w:rPr>
                        <w:t xml:space="preserve">Deformation monitoring of high pressure Natural Gas Metering &amp; Regulating station to the Feeding of V.R.A at </w:t>
                      </w:r>
                      <w:proofErr w:type="spellStart"/>
                      <w:r w:rsidRPr="00A96D94">
                        <w:rPr>
                          <w:rFonts w:ascii="Century Gothic" w:hAnsi="Century Gothic"/>
                          <w:color w:val="000000" w:themeColor="text1"/>
                          <w:sz w:val="22"/>
                          <w:szCs w:val="22"/>
                        </w:rPr>
                        <w:t>Takoradi</w:t>
                      </w:r>
                      <w:proofErr w:type="spellEnd"/>
                      <w:r w:rsidRPr="00A96D94">
                        <w:rPr>
                          <w:rFonts w:ascii="Century Gothic" w:hAnsi="Century Gothic"/>
                          <w:color w:val="000000" w:themeColor="text1"/>
                          <w:sz w:val="22"/>
                          <w:szCs w:val="22"/>
                        </w:rPr>
                        <w:t xml:space="preserve">, Ghana. </w:t>
                      </w:r>
                    </w:p>
                    <w:p w:rsidR="00C878EB" w:rsidRPr="000F1E85" w:rsidRDefault="00EC3439" w:rsidP="00392F0B">
                      <w:pPr>
                        <w:pStyle w:val="ListParagraph"/>
                        <w:numPr>
                          <w:ilvl w:val="0"/>
                          <w:numId w:val="9"/>
                        </w:numPr>
                        <w:jc w:val="both"/>
                        <w:rPr>
                          <w:rFonts w:ascii="Century Gothic" w:hAnsi="Century Gothic"/>
                          <w:sz w:val="22"/>
                          <w:szCs w:val="22"/>
                        </w:rPr>
                      </w:pPr>
                      <w:r>
                        <w:rPr>
                          <w:rFonts w:ascii="Century Gothic" w:hAnsi="Century Gothic"/>
                          <w:sz w:val="22"/>
                          <w:szCs w:val="22"/>
                        </w:rPr>
                        <w:t xml:space="preserve">Geometrical control for replacement of Rio – </w:t>
                      </w:r>
                      <w:proofErr w:type="spellStart"/>
                      <w:r>
                        <w:rPr>
                          <w:rFonts w:ascii="Century Gothic" w:hAnsi="Century Gothic"/>
                          <w:sz w:val="22"/>
                          <w:szCs w:val="22"/>
                        </w:rPr>
                        <w:t>Antirio</w:t>
                      </w:r>
                      <w:proofErr w:type="spellEnd"/>
                      <w:r>
                        <w:rPr>
                          <w:rFonts w:ascii="Century Gothic" w:hAnsi="Century Gothic"/>
                          <w:sz w:val="22"/>
                          <w:szCs w:val="22"/>
                        </w:rPr>
                        <w:t xml:space="preserve"> Bridge’s special parts, Bridges frame Center Line verification.</w:t>
                      </w:r>
                    </w:p>
                  </w:txbxContent>
                </v:textbox>
              </v:shape>
            </w:pict>
          </mc:Fallback>
        </mc:AlternateContent>
      </w:r>
      <w:r w:rsidR="00AC6B50">
        <w:rPr>
          <w:noProof/>
          <w:lang w:val="el-GR" w:eastAsia="el-GR"/>
        </w:rPr>
        <w:drawing>
          <wp:anchor distT="0" distB="0" distL="114300" distR="114300" simplePos="0" relativeHeight="251911168" behindDoc="1" locked="0" layoutInCell="1" allowOverlap="1" wp14:anchorId="10CFECFB" wp14:editId="13C31BDF">
            <wp:simplePos x="0" y="0"/>
            <wp:positionH relativeFrom="column">
              <wp:posOffset>3961765</wp:posOffset>
            </wp:positionH>
            <wp:positionV relativeFrom="paragraph">
              <wp:posOffset>59690</wp:posOffset>
            </wp:positionV>
            <wp:extent cx="2400935" cy="1799590"/>
            <wp:effectExtent l="0" t="0" r="0" b="0"/>
            <wp:wrapNone/>
            <wp:docPr id="40" name="Picture 40" descr="E:\AKSM\Team_Gioula\diafora_gia_site\Photos_SIte_final\ΟΛΟΚΛΗΡΩΜΕΝΑ ΕΡΓΑ\INDUSTRIAL SURVEYING\ΧΑΛΥΒΟΥΡΓΙΚΗ - ΕΛΕΥΣΙΝΑ ΑΤΤΙΚΗΣ\PHOTOS\2005-2007\Picture 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KSM\Team_Gioula\diafora_gia_site\Photos_SIte_final\ΟΛΟΚΛΗΡΩΜΕΝΑ ΕΡΓΑ\INDUSTRIAL SURVEYING\ΧΑΛΥΒΟΥΡΓΙΚΗ - ΕΛΕΥΣΙΝΑ ΑΤΤΙΚΗΣ\PHOTOS\2005-2007\Picture 01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C07982">
        <w:rPr>
          <w:noProof/>
          <w:sz w:val="24"/>
          <w:szCs w:val="24"/>
          <w:lang w:val="el-GR" w:eastAsia="el-GR"/>
        </w:rPr>
        <w:drawing>
          <wp:anchor distT="0" distB="0" distL="114300" distR="114300" simplePos="0" relativeHeight="251876352" behindDoc="1" locked="0" layoutInCell="1" allowOverlap="1" wp14:anchorId="3F1106D0" wp14:editId="0B3F3A60">
            <wp:simplePos x="0" y="0"/>
            <wp:positionH relativeFrom="column">
              <wp:posOffset>8112642</wp:posOffset>
            </wp:positionH>
            <wp:positionV relativeFrom="paragraph">
              <wp:posOffset>85947</wp:posOffset>
            </wp:positionV>
            <wp:extent cx="5624623" cy="395163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6387" cy="3952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04C4" w:rsidRDefault="00B204C4">
      <w:pPr>
        <w:spacing w:line="200" w:lineRule="exact"/>
      </w:pPr>
    </w:p>
    <w:p w:rsidR="00B204C4" w:rsidRDefault="00471697" w:rsidP="00471697">
      <w:pPr>
        <w:tabs>
          <w:tab w:val="left" w:pos="1182"/>
        </w:tabs>
        <w:spacing w:line="200" w:lineRule="exact"/>
      </w:pPr>
      <w:r>
        <w:tab/>
      </w:r>
    </w:p>
    <w:p w:rsidR="00B204C4" w:rsidRDefault="00B204C4">
      <w:pPr>
        <w:spacing w:line="200" w:lineRule="exact"/>
      </w:pPr>
    </w:p>
    <w:p w:rsidR="00B204C4" w:rsidRDefault="00B204C4">
      <w:pPr>
        <w:spacing w:line="200" w:lineRule="exact"/>
      </w:pPr>
    </w:p>
    <w:p w:rsidR="00B204C4" w:rsidRDefault="00471697" w:rsidP="00FF117E">
      <w:pPr>
        <w:tabs>
          <w:tab w:val="left" w:pos="3396"/>
          <w:tab w:val="left" w:pos="5352"/>
        </w:tabs>
        <w:spacing w:line="200" w:lineRule="exact"/>
      </w:pPr>
      <w:r>
        <w:tab/>
      </w:r>
      <w:r w:rsidR="00FF117E">
        <w:tab/>
      </w: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pPr>
        <w:spacing w:line="200" w:lineRule="exact"/>
      </w:pPr>
    </w:p>
    <w:p w:rsidR="00B204C4" w:rsidRDefault="00B204C4" w:rsidP="002D0C4E">
      <w:pPr>
        <w:spacing w:line="200" w:lineRule="exact"/>
        <w:jc w:val="center"/>
      </w:pPr>
    </w:p>
    <w:p w:rsidR="00B204C4" w:rsidRDefault="00B204C4">
      <w:pPr>
        <w:spacing w:line="200" w:lineRule="exact"/>
      </w:pPr>
    </w:p>
    <w:p w:rsidR="00B204C4" w:rsidRDefault="00CF0091">
      <w:pPr>
        <w:spacing w:line="200" w:lineRule="exact"/>
      </w:pPr>
      <w:r>
        <w:rPr>
          <w:noProof/>
          <w:lang w:val="el-GR" w:eastAsia="el-GR"/>
        </w:rPr>
        <mc:AlternateContent>
          <mc:Choice Requires="wps">
            <w:drawing>
              <wp:anchor distT="0" distB="0" distL="114300" distR="114300" simplePos="0" relativeHeight="251918336" behindDoc="0" locked="0" layoutInCell="1" allowOverlap="1" wp14:anchorId="27286814" wp14:editId="542D9737">
                <wp:simplePos x="0" y="0"/>
                <wp:positionH relativeFrom="column">
                  <wp:posOffset>4279265</wp:posOffset>
                </wp:positionH>
                <wp:positionV relativeFrom="paragraph">
                  <wp:posOffset>63500</wp:posOffset>
                </wp:positionV>
                <wp:extent cx="2077720" cy="284480"/>
                <wp:effectExtent l="0" t="0" r="0" b="1270"/>
                <wp:wrapNone/>
                <wp:docPr id="56" name="Text Box 56"/>
                <wp:cNvGraphicFramePr/>
                <a:graphic xmlns:a="http://schemas.openxmlformats.org/drawingml/2006/main">
                  <a:graphicData uri="http://schemas.microsoft.com/office/word/2010/wordprocessingShape">
                    <wps:wsp>
                      <wps:cNvSpPr txBox="1"/>
                      <wps:spPr>
                        <a:xfrm>
                          <a:off x="0" y="0"/>
                          <a:ext cx="2077720" cy="284480"/>
                        </a:xfrm>
                        <a:prstGeom prst="rect">
                          <a:avLst/>
                        </a:prstGeom>
                        <a:solidFill>
                          <a:srgbClr val="CF0A2C"/>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B09CA" w:rsidRPr="00EC3439" w:rsidRDefault="00EC3439">
                            <w:pPr>
                              <w:rPr>
                                <w:rFonts w:ascii="Century Gothic" w:hAnsi="Century Gothic"/>
                                <w:color w:val="FFFFFF" w:themeColor="background1"/>
                                <w:sz w:val="18"/>
                                <w:szCs w:val="18"/>
                              </w:rPr>
                            </w:pPr>
                            <w:r w:rsidRPr="00EC3439">
                              <w:rPr>
                                <w:rFonts w:ascii="Century Gothic" w:hAnsi="Century Gothic"/>
                                <w:color w:val="FFFFFF" w:themeColor="background1"/>
                                <w:sz w:val="18"/>
                                <w:szCs w:val="18"/>
                              </w:rPr>
                              <w:t xml:space="preserve"> </w:t>
                            </w:r>
                            <w:r>
                              <w:rPr>
                                <w:rFonts w:ascii="Century Gothic" w:hAnsi="Century Gothic"/>
                                <w:color w:val="FFFFFF" w:themeColor="background1"/>
                                <w:sz w:val="18"/>
                                <w:szCs w:val="18"/>
                              </w:rPr>
                              <w:t xml:space="preserve">RM2 Unit at </w:t>
                            </w:r>
                            <w:proofErr w:type="spellStart"/>
                            <w:r>
                              <w:rPr>
                                <w:rFonts w:ascii="Century Gothic" w:hAnsi="Century Gothic"/>
                                <w:color w:val="FFFFFF" w:themeColor="background1"/>
                                <w:sz w:val="18"/>
                                <w:szCs w:val="18"/>
                              </w:rPr>
                              <w:t>Halivourg</w:t>
                            </w:r>
                            <w:r w:rsidRPr="00EC3439">
                              <w:rPr>
                                <w:rFonts w:ascii="Century Gothic" w:hAnsi="Century Gothic"/>
                                <w:color w:val="FFFFFF" w:themeColor="background1"/>
                                <w:sz w:val="18"/>
                                <w:szCs w:val="18"/>
                              </w:rPr>
                              <w:t>iki</w:t>
                            </w:r>
                            <w:proofErr w:type="spellEnd"/>
                            <w:r>
                              <w:rPr>
                                <w:rFonts w:ascii="Century Gothic" w:hAnsi="Century Gothic"/>
                                <w:color w:val="FFFFFF" w:themeColor="background1"/>
                                <w:sz w:val="18"/>
                                <w:szCs w:val="18"/>
                              </w:rPr>
                              <w:t xml:space="preserve"> Plant </w:t>
                            </w:r>
                            <w:r w:rsidRPr="00EC3439">
                              <w:rPr>
                                <w:rFonts w:ascii="Century Gothic" w:hAnsi="Century Gothic"/>
                                <w:color w:val="FFFFFF" w:themeColor="background1"/>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79" type="#_x0000_t202" style="position:absolute;margin-left:336.95pt;margin-top:5pt;width:163.6pt;height:22.4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" fillcolor="#cf0a2c" stroked="f" strokeweight=".5pt">
                <v:textbox>
                  <w:txbxContent>
                    <w:p w:rsidR="00AB09CA" w:rsidRPr="00EC3439" w:rsidRDefault="00EC3439">
                      <w:pPr>
                        <w:rPr>
                          <w:rFonts w:ascii="Century Gothic" w:hAnsi="Century Gothic"/>
                          <w:color w:val="FFFFFF" w:themeColor="background1"/>
                          <w:sz w:val="18"/>
                          <w:szCs w:val="18"/>
                        </w:rPr>
                      </w:pPr>
                      <w:r w:rsidRPr="00EC3439">
                        <w:rPr>
                          <w:rFonts w:ascii="Century Gothic" w:hAnsi="Century Gothic"/>
                          <w:color w:val="FFFFFF" w:themeColor="background1"/>
                          <w:sz w:val="18"/>
                          <w:szCs w:val="18"/>
                        </w:rPr>
                        <w:t xml:space="preserve"> </w:t>
                      </w:r>
                      <w:r>
                        <w:rPr>
                          <w:rFonts w:ascii="Century Gothic" w:hAnsi="Century Gothic"/>
                          <w:color w:val="FFFFFF" w:themeColor="background1"/>
                          <w:sz w:val="18"/>
                          <w:szCs w:val="18"/>
                        </w:rPr>
                        <w:t xml:space="preserve">RM2 Unit at </w:t>
                      </w:r>
                      <w:proofErr w:type="spellStart"/>
                      <w:r>
                        <w:rPr>
                          <w:rFonts w:ascii="Century Gothic" w:hAnsi="Century Gothic"/>
                          <w:color w:val="FFFFFF" w:themeColor="background1"/>
                          <w:sz w:val="18"/>
                          <w:szCs w:val="18"/>
                        </w:rPr>
                        <w:t>Halivourg</w:t>
                      </w:r>
                      <w:r w:rsidRPr="00EC3439">
                        <w:rPr>
                          <w:rFonts w:ascii="Century Gothic" w:hAnsi="Century Gothic"/>
                          <w:color w:val="FFFFFF" w:themeColor="background1"/>
                          <w:sz w:val="18"/>
                          <w:szCs w:val="18"/>
                        </w:rPr>
                        <w:t>iki</w:t>
                      </w:r>
                      <w:proofErr w:type="spellEnd"/>
                      <w:r>
                        <w:rPr>
                          <w:rFonts w:ascii="Century Gothic" w:hAnsi="Century Gothic"/>
                          <w:color w:val="FFFFFF" w:themeColor="background1"/>
                          <w:sz w:val="18"/>
                          <w:szCs w:val="18"/>
                        </w:rPr>
                        <w:t xml:space="preserve"> Plant </w:t>
                      </w:r>
                      <w:r w:rsidRPr="00EC3439">
                        <w:rPr>
                          <w:rFonts w:ascii="Century Gothic" w:hAnsi="Century Gothic"/>
                          <w:color w:val="FFFFFF" w:themeColor="background1"/>
                          <w:sz w:val="18"/>
                          <w:szCs w:val="18"/>
                        </w:rPr>
                        <w:t xml:space="preserve"> </w:t>
                      </w:r>
                    </w:p>
                  </w:txbxContent>
                </v:textbox>
              </v:shape>
            </w:pict>
          </mc:Fallback>
        </mc:AlternateContent>
      </w:r>
    </w:p>
    <w:p w:rsidR="00B204C4" w:rsidRDefault="00B204C4">
      <w:pPr>
        <w:spacing w:line="200" w:lineRule="exact"/>
      </w:pPr>
    </w:p>
    <w:p w:rsidR="00B204C4" w:rsidRDefault="00B204C4">
      <w:pPr>
        <w:spacing w:line="200" w:lineRule="exact"/>
      </w:pPr>
    </w:p>
    <w:p w:rsidR="00B204C4" w:rsidRDefault="00AC6B50" w:rsidP="00FF117E">
      <w:pPr>
        <w:spacing w:line="200" w:lineRule="exact"/>
        <w:ind w:firstLine="720"/>
      </w:pPr>
      <w:r>
        <w:rPr>
          <w:rFonts w:ascii="Arial" w:eastAsia="Arial" w:hAnsi="Arial" w:cs="Arial"/>
          <w:b/>
          <w:noProof/>
          <w:color w:val="CF0A2C"/>
          <w:sz w:val="28"/>
          <w:szCs w:val="28"/>
          <w:lang w:val="el-GR" w:eastAsia="el-GR"/>
        </w:rPr>
        <w:drawing>
          <wp:anchor distT="0" distB="0" distL="114300" distR="114300" simplePos="0" relativeHeight="251915264" behindDoc="1" locked="0" layoutInCell="1" allowOverlap="1" wp14:anchorId="532FD778" wp14:editId="6D69F41A">
            <wp:simplePos x="0" y="0"/>
            <wp:positionH relativeFrom="column">
              <wp:posOffset>3964305</wp:posOffset>
            </wp:positionH>
            <wp:positionV relativeFrom="paragraph">
              <wp:posOffset>116205</wp:posOffset>
            </wp:positionV>
            <wp:extent cx="2401570" cy="1637665"/>
            <wp:effectExtent l="0" t="0" r="0" b="63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1570" cy="1637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04C4" w:rsidRDefault="00B204C4">
      <w:pPr>
        <w:spacing w:line="200" w:lineRule="exact"/>
      </w:pPr>
    </w:p>
    <w:p w:rsidR="00B204C4" w:rsidRDefault="00B204C4">
      <w:pPr>
        <w:spacing w:line="200" w:lineRule="exact"/>
      </w:pPr>
    </w:p>
    <w:p w:rsidR="00B204C4" w:rsidRDefault="00CF0091">
      <w:pPr>
        <w:spacing w:before="6"/>
        <w:ind w:left="229"/>
        <w:rPr>
          <w:rFonts w:ascii="Arial" w:eastAsia="Arial" w:hAnsi="Arial" w:cs="Arial"/>
          <w:sz w:val="24"/>
          <w:szCs w:val="24"/>
        </w:rPr>
        <w:sectPr w:rsidR="00B204C4" w:rsidSect="00BD193A">
          <w:type w:val="continuous"/>
          <w:pgSz w:w="23820" w:h="16840" w:orient="landscape" w:code="189"/>
          <w:pgMar w:top="720" w:right="856" w:bottom="720" w:left="851" w:header="720" w:footer="720" w:gutter="0"/>
          <w:cols w:space="720"/>
          <w:docGrid w:linePitch="272"/>
        </w:sectPr>
      </w:pPr>
      <w:r>
        <w:rPr>
          <w:noProof/>
          <w:lang w:val="el-GR" w:eastAsia="el-GR"/>
        </w:rPr>
        <mc:AlternateContent>
          <mc:Choice Requires="wps">
            <w:drawing>
              <wp:anchor distT="0" distB="0" distL="114300" distR="114300" simplePos="0" relativeHeight="251912192" behindDoc="0" locked="0" layoutInCell="1" allowOverlap="1" wp14:anchorId="39385138" wp14:editId="4090B2D3">
                <wp:simplePos x="0" y="0"/>
                <wp:positionH relativeFrom="column">
                  <wp:posOffset>699135</wp:posOffset>
                </wp:positionH>
                <wp:positionV relativeFrom="paragraph">
                  <wp:posOffset>5536565</wp:posOffset>
                </wp:positionV>
                <wp:extent cx="2418080" cy="470535"/>
                <wp:effectExtent l="0" t="0" r="1270" b="5715"/>
                <wp:wrapNone/>
                <wp:docPr id="42" name="Text Box 42"/>
                <wp:cNvGraphicFramePr/>
                <a:graphic xmlns:a="http://schemas.openxmlformats.org/drawingml/2006/main">
                  <a:graphicData uri="http://schemas.microsoft.com/office/word/2010/wordprocessingShape">
                    <wps:wsp>
                      <wps:cNvSpPr txBox="1"/>
                      <wps:spPr>
                        <a:xfrm>
                          <a:off x="0" y="0"/>
                          <a:ext cx="2418080" cy="470535"/>
                        </a:xfrm>
                        <a:prstGeom prst="rect">
                          <a:avLst/>
                        </a:prstGeom>
                        <a:solidFill>
                          <a:srgbClr val="CF0A2C"/>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6678" w:rsidRPr="00B667E0" w:rsidRDefault="00392F0B" w:rsidP="00166678">
                            <w:pPr>
                              <w:jc w:val="center"/>
                              <w:rPr>
                                <w:rFonts w:ascii="Century Gothic" w:hAnsi="Century Gothic" w:cs="Arial"/>
                                <w:color w:val="FFFFFF" w:themeColor="background1"/>
                                <w:sz w:val="18"/>
                                <w:szCs w:val="18"/>
                              </w:rPr>
                            </w:pPr>
                            <w:r>
                              <w:rPr>
                                <w:rFonts w:ascii="Century Gothic" w:hAnsi="Century Gothic" w:cs="Arial"/>
                                <w:color w:val="FFFFFF" w:themeColor="background1"/>
                                <w:sz w:val="18"/>
                                <w:szCs w:val="18"/>
                              </w:rPr>
                              <w:t>WFGT Unit at Unit</w:t>
                            </w:r>
                            <w:r w:rsidR="00EC3439">
                              <w:rPr>
                                <w:rFonts w:ascii="Century Gothic" w:hAnsi="Century Gothic" w:cs="Arial"/>
                                <w:color w:val="FFFFFF" w:themeColor="background1"/>
                                <w:sz w:val="18"/>
                                <w:szCs w:val="18"/>
                              </w:rPr>
                              <w:t xml:space="preserve"> III</w:t>
                            </w:r>
                            <w:r>
                              <w:rPr>
                                <w:rFonts w:ascii="Century Gothic" w:hAnsi="Century Gothic" w:cs="Arial"/>
                                <w:color w:val="FFFFFF" w:themeColor="background1"/>
                                <w:sz w:val="18"/>
                                <w:szCs w:val="18"/>
                              </w:rPr>
                              <w:t xml:space="preserve"> of PPC S.A, </w:t>
                            </w:r>
                            <w:r w:rsidR="00166678" w:rsidRPr="00B667E0">
                              <w:rPr>
                                <w:rFonts w:ascii="Century Gothic" w:hAnsi="Century Gothic" w:cs="Arial"/>
                                <w:color w:val="FFFFFF" w:themeColor="background1"/>
                                <w:sz w:val="18"/>
                                <w:szCs w:val="18"/>
                              </w:rPr>
                              <w:t>Megalopolis</w:t>
                            </w:r>
                          </w:p>
                          <w:p w:rsidR="000E06AB" w:rsidRPr="00166678" w:rsidRDefault="000E06AB">
                            <w:pPr>
                              <w:rPr>
                                <w:rFonts w:ascii="Century Gothic" w:hAnsi="Century Gothic"/>
                                <w:color w:val="FFFFFF" w:themeColor="background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 o:spid="_x0000_s1080" type="#_x0000_t202" style="position:absolute;left:0;text-align:left;margin-left:55.05pt;margin-top:435.95pt;width:190.4pt;height:37.0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" fillcolor="#cf0a2c" stroked="f" strokeweight=".5pt">
                <v:textbox>
                  <w:txbxContent>
                    <w:p w:rsidR="00166678" w:rsidRPr="00B667E0" w:rsidRDefault="00392F0B" w:rsidP="00166678">
                      <w:pPr>
                        <w:jc w:val="center"/>
                        <w:rPr>
                          <w:rFonts w:ascii="Century Gothic" w:hAnsi="Century Gothic" w:cs="Arial"/>
                          <w:color w:val="FFFFFF" w:themeColor="background1"/>
                          <w:sz w:val="18"/>
                          <w:szCs w:val="18"/>
                        </w:rPr>
                      </w:pPr>
                      <w:r>
                        <w:rPr>
                          <w:rFonts w:ascii="Century Gothic" w:hAnsi="Century Gothic" w:cs="Arial"/>
                          <w:color w:val="FFFFFF" w:themeColor="background1"/>
                          <w:sz w:val="18"/>
                          <w:szCs w:val="18"/>
                        </w:rPr>
                        <w:t>WFGT Unit at Unit</w:t>
                      </w:r>
                      <w:r w:rsidR="00EC3439">
                        <w:rPr>
                          <w:rFonts w:ascii="Century Gothic" w:hAnsi="Century Gothic" w:cs="Arial"/>
                          <w:color w:val="FFFFFF" w:themeColor="background1"/>
                          <w:sz w:val="18"/>
                          <w:szCs w:val="18"/>
                        </w:rPr>
                        <w:t xml:space="preserve"> III</w:t>
                      </w:r>
                      <w:r>
                        <w:rPr>
                          <w:rFonts w:ascii="Century Gothic" w:hAnsi="Century Gothic" w:cs="Arial"/>
                          <w:color w:val="FFFFFF" w:themeColor="background1"/>
                          <w:sz w:val="18"/>
                          <w:szCs w:val="18"/>
                        </w:rPr>
                        <w:t xml:space="preserve"> of PPC S.A, </w:t>
                      </w:r>
                      <w:r w:rsidR="00166678" w:rsidRPr="00B667E0">
                        <w:rPr>
                          <w:rFonts w:ascii="Century Gothic" w:hAnsi="Century Gothic" w:cs="Arial"/>
                          <w:color w:val="FFFFFF" w:themeColor="background1"/>
                          <w:sz w:val="18"/>
                          <w:szCs w:val="18"/>
                        </w:rPr>
                        <w:t>Megalopolis</w:t>
                      </w:r>
                    </w:p>
                    <w:p w:rsidR="000E06AB" w:rsidRPr="00166678" w:rsidRDefault="000E06AB">
                      <w:pPr>
                        <w:rPr>
                          <w:rFonts w:ascii="Century Gothic" w:hAnsi="Century Gothic"/>
                          <w:color w:val="FFFFFF" w:themeColor="background1"/>
                          <w:sz w:val="18"/>
                          <w:szCs w:val="18"/>
                        </w:rPr>
                      </w:pPr>
                    </w:p>
                  </w:txbxContent>
                </v:textbox>
              </v:shape>
            </w:pict>
          </mc:Fallback>
        </mc:AlternateContent>
      </w:r>
      <w:r>
        <w:rPr>
          <w:noProof/>
          <w:lang w:val="el-GR" w:eastAsia="el-GR"/>
        </w:rPr>
        <mc:AlternateContent>
          <mc:Choice Requires="wps">
            <w:drawing>
              <wp:anchor distT="0" distB="0" distL="114300" distR="114300" simplePos="0" relativeHeight="251926528" behindDoc="0" locked="0" layoutInCell="1" allowOverlap="1" wp14:anchorId="5FA36920" wp14:editId="1B04EC56">
                <wp:simplePos x="0" y="0"/>
                <wp:positionH relativeFrom="column">
                  <wp:posOffset>4297680</wp:posOffset>
                </wp:positionH>
                <wp:positionV relativeFrom="paragraph">
                  <wp:posOffset>5486400</wp:posOffset>
                </wp:positionV>
                <wp:extent cx="2077720" cy="419100"/>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2077720" cy="419100"/>
                        </a:xfrm>
                        <a:prstGeom prst="rect">
                          <a:avLst/>
                        </a:prstGeom>
                        <a:solidFill>
                          <a:srgbClr val="CF0A2C"/>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46AC" w:rsidRPr="00392F0B" w:rsidRDefault="00392F0B">
                            <w:pPr>
                              <w:rPr>
                                <w:color w:val="FFFFFF" w:themeColor="background1"/>
                                <w:sz w:val="18"/>
                                <w:szCs w:val="18"/>
                              </w:rPr>
                            </w:pPr>
                            <w:r w:rsidRPr="00392F0B">
                              <w:rPr>
                                <w:rFonts w:ascii="Century Gothic" w:hAnsi="Century Gothic"/>
                                <w:color w:val="FFFFFF" w:themeColor="background1"/>
                                <w:sz w:val="18"/>
                                <w:szCs w:val="18"/>
                              </w:rPr>
                              <w:t xml:space="preserve">Replacement of Rio – </w:t>
                            </w:r>
                            <w:proofErr w:type="spellStart"/>
                            <w:r w:rsidRPr="00392F0B">
                              <w:rPr>
                                <w:rFonts w:ascii="Century Gothic" w:hAnsi="Century Gothic"/>
                                <w:color w:val="FFFFFF" w:themeColor="background1"/>
                                <w:sz w:val="18"/>
                                <w:szCs w:val="18"/>
                              </w:rPr>
                              <w:t>Antirio</w:t>
                            </w:r>
                            <w:proofErr w:type="spellEnd"/>
                            <w:r w:rsidRPr="00392F0B">
                              <w:rPr>
                                <w:rFonts w:ascii="Century Gothic" w:hAnsi="Century Gothic"/>
                                <w:color w:val="FFFFFF" w:themeColor="background1"/>
                                <w:sz w:val="18"/>
                                <w:szCs w:val="18"/>
                              </w:rPr>
                              <w:t xml:space="preserve"> Bridge’s special parts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3" o:spid="_x0000_s1081" type="#_x0000_t202" style="position:absolute;left:0;text-align:left;margin-left:338.4pt;margin-top:6in;width:163.6pt;height:33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" fillcolor="#cf0a2c" stroked="f" strokeweight=".5pt">
                <v:textbox>
                  <w:txbxContent>
                    <w:p w:rsidR="00D146AC" w:rsidRPr="00392F0B" w:rsidRDefault="00392F0B">
                      <w:pPr>
                        <w:rPr>
                          <w:color w:val="FFFFFF" w:themeColor="background1"/>
                          <w:sz w:val="18"/>
                          <w:szCs w:val="18"/>
                        </w:rPr>
                      </w:pPr>
                      <w:r w:rsidRPr="00392F0B">
                        <w:rPr>
                          <w:rFonts w:ascii="Century Gothic" w:hAnsi="Century Gothic"/>
                          <w:color w:val="FFFFFF" w:themeColor="background1"/>
                          <w:sz w:val="18"/>
                          <w:szCs w:val="18"/>
                        </w:rPr>
                        <w:t xml:space="preserve">Replacement of Rio – </w:t>
                      </w:r>
                      <w:proofErr w:type="spellStart"/>
                      <w:r w:rsidRPr="00392F0B">
                        <w:rPr>
                          <w:rFonts w:ascii="Century Gothic" w:hAnsi="Century Gothic"/>
                          <w:color w:val="FFFFFF" w:themeColor="background1"/>
                          <w:sz w:val="18"/>
                          <w:szCs w:val="18"/>
                        </w:rPr>
                        <w:t>Antirio</w:t>
                      </w:r>
                      <w:proofErr w:type="spellEnd"/>
                      <w:r w:rsidRPr="00392F0B">
                        <w:rPr>
                          <w:rFonts w:ascii="Century Gothic" w:hAnsi="Century Gothic"/>
                          <w:color w:val="FFFFFF" w:themeColor="background1"/>
                          <w:sz w:val="18"/>
                          <w:szCs w:val="18"/>
                        </w:rPr>
                        <w:t xml:space="preserve"> Bridge’s special parts</w:t>
                      </w:r>
                    </w:p>
                  </w:txbxContent>
                </v:textbox>
              </v:shape>
            </w:pict>
          </mc:Fallback>
        </mc:AlternateContent>
      </w:r>
      <w:r w:rsidRPr="00AC6B50">
        <w:rPr>
          <w:rFonts w:ascii="Arial" w:eastAsia="Arial" w:hAnsi="Arial" w:cs="Arial"/>
          <w:noProof/>
          <w:sz w:val="24"/>
          <w:szCs w:val="24"/>
          <w:lang w:val="el-GR" w:eastAsia="el-GR"/>
        </w:rPr>
        <mc:AlternateContent>
          <mc:Choice Requires="wps">
            <w:drawing>
              <wp:anchor distT="0" distB="0" distL="114300" distR="114300" simplePos="0" relativeHeight="251921408" behindDoc="0" locked="0" layoutInCell="1" allowOverlap="1" wp14:anchorId="26EB4E73" wp14:editId="2C2D55E4">
                <wp:simplePos x="0" y="0"/>
                <wp:positionH relativeFrom="column">
                  <wp:posOffset>4279265</wp:posOffset>
                </wp:positionH>
                <wp:positionV relativeFrom="paragraph">
                  <wp:posOffset>3244850</wp:posOffset>
                </wp:positionV>
                <wp:extent cx="2074545" cy="495300"/>
                <wp:effectExtent l="0" t="0" r="1905"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4545" cy="495300"/>
                        </a:xfrm>
                        <a:prstGeom prst="rect">
                          <a:avLst/>
                        </a:prstGeom>
                        <a:solidFill>
                          <a:srgbClr val="CF0A2C"/>
                        </a:solidFill>
                        <a:ln w="9525">
                          <a:noFill/>
                          <a:miter lim="800000"/>
                          <a:headEnd/>
                          <a:tailEnd/>
                        </a:ln>
                      </wps:spPr>
                      <wps:txbx>
                        <w:txbxContent>
                          <w:p w:rsidR="00AC6B50" w:rsidRPr="00AC6B50" w:rsidRDefault="00AC6B50" w:rsidP="00AC6B50">
                            <w:pPr>
                              <w:rPr>
                                <w:rFonts w:ascii="Century Gothic" w:hAnsi="Century Gothic"/>
                                <w:color w:val="FFFFFF" w:themeColor="background1"/>
                                <w:sz w:val="22"/>
                                <w:szCs w:val="22"/>
                              </w:rPr>
                            </w:pPr>
                            <w:r>
                              <w:rPr>
                                <w:rFonts w:ascii="Century Gothic" w:hAnsi="Century Gothic"/>
                                <w:color w:val="FFFFFF" w:themeColor="background1"/>
                                <w:sz w:val="18"/>
                                <w:szCs w:val="18"/>
                              </w:rPr>
                              <w:t>B</w:t>
                            </w:r>
                            <w:r w:rsidRPr="00AC6B50">
                              <w:rPr>
                                <w:rFonts w:ascii="Century Gothic" w:hAnsi="Century Gothic"/>
                                <w:color w:val="FFFFFF" w:themeColor="background1"/>
                                <w:sz w:val="18"/>
                                <w:szCs w:val="18"/>
                              </w:rPr>
                              <w:t xml:space="preserve">ridge crane rails at Corinth </w:t>
                            </w:r>
                            <w:proofErr w:type="spellStart"/>
                            <w:r w:rsidRPr="00AC6B50">
                              <w:rPr>
                                <w:rFonts w:ascii="Century Gothic" w:hAnsi="Century Gothic"/>
                                <w:color w:val="FFFFFF" w:themeColor="background1"/>
                                <w:sz w:val="18"/>
                                <w:szCs w:val="18"/>
                              </w:rPr>
                              <w:t>Pipeworks</w:t>
                            </w:r>
                            <w:proofErr w:type="spellEnd"/>
                            <w:r w:rsidRPr="00AC6B50">
                              <w:rPr>
                                <w:rFonts w:ascii="Century Gothic" w:hAnsi="Century Gothic"/>
                                <w:color w:val="FFFFFF" w:themeColor="background1"/>
                                <w:sz w:val="18"/>
                                <w:szCs w:val="18"/>
                              </w:rPr>
                              <w:t xml:space="preserve"> S.A at </w:t>
                            </w:r>
                            <w:proofErr w:type="spellStart"/>
                            <w:r w:rsidRPr="00AC6B50">
                              <w:rPr>
                                <w:rFonts w:ascii="Century Gothic" w:hAnsi="Century Gothic"/>
                                <w:color w:val="FFFFFF" w:themeColor="background1"/>
                                <w:sz w:val="18"/>
                                <w:szCs w:val="18"/>
                              </w:rPr>
                              <w:t>Thisvi</w:t>
                            </w:r>
                            <w:proofErr w:type="spellEnd"/>
                            <w:r w:rsidRPr="00AC6B50">
                              <w:rPr>
                                <w:rFonts w:ascii="Century Gothic" w:hAnsi="Century Gothic"/>
                                <w:color w:val="FFFFFF" w:themeColor="background1"/>
                                <w:sz w:val="18"/>
                                <w:szCs w:val="18"/>
                              </w:rPr>
                              <w:t xml:space="preserve">, </w:t>
                            </w:r>
                            <w:proofErr w:type="spellStart"/>
                            <w:r w:rsidRPr="00AC6B50">
                              <w:rPr>
                                <w:rFonts w:ascii="Century Gothic" w:hAnsi="Century Gothic"/>
                                <w:color w:val="FFFFFF" w:themeColor="background1"/>
                                <w:sz w:val="18"/>
                                <w:szCs w:val="18"/>
                              </w:rPr>
                              <w:t>Voiwtia</w:t>
                            </w:r>
                            <w:proofErr w:type="spellEnd"/>
                            <w:r w:rsidRPr="00AC6B50">
                              <w:rPr>
                                <w:rFonts w:ascii="Century Gothic" w:hAnsi="Century Gothic"/>
                                <w:color w:val="FFFFFF" w:themeColor="background1"/>
                                <w:sz w:val="22"/>
                                <w:szCs w:val="22"/>
                              </w:rPr>
                              <w:t>.</w:t>
                            </w:r>
                          </w:p>
                          <w:p w:rsidR="00AC6B50" w:rsidRPr="00AC6B50" w:rsidRDefault="00AC6B50">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2" type="#_x0000_t202" style="position:absolute;left:0;text-align:left;margin-left:336.95pt;margin-top:255.5pt;width:163.35pt;height:39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" fillcolor="#cf0a2c" stroked="f">
                <v:textbox>
                  <w:txbxContent>
                    <w:p w:rsidR="00AC6B50" w:rsidRPr="00AC6B50" w:rsidRDefault="00AC6B50" w:rsidP="00AC6B50">
                      <w:pPr>
                        <w:rPr>
                          <w:rFonts w:ascii="Century Gothic" w:hAnsi="Century Gothic"/>
                          <w:color w:val="FFFFFF" w:themeColor="background1"/>
                          <w:sz w:val="22"/>
                          <w:szCs w:val="22"/>
                        </w:rPr>
                      </w:pPr>
                      <w:r>
                        <w:rPr>
                          <w:rFonts w:ascii="Century Gothic" w:hAnsi="Century Gothic"/>
                          <w:color w:val="FFFFFF" w:themeColor="background1"/>
                          <w:sz w:val="18"/>
                          <w:szCs w:val="18"/>
                        </w:rPr>
                        <w:t>B</w:t>
                      </w:r>
                      <w:r w:rsidRPr="00AC6B50">
                        <w:rPr>
                          <w:rFonts w:ascii="Century Gothic" w:hAnsi="Century Gothic"/>
                          <w:color w:val="FFFFFF" w:themeColor="background1"/>
                          <w:sz w:val="18"/>
                          <w:szCs w:val="18"/>
                        </w:rPr>
                        <w:t xml:space="preserve">ridge crane rails at Corinth </w:t>
                      </w:r>
                      <w:proofErr w:type="spellStart"/>
                      <w:r w:rsidRPr="00AC6B50">
                        <w:rPr>
                          <w:rFonts w:ascii="Century Gothic" w:hAnsi="Century Gothic"/>
                          <w:color w:val="FFFFFF" w:themeColor="background1"/>
                          <w:sz w:val="18"/>
                          <w:szCs w:val="18"/>
                        </w:rPr>
                        <w:t>Pipeworks</w:t>
                      </w:r>
                      <w:proofErr w:type="spellEnd"/>
                      <w:r w:rsidRPr="00AC6B50">
                        <w:rPr>
                          <w:rFonts w:ascii="Century Gothic" w:hAnsi="Century Gothic"/>
                          <w:color w:val="FFFFFF" w:themeColor="background1"/>
                          <w:sz w:val="18"/>
                          <w:szCs w:val="18"/>
                        </w:rPr>
                        <w:t xml:space="preserve"> S.A at </w:t>
                      </w:r>
                      <w:proofErr w:type="spellStart"/>
                      <w:r w:rsidRPr="00AC6B50">
                        <w:rPr>
                          <w:rFonts w:ascii="Century Gothic" w:hAnsi="Century Gothic"/>
                          <w:color w:val="FFFFFF" w:themeColor="background1"/>
                          <w:sz w:val="18"/>
                          <w:szCs w:val="18"/>
                        </w:rPr>
                        <w:t>Thisvi</w:t>
                      </w:r>
                      <w:proofErr w:type="spellEnd"/>
                      <w:r w:rsidRPr="00AC6B50">
                        <w:rPr>
                          <w:rFonts w:ascii="Century Gothic" w:hAnsi="Century Gothic"/>
                          <w:color w:val="FFFFFF" w:themeColor="background1"/>
                          <w:sz w:val="18"/>
                          <w:szCs w:val="18"/>
                        </w:rPr>
                        <w:t xml:space="preserve">, </w:t>
                      </w:r>
                      <w:proofErr w:type="spellStart"/>
                      <w:r w:rsidRPr="00AC6B50">
                        <w:rPr>
                          <w:rFonts w:ascii="Century Gothic" w:hAnsi="Century Gothic"/>
                          <w:color w:val="FFFFFF" w:themeColor="background1"/>
                          <w:sz w:val="18"/>
                          <w:szCs w:val="18"/>
                        </w:rPr>
                        <w:t>Voiwtia</w:t>
                      </w:r>
                      <w:proofErr w:type="spellEnd"/>
                      <w:r w:rsidRPr="00AC6B50">
                        <w:rPr>
                          <w:rFonts w:ascii="Century Gothic" w:hAnsi="Century Gothic"/>
                          <w:color w:val="FFFFFF" w:themeColor="background1"/>
                          <w:sz w:val="22"/>
                          <w:szCs w:val="22"/>
                        </w:rPr>
                        <w:t>.</w:t>
                      </w:r>
                    </w:p>
                    <w:p w:rsidR="00AC6B50" w:rsidRPr="00AC6B50" w:rsidRDefault="00AC6B50">
                      <w:pPr>
                        <w:rPr>
                          <w:color w:val="FFFFFF" w:themeColor="background1"/>
                        </w:rPr>
                      </w:pPr>
                    </w:p>
                  </w:txbxContent>
                </v:textbox>
              </v:shape>
            </w:pict>
          </mc:Fallback>
        </mc:AlternateContent>
      </w:r>
      <w:r>
        <w:rPr>
          <w:noProof/>
          <w:color w:val="000000"/>
          <w:w w:val="0"/>
          <w:sz w:val="0"/>
          <w:szCs w:val="0"/>
          <w:u w:color="000000"/>
          <w:bdr w:val="none" w:sz="0" w:space="0" w:color="000000"/>
          <w:shd w:val="clear" w:color="000000" w:fill="000000"/>
          <w:lang w:val="el-GR" w:eastAsia="el-GR"/>
        </w:rPr>
        <w:drawing>
          <wp:anchor distT="0" distB="0" distL="114300" distR="114300" simplePos="0" relativeHeight="251925504" behindDoc="0" locked="0" layoutInCell="1" allowOverlap="1" wp14:anchorId="6244C393" wp14:editId="030FBDA4">
            <wp:simplePos x="0" y="0"/>
            <wp:positionH relativeFrom="column">
              <wp:posOffset>3955415</wp:posOffset>
            </wp:positionH>
            <wp:positionV relativeFrom="paragraph">
              <wp:posOffset>3892550</wp:posOffset>
            </wp:positionV>
            <wp:extent cx="2392045" cy="1733550"/>
            <wp:effectExtent l="0" t="0" r="8255" b="0"/>
            <wp:wrapNone/>
            <wp:docPr id="192" name="Picture 192" descr="E:\AKSM\Team_Gioula\diafora_gia_site\Photos_SIte_final\ΟΛΟΚΛΗΡΩΜΕΝΑ ΕΡΓΑ\INDUSTRIAL SURVEYING\INDUSTRIAL PROJECTS\RIO - ANTIRIO BRIDGE FORM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AKSM\Team_Gioula\diafora_gia_site\Photos_SIte_final\ΟΛΟΚΛΗΡΩΜΕΝΑ ΕΡΓΑ\INDUSTRIAL SURVEYING\INDUSTRIAL PROJECTS\RIO - ANTIRIO BRIDGE FORMATION\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9204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6678">
        <w:rPr>
          <w:rFonts w:ascii="Arial" w:eastAsia="Arial" w:hAnsi="Arial" w:cs="Arial"/>
          <w:noProof/>
          <w:sz w:val="24"/>
          <w:szCs w:val="24"/>
          <w:lang w:val="el-GR" w:eastAsia="el-GR"/>
        </w:rPr>
        <mc:AlternateContent>
          <mc:Choice Requires="wps">
            <w:drawing>
              <wp:anchor distT="0" distB="0" distL="114300" distR="114300" simplePos="0" relativeHeight="251917312" behindDoc="0" locked="0" layoutInCell="1" allowOverlap="1" wp14:anchorId="0DEAEAE3" wp14:editId="0841C3B0">
                <wp:simplePos x="0" y="0"/>
                <wp:positionH relativeFrom="column">
                  <wp:posOffset>4393565</wp:posOffset>
                </wp:positionH>
                <wp:positionV relativeFrom="paragraph">
                  <wp:posOffset>1187450</wp:posOffset>
                </wp:positionV>
                <wp:extent cx="1981835" cy="381000"/>
                <wp:effectExtent l="0" t="0" r="0" b="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835" cy="381000"/>
                        </a:xfrm>
                        <a:prstGeom prst="rect">
                          <a:avLst/>
                        </a:prstGeom>
                        <a:solidFill>
                          <a:srgbClr val="CF0A2C"/>
                        </a:solidFill>
                        <a:ln w="9525">
                          <a:noFill/>
                          <a:miter lim="800000"/>
                          <a:headEnd/>
                          <a:tailEnd/>
                        </a:ln>
                      </wps:spPr>
                      <wps:txbx>
                        <w:txbxContent>
                          <w:p w:rsidR="00166678" w:rsidRPr="00B667E0" w:rsidRDefault="00166678" w:rsidP="00166678">
                            <w:pPr>
                              <w:jc w:val="center"/>
                              <w:rPr>
                                <w:rFonts w:ascii="Century Gothic" w:hAnsi="Century Gothic"/>
                                <w:color w:val="FFFFFF" w:themeColor="background1"/>
                                <w:sz w:val="18"/>
                                <w:szCs w:val="18"/>
                              </w:rPr>
                            </w:pPr>
                            <w:proofErr w:type="spellStart"/>
                            <w:r w:rsidRPr="00B667E0">
                              <w:rPr>
                                <w:rFonts w:ascii="Century Gothic" w:hAnsi="Century Gothic"/>
                                <w:color w:val="FFFFFF" w:themeColor="background1"/>
                                <w:sz w:val="18"/>
                                <w:szCs w:val="18"/>
                              </w:rPr>
                              <w:t>Trafigura</w:t>
                            </w:r>
                            <w:proofErr w:type="spellEnd"/>
                            <w:r w:rsidRPr="00B667E0">
                              <w:rPr>
                                <w:rFonts w:ascii="Century Gothic" w:hAnsi="Century Gothic"/>
                                <w:color w:val="FFFFFF" w:themeColor="background1"/>
                                <w:sz w:val="18"/>
                                <w:szCs w:val="18"/>
                              </w:rPr>
                              <w:t xml:space="preserve"> Tank Farm at </w:t>
                            </w:r>
                            <w:proofErr w:type="spellStart"/>
                            <w:proofErr w:type="gramStart"/>
                            <w:r w:rsidRPr="00B667E0">
                              <w:rPr>
                                <w:rFonts w:ascii="Century Gothic" w:hAnsi="Century Gothic"/>
                                <w:color w:val="FFFFFF" w:themeColor="background1"/>
                                <w:sz w:val="18"/>
                                <w:szCs w:val="18"/>
                              </w:rPr>
                              <w:t>Tema</w:t>
                            </w:r>
                            <w:proofErr w:type="spellEnd"/>
                            <w:r w:rsidRPr="00B667E0">
                              <w:rPr>
                                <w:rFonts w:ascii="Century Gothic" w:hAnsi="Century Gothic"/>
                                <w:color w:val="FFFFFF" w:themeColor="background1"/>
                                <w:sz w:val="18"/>
                                <w:szCs w:val="18"/>
                              </w:rPr>
                              <w:t xml:space="preserve"> ,</w:t>
                            </w:r>
                            <w:proofErr w:type="gramEnd"/>
                            <w:r w:rsidRPr="00B667E0">
                              <w:rPr>
                                <w:rFonts w:ascii="Century Gothic" w:hAnsi="Century Gothic"/>
                                <w:color w:val="FFFFFF" w:themeColor="background1"/>
                                <w:sz w:val="18"/>
                                <w:szCs w:val="18"/>
                              </w:rPr>
                              <w:t xml:space="preserve"> Ghana.</w:t>
                            </w:r>
                          </w:p>
                          <w:p w:rsidR="00166678" w:rsidRDefault="001666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3" type="#_x0000_t202" style="position:absolute;left:0;text-align:left;margin-left:345.95pt;margin-top:93.5pt;width:156.05pt;height:30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" fillcolor="#cf0a2c" stroked="f">
                <v:textbox>
                  <w:txbxContent>
                    <w:p w:rsidR="00166678" w:rsidRPr="00B667E0" w:rsidRDefault="00166678" w:rsidP="00166678">
                      <w:pPr>
                        <w:jc w:val="center"/>
                        <w:rPr>
                          <w:rFonts w:ascii="Century Gothic" w:hAnsi="Century Gothic"/>
                          <w:color w:val="FFFFFF" w:themeColor="background1"/>
                          <w:sz w:val="18"/>
                          <w:szCs w:val="18"/>
                        </w:rPr>
                      </w:pPr>
                      <w:proofErr w:type="spellStart"/>
                      <w:r w:rsidRPr="00B667E0">
                        <w:rPr>
                          <w:rFonts w:ascii="Century Gothic" w:hAnsi="Century Gothic"/>
                          <w:color w:val="FFFFFF" w:themeColor="background1"/>
                          <w:sz w:val="18"/>
                          <w:szCs w:val="18"/>
                        </w:rPr>
                        <w:t>Trafigura</w:t>
                      </w:r>
                      <w:proofErr w:type="spellEnd"/>
                      <w:r w:rsidRPr="00B667E0">
                        <w:rPr>
                          <w:rFonts w:ascii="Century Gothic" w:hAnsi="Century Gothic"/>
                          <w:color w:val="FFFFFF" w:themeColor="background1"/>
                          <w:sz w:val="18"/>
                          <w:szCs w:val="18"/>
                        </w:rPr>
                        <w:t xml:space="preserve"> Tank Farm at </w:t>
                      </w:r>
                      <w:proofErr w:type="spellStart"/>
                      <w:proofErr w:type="gramStart"/>
                      <w:r w:rsidRPr="00B667E0">
                        <w:rPr>
                          <w:rFonts w:ascii="Century Gothic" w:hAnsi="Century Gothic"/>
                          <w:color w:val="FFFFFF" w:themeColor="background1"/>
                          <w:sz w:val="18"/>
                          <w:szCs w:val="18"/>
                        </w:rPr>
                        <w:t>Tema</w:t>
                      </w:r>
                      <w:proofErr w:type="spellEnd"/>
                      <w:r w:rsidRPr="00B667E0">
                        <w:rPr>
                          <w:rFonts w:ascii="Century Gothic" w:hAnsi="Century Gothic"/>
                          <w:color w:val="FFFFFF" w:themeColor="background1"/>
                          <w:sz w:val="18"/>
                          <w:szCs w:val="18"/>
                        </w:rPr>
                        <w:t xml:space="preserve"> ,</w:t>
                      </w:r>
                      <w:proofErr w:type="gramEnd"/>
                      <w:r w:rsidRPr="00B667E0">
                        <w:rPr>
                          <w:rFonts w:ascii="Century Gothic" w:hAnsi="Century Gothic"/>
                          <w:color w:val="FFFFFF" w:themeColor="background1"/>
                          <w:sz w:val="18"/>
                          <w:szCs w:val="18"/>
                        </w:rPr>
                        <w:t xml:space="preserve"> Ghana.</w:t>
                      </w:r>
                    </w:p>
                    <w:p w:rsidR="00166678" w:rsidRDefault="00166678"/>
                  </w:txbxContent>
                </v:textbox>
              </v:shape>
            </w:pict>
          </mc:Fallback>
        </mc:AlternateContent>
      </w:r>
      <w:r w:rsidR="001720E9">
        <w:rPr>
          <w:noProof/>
          <w:lang w:val="el-GR" w:eastAsia="el-GR"/>
        </w:rPr>
        <mc:AlternateContent>
          <mc:Choice Requires="wps">
            <w:drawing>
              <wp:anchor distT="0" distB="0" distL="114300" distR="114300" simplePos="0" relativeHeight="251862016" behindDoc="0" locked="0" layoutInCell="1" allowOverlap="1" wp14:anchorId="5DFCEA69" wp14:editId="4AB9B62E">
                <wp:simplePos x="0" y="0"/>
                <wp:positionH relativeFrom="column">
                  <wp:posOffset>-77470</wp:posOffset>
                </wp:positionH>
                <wp:positionV relativeFrom="paragraph">
                  <wp:posOffset>6042025</wp:posOffset>
                </wp:positionV>
                <wp:extent cx="257175" cy="276225"/>
                <wp:effectExtent l="0" t="0" r="0" b="0"/>
                <wp:wrapNone/>
                <wp:docPr id="408" name="Text Box 408"/>
                <wp:cNvGraphicFramePr/>
                <a:graphic xmlns:a="http://schemas.openxmlformats.org/drawingml/2006/main">
                  <a:graphicData uri="http://schemas.microsoft.com/office/word/2010/wordprocessingShape">
                    <wps:wsp>
                      <wps:cNvSpPr txBox="1"/>
                      <wps:spPr>
                        <a:xfrm rot="10800000" flipH="1" flipV="1">
                          <a:off x="0" y="0"/>
                          <a:ext cx="2571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0C4E" w:rsidRPr="00CB7E75" w:rsidRDefault="00CB7E75">
                            <w:pPr>
                              <w:rPr>
                                <w14:textOutline w14:w="9525" w14:cap="rnd" w14:cmpd="sng" w14:algn="ctr">
                                  <w14:solidFill>
                                    <w14:schemeClr w14:val="bg1"/>
                                  </w14:solidFill>
                                  <w14:prstDash w14:val="solid"/>
                                  <w14:bevel/>
                                </w14:textOutline>
                              </w:rPr>
                            </w:pPr>
                            <w:r w:rsidRPr="00CB7E75">
                              <w:rPr>
                                <w14:textOutline w14:w="9525" w14:cap="rnd" w14:cmpd="sng" w14:algn="ctr">
                                  <w14:solidFill>
                                    <w14:schemeClr w14:val="bg1"/>
                                  </w14:solidFill>
                                  <w14:prstDash w14:val="solid"/>
                                  <w14:bevel/>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8" o:spid="_x0000_s1081" type="#_x0000_t202" style="position:absolute;left:0;text-align:left;margin-left:-6.1pt;margin-top:475.75pt;width:20.25pt;height:21.75pt;rotation:180;flip:x 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" filled="f" stroked="f" strokeweight=".5pt">
                <v:textbox>
                  <w:txbxContent>
                    <w:p w:rsidR="002D0C4E" w:rsidRPr="00CB7E75" w:rsidRDefault="00CB7E75">
                      <w:pPr>
                        <w:rPr>
                          <w14:textOutline w14:w="9525" w14:cap="rnd" w14:cmpd="sng" w14:algn="ctr">
                            <w14:solidFill>
                              <w14:schemeClr w14:val="bg1"/>
                            </w14:solidFill>
                            <w14:prstDash w14:val="solid"/>
                            <w14:bevel/>
                          </w14:textOutline>
                        </w:rPr>
                      </w:pPr>
                      <w:r w:rsidRPr="00CB7E75">
                        <w:rPr>
                          <w14:textOutline w14:w="9525" w14:cap="rnd" w14:cmpd="sng" w14:algn="ctr">
                            <w14:solidFill>
                              <w14:schemeClr w14:val="bg1"/>
                            </w14:solidFill>
                            <w14:prstDash w14:val="solid"/>
                            <w14:bevel/>
                          </w14:textOutline>
                        </w:rPr>
                        <w:t>6</w:t>
                      </w:r>
                    </w:p>
                  </w:txbxContent>
                </v:textbox>
              </v:shape>
            </w:pict>
          </mc:Fallback>
        </mc:AlternateContent>
      </w:r>
      <w:r w:rsidR="001720E9">
        <w:rPr>
          <w:noProof/>
          <w:lang w:val="el-GR" w:eastAsia="el-GR"/>
        </w:rPr>
        <w:drawing>
          <wp:anchor distT="0" distB="0" distL="114300" distR="114300" simplePos="0" relativeHeight="251858944" behindDoc="1" locked="0" layoutInCell="1" allowOverlap="1" wp14:anchorId="518EDC1A" wp14:editId="709E9FAB">
            <wp:simplePos x="0" y="0"/>
            <wp:positionH relativeFrom="column">
              <wp:posOffset>-74171</wp:posOffset>
            </wp:positionH>
            <wp:positionV relativeFrom="paragraph">
              <wp:posOffset>6048944</wp:posOffset>
            </wp:positionV>
            <wp:extent cx="276225" cy="678180"/>
            <wp:effectExtent l="0" t="0" r="9525" b="7620"/>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225" cy="678180"/>
                    </a:xfrm>
                    <a:prstGeom prst="rect">
                      <a:avLst/>
                    </a:prstGeom>
                    <a:noFill/>
                    <a:ln>
                      <a:noFill/>
                    </a:ln>
                  </pic:spPr>
                </pic:pic>
              </a:graphicData>
            </a:graphic>
            <wp14:sizeRelH relativeFrom="page">
              <wp14:pctWidth>0</wp14:pctWidth>
            </wp14:sizeRelH>
            <wp14:sizeRelV relativeFrom="page">
              <wp14:pctHeight>0</wp14:pctHeight>
            </wp14:sizeRelV>
          </wp:anchor>
        </w:drawing>
      </w:r>
      <w:r w:rsidR="001720E9">
        <w:rPr>
          <w:noProof/>
          <w:lang w:val="el-GR" w:eastAsia="el-GR"/>
        </w:rPr>
        <mc:AlternateContent>
          <mc:Choice Requires="wps">
            <w:drawing>
              <wp:anchor distT="0" distB="0" distL="114300" distR="114300" simplePos="0" relativeHeight="251863040" behindDoc="0" locked="0" layoutInCell="1" allowOverlap="1" wp14:anchorId="1060553D" wp14:editId="5AB2D136">
                <wp:simplePos x="0" y="0"/>
                <wp:positionH relativeFrom="column">
                  <wp:posOffset>13759180</wp:posOffset>
                </wp:positionH>
                <wp:positionV relativeFrom="paragraph">
                  <wp:posOffset>6046470</wp:posOffset>
                </wp:positionV>
                <wp:extent cx="233680" cy="222885"/>
                <wp:effectExtent l="0" t="0" r="0" b="5715"/>
                <wp:wrapNone/>
                <wp:docPr id="409" name="Text Box 409"/>
                <wp:cNvGraphicFramePr/>
                <a:graphic xmlns:a="http://schemas.openxmlformats.org/drawingml/2006/main">
                  <a:graphicData uri="http://schemas.microsoft.com/office/word/2010/wordprocessingShape">
                    <wps:wsp>
                      <wps:cNvSpPr txBox="1"/>
                      <wps:spPr>
                        <a:xfrm>
                          <a:off x="0" y="0"/>
                          <a:ext cx="233680" cy="222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4980" w:rsidRPr="00BC4980" w:rsidRDefault="00BC4980">
                            <w:pPr>
                              <w:rPr>
                                <w:color w:val="FFFFFF" w:themeColor="background1"/>
                              </w:rPr>
                            </w:pPr>
                            <w:r w:rsidRPr="00BC4980">
                              <w:rPr>
                                <w:color w:val="FFFFFF" w:themeColor="background1"/>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9" o:spid="_x0000_s1082" type="#_x0000_t202" style="position:absolute;left:0;text-align:left;margin-left:1083.4pt;margin-top:476.1pt;width:18.4pt;height:17.5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" filled="f" stroked="f" strokeweight=".5pt">
                <v:textbox>
                  <w:txbxContent>
                    <w:p w:rsidR="00BC4980" w:rsidRPr="00BC4980" w:rsidRDefault="00BC4980">
                      <w:pPr>
                        <w:rPr>
                          <w:color w:val="FFFFFF" w:themeColor="background1"/>
                        </w:rPr>
                      </w:pPr>
                      <w:r w:rsidRPr="00BC4980">
                        <w:rPr>
                          <w:color w:val="FFFFFF" w:themeColor="background1"/>
                        </w:rPr>
                        <w:t>7</w:t>
                      </w:r>
                    </w:p>
                  </w:txbxContent>
                </v:textbox>
              </v:shape>
            </w:pict>
          </mc:Fallback>
        </mc:AlternateContent>
      </w:r>
      <w:r w:rsidR="001720E9">
        <w:rPr>
          <w:noProof/>
          <w:lang w:val="el-GR" w:eastAsia="el-GR"/>
        </w:rPr>
        <w:drawing>
          <wp:anchor distT="0" distB="0" distL="114300" distR="114300" simplePos="0" relativeHeight="251860992" behindDoc="1" locked="0" layoutInCell="1" allowOverlap="1" wp14:anchorId="1910EC78" wp14:editId="394C87FE">
            <wp:simplePos x="0" y="0"/>
            <wp:positionH relativeFrom="column">
              <wp:posOffset>13759180</wp:posOffset>
            </wp:positionH>
            <wp:positionV relativeFrom="paragraph">
              <wp:posOffset>6010910</wp:posOffset>
            </wp:positionV>
            <wp:extent cx="271780" cy="742950"/>
            <wp:effectExtent l="0" t="0" r="0" b="0"/>
            <wp:wrapNone/>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780"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392F0B">
        <w:rPr>
          <w:noProof/>
          <w:lang w:val="el-GR" w:eastAsia="el-GR"/>
        </w:rPr>
        <mc:AlternateContent>
          <mc:Choice Requires="wps">
            <w:drawing>
              <wp:anchor distT="0" distB="0" distL="114300" distR="114300" simplePos="0" relativeHeight="251922432" behindDoc="0" locked="0" layoutInCell="1" allowOverlap="1" wp14:anchorId="4809F14A" wp14:editId="407A91CE">
                <wp:simplePos x="0" y="0"/>
                <wp:positionH relativeFrom="column">
                  <wp:posOffset>11821795</wp:posOffset>
                </wp:positionH>
                <wp:positionV relativeFrom="paragraph">
                  <wp:posOffset>1510030</wp:posOffset>
                </wp:positionV>
                <wp:extent cx="1923415" cy="248920"/>
                <wp:effectExtent l="0" t="0" r="635" b="0"/>
                <wp:wrapNone/>
                <wp:docPr id="60" name="Text Box 60"/>
                <wp:cNvGraphicFramePr/>
                <a:graphic xmlns:a="http://schemas.openxmlformats.org/drawingml/2006/main">
                  <a:graphicData uri="http://schemas.microsoft.com/office/word/2010/wordprocessingShape">
                    <wps:wsp>
                      <wps:cNvSpPr txBox="1"/>
                      <wps:spPr>
                        <a:xfrm>
                          <a:off x="0" y="0"/>
                          <a:ext cx="1923415" cy="248920"/>
                        </a:xfrm>
                        <a:prstGeom prst="rect">
                          <a:avLst/>
                        </a:prstGeom>
                        <a:solidFill>
                          <a:srgbClr val="CF0A2C"/>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C6B50" w:rsidRPr="001720E9" w:rsidRDefault="00392F0B">
                            <w:pPr>
                              <w:rPr>
                                <w:rFonts w:ascii="Century Gothic" w:hAnsi="Century Gothic"/>
                                <w:color w:val="FFFFFF" w:themeColor="background1"/>
                                <w:sz w:val="18"/>
                                <w:szCs w:val="18"/>
                              </w:rPr>
                            </w:pPr>
                            <w:r w:rsidRPr="001720E9">
                              <w:rPr>
                                <w:rFonts w:ascii="Century Gothic" w:hAnsi="Century Gothic"/>
                                <w:color w:val="FFFFFF" w:themeColor="background1"/>
                                <w:sz w:val="18"/>
                                <w:szCs w:val="18"/>
                              </w:rPr>
                              <w:t xml:space="preserve">Unit V of PPC S.A, Megalopolis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 o:spid="_x0000_s1086" type="#_x0000_t202" style="position:absolute;left:0;text-align:left;margin-left:930.85pt;margin-top:118.9pt;width:151.45pt;height:19.6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" fillcolor="#cf0a2c" stroked="f" strokeweight=".5pt">
                <v:textbox>
                  <w:txbxContent>
                    <w:p w:rsidR="00AC6B50" w:rsidRPr="001720E9" w:rsidRDefault="00392F0B">
                      <w:pPr>
                        <w:rPr>
                          <w:rFonts w:ascii="Century Gothic" w:hAnsi="Century Gothic"/>
                          <w:color w:val="FFFFFF" w:themeColor="background1"/>
                          <w:sz w:val="18"/>
                          <w:szCs w:val="18"/>
                        </w:rPr>
                      </w:pPr>
                      <w:r w:rsidRPr="001720E9">
                        <w:rPr>
                          <w:rFonts w:ascii="Century Gothic" w:hAnsi="Century Gothic"/>
                          <w:color w:val="FFFFFF" w:themeColor="background1"/>
                          <w:sz w:val="18"/>
                          <w:szCs w:val="18"/>
                        </w:rPr>
                        <w:t xml:space="preserve">Unit V of PPC S.A, Megalopolis </w:t>
                      </w:r>
                    </w:p>
                  </w:txbxContent>
                </v:textbox>
              </v:shape>
            </w:pict>
          </mc:Fallback>
        </mc:AlternateContent>
      </w:r>
      <w:r w:rsidR="00392F0B">
        <w:rPr>
          <w:noProof/>
          <w:lang w:val="el-GR" w:eastAsia="el-GR"/>
        </w:rPr>
        <w:drawing>
          <wp:anchor distT="0" distB="0" distL="114300" distR="114300" simplePos="0" relativeHeight="251914240" behindDoc="1" locked="0" layoutInCell="1" allowOverlap="1" wp14:anchorId="2B9EEB35" wp14:editId="0AB22A19">
            <wp:simplePos x="0" y="0"/>
            <wp:positionH relativeFrom="column">
              <wp:posOffset>1650365</wp:posOffset>
            </wp:positionH>
            <wp:positionV relativeFrom="paragraph">
              <wp:posOffset>3987800</wp:posOffset>
            </wp:positionV>
            <wp:extent cx="1460500" cy="1781175"/>
            <wp:effectExtent l="0" t="0" r="6350" b="95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0500" cy="178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392F0B">
        <w:rPr>
          <w:noProof/>
          <w:lang w:val="el-GR" w:eastAsia="el-GR"/>
        </w:rPr>
        <w:drawing>
          <wp:anchor distT="0" distB="0" distL="114300" distR="114300" simplePos="0" relativeHeight="251913216" behindDoc="1" locked="0" layoutInCell="1" allowOverlap="1" wp14:anchorId="7005AC63" wp14:editId="24B351B8">
            <wp:simplePos x="0" y="0"/>
            <wp:positionH relativeFrom="column">
              <wp:posOffset>240665</wp:posOffset>
            </wp:positionH>
            <wp:positionV relativeFrom="paragraph">
              <wp:posOffset>3987800</wp:posOffset>
            </wp:positionV>
            <wp:extent cx="1400175" cy="1776095"/>
            <wp:effectExtent l="0" t="0" r="952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00175" cy="1776095"/>
                    </a:xfrm>
                    <a:prstGeom prst="rect">
                      <a:avLst/>
                    </a:prstGeom>
                    <a:noFill/>
                    <a:ln>
                      <a:noFill/>
                    </a:ln>
                  </pic:spPr>
                </pic:pic>
              </a:graphicData>
            </a:graphic>
            <wp14:sizeRelH relativeFrom="page">
              <wp14:pctWidth>0</wp14:pctWidth>
            </wp14:sizeRelH>
            <wp14:sizeRelV relativeFrom="page">
              <wp14:pctHeight>0</wp14:pctHeight>
            </wp14:sizeRelV>
          </wp:anchor>
        </w:drawing>
      </w:r>
      <w:r w:rsidR="00AC6B50">
        <w:rPr>
          <w:noProof/>
          <w:lang w:val="el-GR" w:eastAsia="el-GR"/>
        </w:rPr>
        <w:drawing>
          <wp:anchor distT="0" distB="0" distL="114300" distR="114300" simplePos="0" relativeHeight="251919360" behindDoc="1" locked="0" layoutInCell="1" allowOverlap="1" wp14:anchorId="7842F0E9" wp14:editId="3B210771">
            <wp:simplePos x="0" y="0"/>
            <wp:positionH relativeFrom="column">
              <wp:posOffset>3964940</wp:posOffset>
            </wp:positionH>
            <wp:positionV relativeFrom="paragraph">
              <wp:posOffset>1689735</wp:posOffset>
            </wp:positionV>
            <wp:extent cx="2400935" cy="1799590"/>
            <wp:effectExtent l="0" t="0" r="0" b="0"/>
            <wp:wrapNone/>
            <wp:docPr id="57" name="Picture 57" descr="\\surveying\AKSM_Surveying_SNFCC\Team_Gioula\Brochures\photos_pg6\PA220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urveying\AKSM_Surveying_SNFCC\Team_Gioula\Brochures\photos_pg6\PA22006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C25DD9" w:rsidRPr="002D0C4E">
        <w:rPr>
          <w:rFonts w:ascii="Arial" w:eastAsia="Arial" w:hAnsi="Arial" w:cs="Arial"/>
          <w:noProof/>
          <w:sz w:val="24"/>
          <w:szCs w:val="24"/>
          <w:lang w:val="el-GR" w:eastAsia="el-GR"/>
        </w:rPr>
        <mc:AlternateContent>
          <mc:Choice Requires="wps">
            <w:drawing>
              <wp:anchor distT="0" distB="0" distL="114300" distR="114300" simplePos="0" relativeHeight="251856896" behindDoc="0" locked="0" layoutInCell="1" allowOverlap="1" wp14:anchorId="0C2B1B34" wp14:editId="6CBF5CE0">
                <wp:simplePos x="0" y="0"/>
                <wp:positionH relativeFrom="column">
                  <wp:posOffset>7962170</wp:posOffset>
                </wp:positionH>
                <wp:positionV relativeFrom="paragraph">
                  <wp:posOffset>2070858</wp:posOffset>
                </wp:positionV>
                <wp:extent cx="3084394" cy="3384645"/>
                <wp:effectExtent l="0" t="0" r="0" b="6350"/>
                <wp:wrapNone/>
                <wp:docPr id="4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394" cy="3384645"/>
                        </a:xfrm>
                        <a:prstGeom prst="rect">
                          <a:avLst/>
                        </a:prstGeom>
                        <a:noFill/>
                        <a:ln w="9525">
                          <a:noFill/>
                          <a:miter lim="800000"/>
                          <a:headEnd/>
                          <a:tailEnd/>
                        </a:ln>
                      </wps:spPr>
                      <wps:txbx>
                        <w:txbxContent>
                          <w:p w:rsidR="00C07982" w:rsidRPr="00EC3439" w:rsidRDefault="00C07982" w:rsidP="00C07982">
                            <w:pPr>
                              <w:numPr>
                                <w:ilvl w:val="0"/>
                                <w:numId w:val="3"/>
                              </w:numPr>
                              <w:ind w:left="720"/>
                              <w:jc w:val="both"/>
                              <w:rPr>
                                <w:rFonts w:ascii="Century Gothic" w:eastAsia="Times" w:hAnsi="Century Gothic"/>
                                <w:color w:val="000000"/>
                                <w:sz w:val="22"/>
                                <w:szCs w:val="22"/>
                              </w:rPr>
                            </w:pPr>
                            <w:r w:rsidRPr="00EC3439">
                              <w:rPr>
                                <w:rFonts w:ascii="Century Gothic" w:eastAsia="Times" w:hAnsi="Century Gothic"/>
                                <w:color w:val="000000"/>
                                <w:sz w:val="22"/>
                                <w:szCs w:val="22"/>
                              </w:rPr>
                              <w:t>Undertaking of the whole project organization.</w:t>
                            </w:r>
                          </w:p>
                          <w:p w:rsidR="00C07982" w:rsidRPr="00EC3439" w:rsidRDefault="00C07982" w:rsidP="00C07982">
                            <w:pPr>
                              <w:numPr>
                                <w:ilvl w:val="0"/>
                                <w:numId w:val="3"/>
                              </w:numPr>
                              <w:ind w:left="720"/>
                              <w:jc w:val="both"/>
                              <w:rPr>
                                <w:rFonts w:ascii="Century Gothic" w:eastAsia="Times" w:hAnsi="Century Gothic"/>
                                <w:color w:val="000000"/>
                                <w:sz w:val="22"/>
                                <w:szCs w:val="22"/>
                              </w:rPr>
                            </w:pPr>
                            <w:r w:rsidRPr="00EC3439">
                              <w:rPr>
                                <w:rFonts w:ascii="Century Gothic" w:eastAsia="Times" w:hAnsi="Century Gothic"/>
                                <w:color w:val="000000"/>
                                <w:sz w:val="22"/>
                                <w:szCs w:val="22"/>
                              </w:rPr>
                              <w:t xml:space="preserve">Participating in all stages of construction starting from the initial design until the final operation. </w:t>
                            </w:r>
                          </w:p>
                          <w:p w:rsidR="00C07982" w:rsidRPr="00EC3439" w:rsidRDefault="00C07982" w:rsidP="00C07982">
                            <w:pPr>
                              <w:numPr>
                                <w:ilvl w:val="0"/>
                                <w:numId w:val="3"/>
                              </w:numPr>
                              <w:ind w:left="720"/>
                              <w:jc w:val="both"/>
                              <w:rPr>
                                <w:rFonts w:ascii="Century Gothic" w:eastAsia="Times" w:hAnsi="Century Gothic"/>
                                <w:color w:val="000000"/>
                                <w:sz w:val="22"/>
                                <w:szCs w:val="22"/>
                              </w:rPr>
                            </w:pPr>
                            <w:r w:rsidRPr="00EC3439">
                              <w:rPr>
                                <w:rFonts w:ascii="Century Gothic" w:eastAsia="Times" w:hAnsi="Century Gothic"/>
                                <w:color w:val="000000"/>
                                <w:sz w:val="22"/>
                                <w:szCs w:val="22"/>
                              </w:rPr>
                              <w:t xml:space="preserve">Coordination of the designs studies. </w:t>
                            </w:r>
                          </w:p>
                          <w:p w:rsidR="00C07982" w:rsidRPr="00EC3439" w:rsidRDefault="00C07982" w:rsidP="00C07982">
                            <w:pPr>
                              <w:numPr>
                                <w:ilvl w:val="0"/>
                                <w:numId w:val="3"/>
                              </w:numPr>
                              <w:ind w:left="720"/>
                              <w:jc w:val="both"/>
                              <w:rPr>
                                <w:rFonts w:ascii="Century Gothic" w:eastAsia="Times" w:hAnsi="Century Gothic"/>
                                <w:color w:val="000000"/>
                                <w:sz w:val="22"/>
                                <w:szCs w:val="22"/>
                              </w:rPr>
                            </w:pPr>
                            <w:r w:rsidRPr="00EC3439">
                              <w:rPr>
                                <w:rFonts w:ascii="Century Gothic" w:eastAsia="Times" w:hAnsi="Century Gothic"/>
                                <w:color w:val="000000"/>
                                <w:sz w:val="22"/>
                                <w:szCs w:val="22"/>
                              </w:rPr>
                              <w:t xml:space="preserve">Offering expert consulting services throughout the project by incorporating special surveying applications into our services.  </w:t>
                            </w:r>
                          </w:p>
                          <w:p w:rsidR="00C07982" w:rsidRPr="00EC3439" w:rsidRDefault="00C07982" w:rsidP="00C07982">
                            <w:pPr>
                              <w:numPr>
                                <w:ilvl w:val="0"/>
                                <w:numId w:val="3"/>
                              </w:numPr>
                              <w:ind w:left="720"/>
                              <w:jc w:val="both"/>
                              <w:rPr>
                                <w:rFonts w:ascii="Century Gothic" w:eastAsia="Times" w:hAnsi="Century Gothic"/>
                                <w:color w:val="000000"/>
                                <w:sz w:val="22"/>
                                <w:szCs w:val="22"/>
                              </w:rPr>
                            </w:pPr>
                            <w:r w:rsidRPr="00EC3439">
                              <w:rPr>
                                <w:rFonts w:ascii="Century Gothic" w:eastAsia="Times" w:hAnsi="Century Gothic"/>
                                <w:color w:val="000000"/>
                                <w:sz w:val="22"/>
                                <w:szCs w:val="22"/>
                              </w:rPr>
                              <w:t>Providing accurate and updated field data to all designers.</w:t>
                            </w:r>
                          </w:p>
                          <w:p w:rsidR="00C07982" w:rsidRPr="00EC3439" w:rsidRDefault="00C07982" w:rsidP="00C07982">
                            <w:pPr>
                              <w:numPr>
                                <w:ilvl w:val="0"/>
                                <w:numId w:val="3"/>
                              </w:numPr>
                              <w:ind w:left="720"/>
                              <w:jc w:val="both"/>
                              <w:rPr>
                                <w:rFonts w:ascii="Century Gothic" w:eastAsia="Times" w:hAnsi="Century Gothic"/>
                                <w:color w:val="000000"/>
                                <w:sz w:val="22"/>
                                <w:szCs w:val="22"/>
                              </w:rPr>
                            </w:pPr>
                            <w:r w:rsidRPr="00EC3439">
                              <w:rPr>
                                <w:rFonts w:ascii="Century Gothic" w:eastAsia="Times" w:hAnsi="Century Gothic"/>
                                <w:color w:val="000000"/>
                                <w:sz w:val="22"/>
                                <w:szCs w:val="22"/>
                              </w:rPr>
                              <w:t>Documentation of quantity surveys.</w:t>
                            </w:r>
                          </w:p>
                          <w:p w:rsidR="002D0C4E" w:rsidRDefault="002D0C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8" type="#_x0000_t202" style="position:absolute;left:0;text-align:left;margin-left:626.95pt;margin-top:163.05pt;width:242.85pt;height:266.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" filled="f" stroked="f">
                <v:textbox>
                  <w:txbxContent>
                    <w:p w:rsidR="00C07982" w:rsidRPr="00EC3439" w:rsidRDefault="00C07982" w:rsidP="00C07982">
                      <w:pPr>
                        <w:numPr>
                          <w:ilvl w:val="0"/>
                          <w:numId w:val="3"/>
                        </w:numPr>
                        <w:ind w:left="720"/>
                        <w:jc w:val="both"/>
                        <w:rPr>
                          <w:rFonts w:ascii="Century Gothic" w:eastAsia="Times" w:hAnsi="Century Gothic"/>
                          <w:color w:val="000000"/>
                          <w:sz w:val="22"/>
                          <w:szCs w:val="22"/>
                        </w:rPr>
                      </w:pPr>
                      <w:r w:rsidRPr="00EC3439">
                        <w:rPr>
                          <w:rFonts w:ascii="Century Gothic" w:eastAsia="Times" w:hAnsi="Century Gothic"/>
                          <w:color w:val="000000"/>
                          <w:sz w:val="22"/>
                          <w:szCs w:val="22"/>
                        </w:rPr>
                        <w:t>Undertaking of the whole project organization.</w:t>
                      </w:r>
                    </w:p>
                    <w:p w:rsidR="00C07982" w:rsidRPr="00EC3439" w:rsidRDefault="00C07982" w:rsidP="00C07982">
                      <w:pPr>
                        <w:numPr>
                          <w:ilvl w:val="0"/>
                          <w:numId w:val="3"/>
                        </w:numPr>
                        <w:ind w:left="720"/>
                        <w:jc w:val="both"/>
                        <w:rPr>
                          <w:rFonts w:ascii="Century Gothic" w:eastAsia="Times" w:hAnsi="Century Gothic"/>
                          <w:color w:val="000000"/>
                          <w:sz w:val="22"/>
                          <w:szCs w:val="22"/>
                        </w:rPr>
                      </w:pPr>
                      <w:r w:rsidRPr="00EC3439">
                        <w:rPr>
                          <w:rFonts w:ascii="Century Gothic" w:eastAsia="Times" w:hAnsi="Century Gothic"/>
                          <w:color w:val="000000"/>
                          <w:sz w:val="22"/>
                          <w:szCs w:val="22"/>
                        </w:rPr>
                        <w:t xml:space="preserve">Participating in all stages of construction starting from the initial design until the final operation. </w:t>
                      </w:r>
                    </w:p>
                    <w:p w:rsidR="00C07982" w:rsidRPr="00EC3439" w:rsidRDefault="00C07982" w:rsidP="00C07982">
                      <w:pPr>
                        <w:numPr>
                          <w:ilvl w:val="0"/>
                          <w:numId w:val="3"/>
                        </w:numPr>
                        <w:ind w:left="720"/>
                        <w:jc w:val="both"/>
                        <w:rPr>
                          <w:rFonts w:ascii="Century Gothic" w:eastAsia="Times" w:hAnsi="Century Gothic"/>
                          <w:color w:val="000000"/>
                          <w:sz w:val="22"/>
                          <w:szCs w:val="22"/>
                        </w:rPr>
                      </w:pPr>
                      <w:r w:rsidRPr="00EC3439">
                        <w:rPr>
                          <w:rFonts w:ascii="Century Gothic" w:eastAsia="Times" w:hAnsi="Century Gothic"/>
                          <w:color w:val="000000"/>
                          <w:sz w:val="22"/>
                          <w:szCs w:val="22"/>
                        </w:rPr>
                        <w:t xml:space="preserve">Coordination of the designs studies. </w:t>
                      </w:r>
                    </w:p>
                    <w:p w:rsidR="00C07982" w:rsidRPr="00EC3439" w:rsidRDefault="00C07982" w:rsidP="00C07982">
                      <w:pPr>
                        <w:numPr>
                          <w:ilvl w:val="0"/>
                          <w:numId w:val="3"/>
                        </w:numPr>
                        <w:ind w:left="720"/>
                        <w:jc w:val="both"/>
                        <w:rPr>
                          <w:rFonts w:ascii="Century Gothic" w:eastAsia="Times" w:hAnsi="Century Gothic"/>
                          <w:color w:val="000000"/>
                          <w:sz w:val="22"/>
                          <w:szCs w:val="22"/>
                        </w:rPr>
                      </w:pPr>
                      <w:r w:rsidRPr="00EC3439">
                        <w:rPr>
                          <w:rFonts w:ascii="Century Gothic" w:eastAsia="Times" w:hAnsi="Century Gothic"/>
                          <w:color w:val="000000"/>
                          <w:sz w:val="22"/>
                          <w:szCs w:val="22"/>
                        </w:rPr>
                        <w:t xml:space="preserve">Offering expert consulting services throughout the project by incorporating special surveying applications into our services.  </w:t>
                      </w:r>
                    </w:p>
                    <w:p w:rsidR="00C07982" w:rsidRPr="00EC3439" w:rsidRDefault="00C07982" w:rsidP="00C07982">
                      <w:pPr>
                        <w:numPr>
                          <w:ilvl w:val="0"/>
                          <w:numId w:val="3"/>
                        </w:numPr>
                        <w:ind w:left="720"/>
                        <w:jc w:val="both"/>
                        <w:rPr>
                          <w:rFonts w:ascii="Century Gothic" w:eastAsia="Times" w:hAnsi="Century Gothic"/>
                          <w:color w:val="000000"/>
                          <w:sz w:val="22"/>
                          <w:szCs w:val="22"/>
                        </w:rPr>
                      </w:pPr>
                      <w:r w:rsidRPr="00EC3439">
                        <w:rPr>
                          <w:rFonts w:ascii="Century Gothic" w:eastAsia="Times" w:hAnsi="Century Gothic"/>
                          <w:color w:val="000000"/>
                          <w:sz w:val="22"/>
                          <w:szCs w:val="22"/>
                        </w:rPr>
                        <w:t>Providing accurate and updated field data to all designers.</w:t>
                      </w:r>
                    </w:p>
                    <w:p w:rsidR="00C07982" w:rsidRPr="00EC3439" w:rsidRDefault="00C07982" w:rsidP="00C07982">
                      <w:pPr>
                        <w:numPr>
                          <w:ilvl w:val="0"/>
                          <w:numId w:val="3"/>
                        </w:numPr>
                        <w:ind w:left="720"/>
                        <w:jc w:val="both"/>
                        <w:rPr>
                          <w:rFonts w:ascii="Century Gothic" w:eastAsia="Times" w:hAnsi="Century Gothic"/>
                          <w:color w:val="000000"/>
                          <w:sz w:val="22"/>
                          <w:szCs w:val="22"/>
                        </w:rPr>
                      </w:pPr>
                      <w:r w:rsidRPr="00EC3439">
                        <w:rPr>
                          <w:rFonts w:ascii="Century Gothic" w:eastAsia="Times" w:hAnsi="Century Gothic"/>
                          <w:color w:val="000000"/>
                          <w:sz w:val="22"/>
                          <w:szCs w:val="22"/>
                        </w:rPr>
                        <w:t>Documentation of quantity surveys.</w:t>
                      </w:r>
                    </w:p>
                    <w:p w:rsidR="002D0C4E" w:rsidRDefault="002D0C4E"/>
                  </w:txbxContent>
                </v:textbox>
              </v:shape>
            </w:pict>
          </mc:Fallback>
        </mc:AlternateContent>
      </w:r>
      <w:r w:rsidR="00047784">
        <w:rPr>
          <w:noProof/>
          <w:lang w:val="el-GR" w:eastAsia="el-GR"/>
        </w:rPr>
        <mc:AlternateContent>
          <mc:Choice Requires="wps">
            <w:drawing>
              <wp:anchor distT="0" distB="0" distL="114300" distR="114300" simplePos="0" relativeHeight="251879424" behindDoc="0" locked="0" layoutInCell="1" allowOverlap="1" wp14:anchorId="045AE60E" wp14:editId="2E38511F">
                <wp:simplePos x="0" y="0"/>
                <wp:positionH relativeFrom="column">
                  <wp:posOffset>8248650</wp:posOffset>
                </wp:positionH>
                <wp:positionV relativeFrom="paragraph">
                  <wp:posOffset>51606</wp:posOffset>
                </wp:positionV>
                <wp:extent cx="3253740" cy="1460310"/>
                <wp:effectExtent l="0" t="0" r="22860" b="26035"/>
                <wp:wrapNone/>
                <wp:docPr id="400" name="Text Box 400"/>
                <wp:cNvGraphicFramePr/>
                <a:graphic xmlns:a="http://schemas.openxmlformats.org/drawingml/2006/main">
                  <a:graphicData uri="http://schemas.microsoft.com/office/word/2010/wordprocessingShape">
                    <wps:wsp>
                      <wps:cNvSpPr txBox="1"/>
                      <wps:spPr>
                        <a:xfrm>
                          <a:off x="0" y="0"/>
                          <a:ext cx="3253740" cy="1460310"/>
                        </a:xfrm>
                        <a:prstGeom prst="rect">
                          <a:avLst/>
                        </a:prstGeom>
                        <a:solidFill>
                          <a:srgbClr val="CF0A2C"/>
                        </a:solidFill>
                        <a:ln w="6350">
                          <a:solidFill>
                            <a:srgbClr val="C0504D">
                              <a:lumMod val="75000"/>
                            </a:srgbClr>
                          </a:solidFill>
                        </a:ln>
                        <a:effectLst/>
                      </wps:spPr>
                      <wps:txbx>
                        <w:txbxContent>
                          <w:p w:rsidR="00C07982" w:rsidRPr="003D5A03" w:rsidRDefault="00C07982" w:rsidP="00C07982">
                            <w:pPr>
                              <w:rPr>
                                <w:color w:val="FFFFFF" w:themeColor="background1"/>
                                <w:sz w:val="40"/>
                                <w:szCs w:val="40"/>
                              </w:rPr>
                            </w:pPr>
                            <w:proofErr w:type="gramStart"/>
                            <w:r w:rsidRPr="003D5A03">
                              <w:rPr>
                                <w:color w:val="FFFFFF" w:themeColor="background1"/>
                                <w:sz w:val="40"/>
                                <w:szCs w:val="40"/>
                              </w:rPr>
                              <w:t>Company’s  Aims</w:t>
                            </w:r>
                            <w:proofErr w:type="gramEnd"/>
                            <w:r w:rsidRPr="003D5A03">
                              <w:rPr>
                                <w:color w:val="FFFFFF" w:themeColor="background1"/>
                                <w:sz w:val="40"/>
                                <w:szCs w:val="40"/>
                              </w:rPr>
                              <w:t xml:space="preserve">  </w:t>
                            </w:r>
                          </w:p>
                          <w:p w:rsidR="00C07982" w:rsidRPr="003D5A03" w:rsidRDefault="00C07982" w:rsidP="00C07982">
                            <w:pPr>
                              <w:rPr>
                                <w:color w:val="FFFFFF" w:themeColor="background1"/>
                              </w:rPr>
                            </w:pPr>
                            <w:r w:rsidRPr="003D5A03">
                              <w:rPr>
                                <w:color w:val="FFFFFF" w:themeColor="background1"/>
                              </w:rPr>
                              <w:t xml:space="preserve">    </w:t>
                            </w:r>
                          </w:p>
                          <w:p w:rsidR="00C07982" w:rsidRPr="00047784" w:rsidRDefault="00C07982" w:rsidP="00C07982">
                            <w:pPr>
                              <w:rPr>
                                <w:rFonts w:ascii="Century Gothic" w:hAnsi="Century Gothic"/>
                                <w:color w:val="FFFFFF" w:themeColor="background1"/>
                                <w:sz w:val="22"/>
                                <w:szCs w:val="22"/>
                              </w:rPr>
                            </w:pPr>
                            <w:r w:rsidRPr="00047784">
                              <w:rPr>
                                <w:rFonts w:ascii="Century Gothic" w:hAnsi="Century Gothic"/>
                                <w:color w:val="FFFFFF" w:themeColor="background1"/>
                                <w:sz w:val="22"/>
                                <w:szCs w:val="22"/>
                              </w:rPr>
                              <w:t xml:space="preserve"> </w:t>
                            </w:r>
                            <w:proofErr w:type="gramStart"/>
                            <w:r w:rsidRPr="00047784">
                              <w:rPr>
                                <w:rFonts w:ascii="Century Gothic" w:hAnsi="Century Gothic"/>
                                <w:color w:val="FFFFFF" w:themeColor="background1"/>
                                <w:sz w:val="22"/>
                                <w:szCs w:val="22"/>
                              </w:rPr>
                              <w:t>Provision of consistent and dependable quality services.</w:t>
                            </w:r>
                            <w:proofErr w:type="gramEnd"/>
                            <w:r w:rsidRPr="00047784">
                              <w:rPr>
                                <w:rFonts w:ascii="Century Gothic" w:hAnsi="Century Gothic"/>
                                <w:color w:val="FFFFFF" w:themeColor="background1"/>
                                <w:sz w:val="22"/>
                                <w:szCs w:val="22"/>
                              </w:rPr>
                              <w:t xml:space="preserve"> </w:t>
                            </w:r>
                          </w:p>
                          <w:p w:rsidR="00C07982" w:rsidRPr="00047784" w:rsidRDefault="00C07982" w:rsidP="00C07982">
                            <w:pPr>
                              <w:rPr>
                                <w:rFonts w:ascii="Century Gothic" w:hAnsi="Century Gothic"/>
                                <w:color w:val="FFFFFF" w:themeColor="background1"/>
                                <w:sz w:val="22"/>
                                <w:szCs w:val="22"/>
                              </w:rPr>
                            </w:pPr>
                            <w:r w:rsidRPr="00047784">
                              <w:rPr>
                                <w:rFonts w:ascii="Century Gothic" w:hAnsi="Century Gothic"/>
                                <w:color w:val="FFFFFF" w:themeColor="background1"/>
                                <w:sz w:val="22"/>
                                <w:szCs w:val="22"/>
                              </w:rPr>
                              <w:t xml:space="preserve"> </w:t>
                            </w:r>
                            <w:proofErr w:type="gramStart"/>
                            <w:r w:rsidRPr="00047784">
                              <w:rPr>
                                <w:rFonts w:ascii="Century Gothic" w:hAnsi="Century Gothic"/>
                                <w:color w:val="FFFFFF" w:themeColor="background1"/>
                                <w:sz w:val="22"/>
                                <w:szCs w:val="22"/>
                              </w:rPr>
                              <w:t>Project delivery on time and within budget.</w:t>
                            </w:r>
                            <w:proofErr w:type="gramEnd"/>
                          </w:p>
                          <w:p w:rsidR="00C07982" w:rsidRPr="003D5A03" w:rsidRDefault="00C07982" w:rsidP="00C07982">
                            <w:pPr>
                              <w:rPr>
                                <w:color w:val="FFFFFF" w:themeColor="background1"/>
                              </w:rPr>
                            </w:pPr>
                            <w:r w:rsidRPr="00047784">
                              <w:rPr>
                                <w:rFonts w:ascii="Century Gothic" w:hAnsi="Century Gothic"/>
                                <w:color w:val="FFFFFF" w:themeColor="background1"/>
                                <w:sz w:val="22"/>
                                <w:szCs w:val="22"/>
                              </w:rPr>
                              <w:t xml:space="preserve"> </w:t>
                            </w:r>
                            <w:proofErr w:type="gramStart"/>
                            <w:r w:rsidRPr="00047784">
                              <w:rPr>
                                <w:rFonts w:ascii="Century Gothic" w:hAnsi="Century Gothic"/>
                                <w:color w:val="FFFFFF" w:themeColor="background1"/>
                                <w:sz w:val="22"/>
                                <w:szCs w:val="22"/>
                              </w:rPr>
                              <w:t>Meeting the needs of our clients on project basis</w:t>
                            </w:r>
                            <w:r w:rsidRPr="003D5A03">
                              <w:rPr>
                                <w:color w:val="FFFFFF" w:themeColor="background1"/>
                              </w:rPr>
                              <w:t>.</w:t>
                            </w:r>
                            <w:proofErr w:type="gramEnd"/>
                          </w:p>
                          <w:p w:rsidR="00C07982" w:rsidRDefault="00C07982" w:rsidP="00C079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0" o:spid="_x0000_s1089" type="#_x0000_t202" style="position:absolute;left:0;text-align:left;margin-left:649.5pt;margin-top:4.05pt;width:256.2pt;height:11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" fillcolor="#cf0a2c" strokecolor="#953735" strokeweight=".5pt">
                <v:textbox>
                  <w:txbxContent>
                    <w:p w:rsidR="00C07982" w:rsidRPr="003D5A03" w:rsidRDefault="00C07982" w:rsidP="00C07982">
                      <w:pPr>
                        <w:rPr>
                          <w:color w:val="FFFFFF" w:themeColor="background1"/>
                          <w:sz w:val="40"/>
                          <w:szCs w:val="40"/>
                        </w:rPr>
                      </w:pPr>
                      <w:proofErr w:type="gramStart"/>
                      <w:r w:rsidRPr="003D5A03">
                        <w:rPr>
                          <w:color w:val="FFFFFF" w:themeColor="background1"/>
                          <w:sz w:val="40"/>
                          <w:szCs w:val="40"/>
                        </w:rPr>
                        <w:t>Company’s  Aims</w:t>
                      </w:r>
                      <w:proofErr w:type="gramEnd"/>
                      <w:r w:rsidRPr="003D5A03">
                        <w:rPr>
                          <w:color w:val="FFFFFF" w:themeColor="background1"/>
                          <w:sz w:val="40"/>
                          <w:szCs w:val="40"/>
                        </w:rPr>
                        <w:t xml:space="preserve">  </w:t>
                      </w:r>
                    </w:p>
                    <w:p w:rsidR="00C07982" w:rsidRPr="003D5A03" w:rsidRDefault="00C07982" w:rsidP="00C07982">
                      <w:pPr>
                        <w:rPr>
                          <w:color w:val="FFFFFF" w:themeColor="background1"/>
                        </w:rPr>
                      </w:pPr>
                      <w:r w:rsidRPr="003D5A03">
                        <w:rPr>
                          <w:color w:val="FFFFFF" w:themeColor="background1"/>
                        </w:rPr>
                        <w:t xml:space="preserve">    </w:t>
                      </w:r>
                    </w:p>
                    <w:p w:rsidR="00C07982" w:rsidRPr="00047784" w:rsidRDefault="00C07982" w:rsidP="00C07982">
                      <w:pPr>
                        <w:rPr>
                          <w:rFonts w:ascii="Century Gothic" w:hAnsi="Century Gothic"/>
                          <w:color w:val="FFFFFF" w:themeColor="background1"/>
                          <w:sz w:val="22"/>
                          <w:szCs w:val="22"/>
                        </w:rPr>
                      </w:pPr>
                      <w:r w:rsidRPr="00047784">
                        <w:rPr>
                          <w:rFonts w:ascii="Century Gothic" w:hAnsi="Century Gothic"/>
                          <w:color w:val="FFFFFF" w:themeColor="background1"/>
                          <w:sz w:val="22"/>
                          <w:szCs w:val="22"/>
                        </w:rPr>
                        <w:t xml:space="preserve"> </w:t>
                      </w:r>
                      <w:proofErr w:type="gramStart"/>
                      <w:r w:rsidRPr="00047784">
                        <w:rPr>
                          <w:rFonts w:ascii="Century Gothic" w:hAnsi="Century Gothic"/>
                          <w:color w:val="FFFFFF" w:themeColor="background1"/>
                          <w:sz w:val="22"/>
                          <w:szCs w:val="22"/>
                        </w:rPr>
                        <w:t>Provision of consistent and dependable quality services.</w:t>
                      </w:r>
                      <w:proofErr w:type="gramEnd"/>
                      <w:r w:rsidRPr="00047784">
                        <w:rPr>
                          <w:rFonts w:ascii="Century Gothic" w:hAnsi="Century Gothic"/>
                          <w:color w:val="FFFFFF" w:themeColor="background1"/>
                          <w:sz w:val="22"/>
                          <w:szCs w:val="22"/>
                        </w:rPr>
                        <w:t xml:space="preserve"> </w:t>
                      </w:r>
                    </w:p>
                    <w:p w:rsidR="00C07982" w:rsidRPr="00047784" w:rsidRDefault="00C07982" w:rsidP="00C07982">
                      <w:pPr>
                        <w:rPr>
                          <w:rFonts w:ascii="Century Gothic" w:hAnsi="Century Gothic"/>
                          <w:color w:val="FFFFFF" w:themeColor="background1"/>
                          <w:sz w:val="22"/>
                          <w:szCs w:val="22"/>
                        </w:rPr>
                      </w:pPr>
                      <w:r w:rsidRPr="00047784">
                        <w:rPr>
                          <w:rFonts w:ascii="Century Gothic" w:hAnsi="Century Gothic"/>
                          <w:color w:val="FFFFFF" w:themeColor="background1"/>
                          <w:sz w:val="22"/>
                          <w:szCs w:val="22"/>
                        </w:rPr>
                        <w:t xml:space="preserve"> </w:t>
                      </w:r>
                      <w:proofErr w:type="gramStart"/>
                      <w:r w:rsidRPr="00047784">
                        <w:rPr>
                          <w:rFonts w:ascii="Century Gothic" w:hAnsi="Century Gothic"/>
                          <w:color w:val="FFFFFF" w:themeColor="background1"/>
                          <w:sz w:val="22"/>
                          <w:szCs w:val="22"/>
                        </w:rPr>
                        <w:t>Project delivery on time and within budget.</w:t>
                      </w:r>
                      <w:proofErr w:type="gramEnd"/>
                    </w:p>
                    <w:p w:rsidR="00C07982" w:rsidRPr="003D5A03" w:rsidRDefault="00C07982" w:rsidP="00C07982">
                      <w:pPr>
                        <w:rPr>
                          <w:color w:val="FFFFFF" w:themeColor="background1"/>
                        </w:rPr>
                      </w:pPr>
                      <w:r w:rsidRPr="00047784">
                        <w:rPr>
                          <w:rFonts w:ascii="Century Gothic" w:hAnsi="Century Gothic"/>
                          <w:color w:val="FFFFFF" w:themeColor="background1"/>
                          <w:sz w:val="22"/>
                          <w:szCs w:val="22"/>
                        </w:rPr>
                        <w:t xml:space="preserve"> </w:t>
                      </w:r>
                      <w:proofErr w:type="gramStart"/>
                      <w:r w:rsidRPr="00047784">
                        <w:rPr>
                          <w:rFonts w:ascii="Century Gothic" w:hAnsi="Century Gothic"/>
                          <w:color w:val="FFFFFF" w:themeColor="background1"/>
                          <w:sz w:val="22"/>
                          <w:szCs w:val="22"/>
                        </w:rPr>
                        <w:t>Meeting the needs of our clients on project basis</w:t>
                      </w:r>
                      <w:r w:rsidRPr="003D5A03">
                        <w:rPr>
                          <w:color w:val="FFFFFF" w:themeColor="background1"/>
                        </w:rPr>
                        <w:t>.</w:t>
                      </w:r>
                      <w:proofErr w:type="gramEnd"/>
                    </w:p>
                    <w:p w:rsidR="00C07982" w:rsidRDefault="00C07982" w:rsidP="00C07982"/>
                  </w:txbxContent>
                </v:textbox>
              </v:shape>
            </w:pict>
          </mc:Fallback>
        </mc:AlternateContent>
      </w:r>
      <w:r w:rsidR="00C07982">
        <w:rPr>
          <w:noProof/>
          <w:lang w:val="el-GR" w:eastAsia="el-GR"/>
        </w:rPr>
        <mc:AlternateContent>
          <mc:Choice Requires="wps">
            <w:drawing>
              <wp:anchor distT="0" distB="0" distL="114300" distR="114300" simplePos="0" relativeHeight="251857920" behindDoc="0" locked="0" layoutInCell="1" allowOverlap="1" wp14:anchorId="418CE848" wp14:editId="55B7D9B6">
                <wp:simplePos x="0" y="0"/>
                <wp:positionH relativeFrom="column">
                  <wp:posOffset>10903806</wp:posOffset>
                </wp:positionH>
                <wp:positionV relativeFrom="paragraph">
                  <wp:posOffset>2074235</wp:posOffset>
                </wp:positionV>
                <wp:extent cx="2755900" cy="2769870"/>
                <wp:effectExtent l="0" t="0" r="0" b="0"/>
                <wp:wrapNone/>
                <wp:docPr id="405" name="Text Box 405"/>
                <wp:cNvGraphicFramePr/>
                <a:graphic xmlns:a="http://schemas.openxmlformats.org/drawingml/2006/main">
                  <a:graphicData uri="http://schemas.microsoft.com/office/word/2010/wordprocessingShape">
                    <wps:wsp>
                      <wps:cNvSpPr txBox="1"/>
                      <wps:spPr>
                        <a:xfrm>
                          <a:off x="0" y="0"/>
                          <a:ext cx="2755900" cy="2769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7982" w:rsidRPr="00C25DD9" w:rsidRDefault="00C07982" w:rsidP="00C07982">
                            <w:pPr>
                              <w:numPr>
                                <w:ilvl w:val="0"/>
                                <w:numId w:val="3"/>
                              </w:numPr>
                              <w:ind w:left="720"/>
                              <w:jc w:val="both"/>
                              <w:rPr>
                                <w:rFonts w:ascii="Century Gothic" w:eastAsia="Times" w:hAnsi="Century Gothic"/>
                                <w:color w:val="000000"/>
                                <w:sz w:val="22"/>
                                <w:szCs w:val="22"/>
                              </w:rPr>
                            </w:pPr>
                            <w:r w:rsidRPr="00C25DD9">
                              <w:rPr>
                                <w:rFonts w:ascii="Century Gothic" w:eastAsia="Times" w:hAnsi="Century Gothic"/>
                                <w:color w:val="000000"/>
                                <w:sz w:val="22"/>
                                <w:szCs w:val="22"/>
                              </w:rPr>
                              <w:t xml:space="preserve">Consulting on the financial, technical and operational requirements of each project. </w:t>
                            </w:r>
                          </w:p>
                          <w:p w:rsidR="00C07982" w:rsidRPr="00C25DD9" w:rsidRDefault="00C07982" w:rsidP="00C07982">
                            <w:pPr>
                              <w:numPr>
                                <w:ilvl w:val="0"/>
                                <w:numId w:val="3"/>
                              </w:numPr>
                              <w:ind w:left="720"/>
                              <w:jc w:val="both"/>
                              <w:rPr>
                                <w:rFonts w:ascii="Century Gothic" w:eastAsia="Times" w:hAnsi="Century Gothic"/>
                                <w:color w:val="000000"/>
                                <w:sz w:val="22"/>
                                <w:szCs w:val="22"/>
                              </w:rPr>
                            </w:pPr>
                            <w:r w:rsidRPr="00C25DD9">
                              <w:rPr>
                                <w:rFonts w:ascii="Century Gothic" w:eastAsia="Times" w:hAnsi="Century Gothic"/>
                                <w:color w:val="000000"/>
                                <w:sz w:val="22"/>
                                <w:szCs w:val="22"/>
                              </w:rPr>
                              <w:t xml:space="preserve">Working with the teams of the </w:t>
                            </w:r>
                            <w:proofErr w:type="spellStart"/>
                            <w:r w:rsidRPr="00C25DD9">
                              <w:rPr>
                                <w:rFonts w:ascii="Century Gothic" w:eastAsia="Times" w:hAnsi="Century Gothic"/>
                                <w:color w:val="000000"/>
                                <w:sz w:val="22"/>
                                <w:szCs w:val="22"/>
                              </w:rPr>
                              <w:t>subconstractors</w:t>
                            </w:r>
                            <w:proofErr w:type="spellEnd"/>
                            <w:r w:rsidRPr="00C25DD9">
                              <w:rPr>
                                <w:rFonts w:ascii="Century Gothic" w:eastAsia="Times" w:hAnsi="Century Gothic"/>
                                <w:color w:val="000000"/>
                                <w:sz w:val="22"/>
                                <w:szCs w:val="22"/>
                              </w:rPr>
                              <w:t>.</w:t>
                            </w:r>
                          </w:p>
                          <w:p w:rsidR="00C07982" w:rsidRPr="00C25DD9" w:rsidRDefault="00C07982" w:rsidP="00C07982">
                            <w:pPr>
                              <w:numPr>
                                <w:ilvl w:val="0"/>
                                <w:numId w:val="3"/>
                              </w:numPr>
                              <w:ind w:left="720"/>
                              <w:jc w:val="both"/>
                              <w:rPr>
                                <w:rFonts w:ascii="Century Gothic" w:eastAsia="Times" w:hAnsi="Century Gothic"/>
                                <w:color w:val="000000"/>
                                <w:sz w:val="22"/>
                                <w:szCs w:val="22"/>
                              </w:rPr>
                            </w:pPr>
                            <w:r w:rsidRPr="00C25DD9">
                              <w:rPr>
                                <w:rFonts w:ascii="Century Gothic" w:eastAsia="Times" w:hAnsi="Century Gothic"/>
                                <w:color w:val="000000"/>
                                <w:sz w:val="22"/>
                                <w:szCs w:val="22"/>
                              </w:rPr>
                              <w:t>Management of info &amp; data flow between all of the involved parties.</w:t>
                            </w:r>
                          </w:p>
                          <w:p w:rsidR="00C07982" w:rsidRPr="00C25DD9" w:rsidRDefault="00C07982" w:rsidP="00C07982">
                            <w:pPr>
                              <w:numPr>
                                <w:ilvl w:val="0"/>
                                <w:numId w:val="3"/>
                              </w:numPr>
                              <w:ind w:left="720"/>
                              <w:jc w:val="both"/>
                              <w:rPr>
                                <w:rFonts w:ascii="Century Gothic" w:eastAsia="Times" w:hAnsi="Century Gothic"/>
                                <w:color w:val="000000"/>
                                <w:sz w:val="22"/>
                                <w:szCs w:val="22"/>
                              </w:rPr>
                            </w:pPr>
                            <w:r w:rsidRPr="00C25DD9">
                              <w:rPr>
                                <w:rFonts w:ascii="Century Gothic" w:eastAsia="Times" w:hAnsi="Century Gothic"/>
                                <w:color w:val="000000"/>
                                <w:sz w:val="22"/>
                                <w:szCs w:val="22"/>
                              </w:rPr>
                              <w:t>Performing all surveying works according to ISO standards.</w:t>
                            </w:r>
                          </w:p>
                          <w:p w:rsidR="002D0C4E" w:rsidRPr="00C25DD9" w:rsidRDefault="002D0C4E" w:rsidP="002D0C4E">
                            <w:pPr>
                              <w:rPr>
                                <w:sz w:val="22"/>
                                <w:szCs w:val="22"/>
                              </w:rPr>
                            </w:pPr>
                          </w:p>
                          <w:p w:rsidR="002D0C4E" w:rsidRDefault="002D0C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5" o:spid="_x0000_s1090" type="#_x0000_t202" style="position:absolute;left:0;text-align:left;margin-left:858.55pt;margin-top:163.35pt;width:217pt;height:218.1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" filled="f" stroked="f" strokeweight=".5pt">
                <v:textbox>
                  <w:txbxContent>
                    <w:p w:rsidR="00C07982" w:rsidRPr="00C25DD9" w:rsidRDefault="00C07982" w:rsidP="00C07982">
                      <w:pPr>
                        <w:numPr>
                          <w:ilvl w:val="0"/>
                          <w:numId w:val="3"/>
                        </w:numPr>
                        <w:ind w:left="720"/>
                        <w:jc w:val="both"/>
                        <w:rPr>
                          <w:rFonts w:ascii="Century Gothic" w:eastAsia="Times" w:hAnsi="Century Gothic"/>
                          <w:color w:val="000000"/>
                          <w:sz w:val="22"/>
                          <w:szCs w:val="22"/>
                        </w:rPr>
                      </w:pPr>
                      <w:r w:rsidRPr="00C25DD9">
                        <w:rPr>
                          <w:rFonts w:ascii="Century Gothic" w:eastAsia="Times" w:hAnsi="Century Gothic"/>
                          <w:color w:val="000000"/>
                          <w:sz w:val="22"/>
                          <w:szCs w:val="22"/>
                        </w:rPr>
                        <w:t xml:space="preserve">Consulting on the financial, technical and operational requirements of each project. </w:t>
                      </w:r>
                    </w:p>
                    <w:p w:rsidR="00C07982" w:rsidRPr="00C25DD9" w:rsidRDefault="00C07982" w:rsidP="00C07982">
                      <w:pPr>
                        <w:numPr>
                          <w:ilvl w:val="0"/>
                          <w:numId w:val="3"/>
                        </w:numPr>
                        <w:ind w:left="720"/>
                        <w:jc w:val="both"/>
                        <w:rPr>
                          <w:rFonts w:ascii="Century Gothic" w:eastAsia="Times" w:hAnsi="Century Gothic"/>
                          <w:color w:val="000000"/>
                          <w:sz w:val="22"/>
                          <w:szCs w:val="22"/>
                        </w:rPr>
                      </w:pPr>
                      <w:r w:rsidRPr="00C25DD9">
                        <w:rPr>
                          <w:rFonts w:ascii="Century Gothic" w:eastAsia="Times" w:hAnsi="Century Gothic"/>
                          <w:color w:val="000000"/>
                          <w:sz w:val="22"/>
                          <w:szCs w:val="22"/>
                        </w:rPr>
                        <w:t xml:space="preserve">Working with the teams of the </w:t>
                      </w:r>
                      <w:proofErr w:type="spellStart"/>
                      <w:r w:rsidRPr="00C25DD9">
                        <w:rPr>
                          <w:rFonts w:ascii="Century Gothic" w:eastAsia="Times" w:hAnsi="Century Gothic"/>
                          <w:color w:val="000000"/>
                          <w:sz w:val="22"/>
                          <w:szCs w:val="22"/>
                        </w:rPr>
                        <w:t>subconstractors</w:t>
                      </w:r>
                      <w:proofErr w:type="spellEnd"/>
                      <w:r w:rsidRPr="00C25DD9">
                        <w:rPr>
                          <w:rFonts w:ascii="Century Gothic" w:eastAsia="Times" w:hAnsi="Century Gothic"/>
                          <w:color w:val="000000"/>
                          <w:sz w:val="22"/>
                          <w:szCs w:val="22"/>
                        </w:rPr>
                        <w:t>.</w:t>
                      </w:r>
                    </w:p>
                    <w:p w:rsidR="00C07982" w:rsidRPr="00C25DD9" w:rsidRDefault="00C07982" w:rsidP="00C07982">
                      <w:pPr>
                        <w:numPr>
                          <w:ilvl w:val="0"/>
                          <w:numId w:val="3"/>
                        </w:numPr>
                        <w:ind w:left="720"/>
                        <w:jc w:val="both"/>
                        <w:rPr>
                          <w:rFonts w:ascii="Century Gothic" w:eastAsia="Times" w:hAnsi="Century Gothic"/>
                          <w:color w:val="000000"/>
                          <w:sz w:val="22"/>
                          <w:szCs w:val="22"/>
                        </w:rPr>
                      </w:pPr>
                      <w:r w:rsidRPr="00C25DD9">
                        <w:rPr>
                          <w:rFonts w:ascii="Century Gothic" w:eastAsia="Times" w:hAnsi="Century Gothic"/>
                          <w:color w:val="000000"/>
                          <w:sz w:val="22"/>
                          <w:szCs w:val="22"/>
                        </w:rPr>
                        <w:t>Management of info &amp; data flow between all of the involved parties.</w:t>
                      </w:r>
                    </w:p>
                    <w:p w:rsidR="00C07982" w:rsidRPr="00C25DD9" w:rsidRDefault="00C07982" w:rsidP="00C07982">
                      <w:pPr>
                        <w:numPr>
                          <w:ilvl w:val="0"/>
                          <w:numId w:val="3"/>
                        </w:numPr>
                        <w:ind w:left="720"/>
                        <w:jc w:val="both"/>
                        <w:rPr>
                          <w:rFonts w:ascii="Century Gothic" w:eastAsia="Times" w:hAnsi="Century Gothic"/>
                          <w:color w:val="000000"/>
                          <w:sz w:val="22"/>
                          <w:szCs w:val="22"/>
                        </w:rPr>
                      </w:pPr>
                      <w:r w:rsidRPr="00C25DD9">
                        <w:rPr>
                          <w:rFonts w:ascii="Century Gothic" w:eastAsia="Times" w:hAnsi="Century Gothic"/>
                          <w:color w:val="000000"/>
                          <w:sz w:val="22"/>
                          <w:szCs w:val="22"/>
                        </w:rPr>
                        <w:t>Performing all surveying works according to ISO standards.</w:t>
                      </w:r>
                    </w:p>
                    <w:p w:rsidR="002D0C4E" w:rsidRPr="00C25DD9" w:rsidRDefault="002D0C4E" w:rsidP="002D0C4E">
                      <w:pPr>
                        <w:rPr>
                          <w:sz w:val="22"/>
                          <w:szCs w:val="22"/>
                        </w:rPr>
                      </w:pPr>
                    </w:p>
                    <w:p w:rsidR="002D0C4E" w:rsidRDefault="002D0C4E"/>
                  </w:txbxContent>
                </v:textbox>
              </v:shape>
            </w:pict>
          </mc:Fallback>
        </mc:AlternateContent>
      </w:r>
    </w:p>
    <w:p w:rsidR="001A4A0A" w:rsidRPr="001720E9" w:rsidRDefault="00E72A86" w:rsidP="00111BED">
      <w:pPr>
        <w:spacing w:before="68"/>
        <w:ind w:left="105"/>
        <w:jc w:val="center"/>
        <w:rPr>
          <w:rFonts w:ascii="Century Gothic" w:hAnsi="Century Gothic"/>
          <w:color w:val="FEFFFE"/>
        </w:rPr>
      </w:pPr>
      <w:r w:rsidRPr="001A4A0A">
        <w:rPr>
          <w:noProof/>
          <w:lang w:val="el-GR" w:eastAsia="el-GR"/>
        </w:rPr>
        <w:lastRenderedPageBreak/>
        <mc:AlternateContent>
          <mc:Choice Requires="wps">
            <w:drawing>
              <wp:anchor distT="0" distB="0" distL="114300" distR="114300" simplePos="0" relativeHeight="251668480" behindDoc="1" locked="0" layoutInCell="1" allowOverlap="1" wp14:anchorId="092806DE" wp14:editId="5F9C2DC4">
                <wp:simplePos x="0" y="0"/>
                <wp:positionH relativeFrom="page">
                  <wp:posOffset>626745</wp:posOffset>
                </wp:positionH>
                <wp:positionV relativeFrom="page">
                  <wp:posOffset>2294890</wp:posOffset>
                </wp:positionV>
                <wp:extent cx="469900" cy="3014980"/>
                <wp:effectExtent l="0" t="0" r="0" b="0"/>
                <wp:wrapNone/>
                <wp:docPr id="256"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01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1650" w:rsidRPr="001720E9" w:rsidRDefault="001A4A0A">
                            <w:pPr>
                              <w:spacing w:line="260" w:lineRule="exact"/>
                              <w:ind w:left="-20" w:right="-20"/>
                              <w:jc w:val="center"/>
                              <w:rPr>
                                <w:rFonts w:ascii="Century Gothic" w:hAnsi="Century Gothic"/>
                                <w:sz w:val="26"/>
                                <w:szCs w:val="26"/>
                              </w:rPr>
                            </w:pPr>
                            <w:r w:rsidRPr="001720E9">
                              <w:rPr>
                                <w:rFonts w:ascii="Century Gothic" w:hAnsi="Century Gothic"/>
                                <w:sz w:val="26"/>
                                <w:szCs w:val="26"/>
                              </w:rPr>
                              <w:t xml:space="preserve">SURVEYING PRECISION </w:t>
                            </w:r>
                          </w:p>
                          <w:p w:rsidR="00E11650" w:rsidRPr="001720E9" w:rsidRDefault="00E11650">
                            <w:pPr>
                              <w:spacing w:before="9" w:line="180" w:lineRule="exact"/>
                              <w:rPr>
                                <w:rFonts w:ascii="Century Gothic" w:hAnsi="Century Gothic"/>
                                <w:sz w:val="18"/>
                                <w:szCs w:val="18"/>
                              </w:rPr>
                            </w:pPr>
                          </w:p>
                          <w:p w:rsidR="00E11650" w:rsidRPr="00542E57" w:rsidRDefault="001A4A0A">
                            <w:pPr>
                              <w:ind w:left="482" w:right="482"/>
                              <w:jc w:val="center"/>
                              <w:rPr>
                                <w:rFonts w:ascii="Century Gothic" w:hAnsi="Century Gothic"/>
                                <w:color w:val="F64D08"/>
                                <w:sz w:val="24"/>
                                <w:szCs w:val="24"/>
                              </w:rPr>
                            </w:pPr>
                            <w:r w:rsidRPr="00542E57">
                              <w:rPr>
                                <w:rFonts w:ascii="Century Gothic" w:hAnsi="Century Gothic"/>
                                <w:color w:val="F64D08"/>
                                <w:spacing w:val="6"/>
                                <w:w w:val="117"/>
                                <w:sz w:val="24"/>
                                <w:szCs w:val="24"/>
                              </w:rPr>
                              <w:t>ww</w:t>
                            </w:r>
                            <w:r w:rsidRPr="00542E57">
                              <w:rPr>
                                <w:rFonts w:ascii="Century Gothic" w:hAnsi="Century Gothic"/>
                                <w:color w:val="F64D08"/>
                                <w:w w:val="139"/>
                                <w:sz w:val="24"/>
                                <w:szCs w:val="24"/>
                              </w:rPr>
                              <w:t>w.aksm.gr</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68" type="#_x0000_t202" style="position:absolute;left:0;text-align:left;margin-left:49.35pt;margin-top:180.7pt;width:37pt;height:237.4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" filled="f" stroked="f">
                <v:textbox style="layout-flow:vertical" inset="0,0,0,0">
                  <w:txbxContent>
                    <w:p w:rsidR="00E11650" w:rsidRPr="001720E9" w:rsidRDefault="001A4A0A">
                      <w:pPr>
                        <w:spacing w:line="260" w:lineRule="exact"/>
                        <w:ind w:left="-20" w:right="-20"/>
                        <w:jc w:val="center"/>
                        <w:rPr>
                          <w:rFonts w:ascii="Century Gothic" w:hAnsi="Century Gothic"/>
                          <w:sz w:val="26"/>
                          <w:szCs w:val="26"/>
                        </w:rPr>
                      </w:pPr>
                      <w:r w:rsidRPr="001720E9">
                        <w:rPr>
                          <w:rFonts w:ascii="Century Gothic" w:hAnsi="Century Gothic"/>
                          <w:sz w:val="26"/>
                          <w:szCs w:val="26"/>
                        </w:rPr>
                        <w:t xml:space="preserve">SURVEYING PRECISION </w:t>
                      </w:r>
                    </w:p>
                    <w:p w:rsidR="00E11650" w:rsidRPr="001720E9" w:rsidRDefault="00E11650">
                      <w:pPr>
                        <w:spacing w:before="9" w:line="180" w:lineRule="exact"/>
                        <w:rPr>
                          <w:rFonts w:ascii="Century Gothic" w:hAnsi="Century Gothic"/>
                          <w:sz w:val="18"/>
                          <w:szCs w:val="18"/>
                        </w:rPr>
                      </w:pPr>
                    </w:p>
                    <w:p w:rsidR="00E11650" w:rsidRPr="00542E57" w:rsidRDefault="001A4A0A">
                      <w:pPr>
                        <w:ind w:left="482" w:right="482"/>
                        <w:jc w:val="center"/>
                        <w:rPr>
                          <w:rFonts w:ascii="Century Gothic" w:hAnsi="Century Gothic"/>
                          <w:color w:val="F64D08"/>
                          <w:sz w:val="24"/>
                          <w:szCs w:val="24"/>
                        </w:rPr>
                      </w:pPr>
                      <w:r w:rsidRPr="00542E57">
                        <w:rPr>
                          <w:rFonts w:ascii="Century Gothic" w:hAnsi="Century Gothic"/>
                          <w:color w:val="F64D08"/>
                          <w:spacing w:val="6"/>
                          <w:w w:val="117"/>
                          <w:sz w:val="24"/>
                          <w:szCs w:val="24"/>
                        </w:rPr>
                        <w:t>ww</w:t>
                      </w:r>
                      <w:r w:rsidRPr="00542E57">
                        <w:rPr>
                          <w:rFonts w:ascii="Century Gothic" w:hAnsi="Century Gothic"/>
                          <w:color w:val="F64D08"/>
                          <w:w w:val="139"/>
                          <w:sz w:val="24"/>
                          <w:szCs w:val="24"/>
                        </w:rPr>
                        <w:t>w.aksm.gr</w:t>
                      </w:r>
                    </w:p>
                  </w:txbxContent>
                </v:textbox>
                <w10:wrap anchorx="page" anchory="page"/>
              </v:shape>
            </w:pict>
          </mc:Fallback>
        </mc:AlternateContent>
      </w:r>
      <w:r w:rsidR="00CF0091">
        <w:rPr>
          <w:noProof/>
          <w:lang w:val="el-GR" w:eastAsia="el-GR"/>
        </w:rPr>
        <w:drawing>
          <wp:anchor distT="0" distB="0" distL="114300" distR="114300" simplePos="0" relativeHeight="252002304" behindDoc="0" locked="0" layoutInCell="1" allowOverlap="1" wp14:anchorId="05949E1C" wp14:editId="31824CD9">
            <wp:simplePos x="0" y="0"/>
            <wp:positionH relativeFrom="column">
              <wp:posOffset>3251200</wp:posOffset>
            </wp:positionH>
            <wp:positionV relativeFrom="paragraph">
              <wp:posOffset>7194550</wp:posOffset>
            </wp:positionV>
            <wp:extent cx="1967865" cy="3031490"/>
            <wp:effectExtent l="0" t="0" r="0" b="0"/>
            <wp:wrapNone/>
            <wp:docPr id="26" name="Εικόνα 5" descr="aksm-logo-TELIKO-ct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ksm-logo-TELIKO-ctc-2"/>
                    <pic:cNvPicPr>
                      <a:picLocks noChangeAspect="1" noChangeArrowheads="1"/>
                    </pic:cNvPicPr>
                  </pic:nvPicPr>
                  <pic:blipFill>
                    <a:blip r:embed="rId14" cstate="print"/>
                    <a:srcRect/>
                    <a:stretch>
                      <a:fillRect/>
                    </a:stretch>
                  </pic:blipFill>
                  <pic:spPr bwMode="auto">
                    <a:xfrm>
                      <a:off x="0" y="0"/>
                      <a:ext cx="1967865" cy="30314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F0091">
        <w:rPr>
          <w:noProof/>
          <w:lang w:val="el-GR" w:eastAsia="el-GR"/>
        </w:rPr>
        <w:drawing>
          <wp:anchor distT="0" distB="0" distL="114300" distR="114300" simplePos="0" relativeHeight="252004352" behindDoc="1" locked="0" layoutInCell="1" allowOverlap="1" wp14:anchorId="6ECAEEE8" wp14:editId="7A3C1E75">
            <wp:simplePos x="0" y="0"/>
            <wp:positionH relativeFrom="column">
              <wp:posOffset>3403600</wp:posOffset>
            </wp:positionH>
            <wp:positionV relativeFrom="paragraph">
              <wp:posOffset>7346950</wp:posOffset>
            </wp:positionV>
            <wp:extent cx="1967865" cy="3031490"/>
            <wp:effectExtent l="0" t="0" r="0" b="0"/>
            <wp:wrapNone/>
            <wp:docPr id="52" name="Εικόνα 5" descr="aksm-logo-TELIKO-ct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ksm-logo-TELIKO-ctc-2"/>
                    <pic:cNvPicPr>
                      <a:picLocks noChangeAspect="1" noChangeArrowheads="1"/>
                    </pic:cNvPicPr>
                  </pic:nvPicPr>
                  <pic:blipFill>
                    <a:blip r:embed="rId14" cstate="print"/>
                    <a:srcRect/>
                    <a:stretch>
                      <a:fillRect/>
                    </a:stretch>
                  </pic:blipFill>
                  <pic:spPr bwMode="auto">
                    <a:xfrm>
                      <a:off x="0" y="0"/>
                      <a:ext cx="1967865" cy="30314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F0091">
        <w:rPr>
          <w:noProof/>
          <w:lang w:val="el-GR" w:eastAsia="el-GR"/>
        </w:rPr>
        <w:drawing>
          <wp:anchor distT="0" distB="0" distL="114300" distR="114300" simplePos="0" relativeHeight="252006400" behindDoc="0" locked="0" layoutInCell="1" allowOverlap="1" wp14:anchorId="2F7C8D04" wp14:editId="583AA699">
            <wp:simplePos x="0" y="0"/>
            <wp:positionH relativeFrom="column">
              <wp:posOffset>3556000</wp:posOffset>
            </wp:positionH>
            <wp:positionV relativeFrom="paragraph">
              <wp:posOffset>7499350</wp:posOffset>
            </wp:positionV>
            <wp:extent cx="1967865" cy="3031490"/>
            <wp:effectExtent l="0" t="0" r="0" b="0"/>
            <wp:wrapNone/>
            <wp:docPr id="54" name="Εικόνα 5" descr="aksm-logo-TELIKO-ct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ksm-logo-TELIKO-ctc-2"/>
                    <pic:cNvPicPr>
                      <a:picLocks noChangeAspect="1" noChangeArrowheads="1"/>
                    </pic:cNvPicPr>
                  </pic:nvPicPr>
                  <pic:blipFill>
                    <a:blip r:embed="rId14" cstate="print"/>
                    <a:srcRect/>
                    <a:stretch>
                      <a:fillRect/>
                    </a:stretch>
                  </pic:blipFill>
                  <pic:spPr bwMode="auto">
                    <a:xfrm>
                      <a:off x="0" y="0"/>
                      <a:ext cx="1967865" cy="30314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Start w:id="0" w:name="_GoBack"/>
      <w:r w:rsidRPr="001A4A0A">
        <w:rPr>
          <w:noProof/>
          <w:lang w:val="el-GR" w:eastAsia="el-GR"/>
        </w:rPr>
        <mc:AlternateContent>
          <mc:Choice Requires="wpg">
            <w:drawing>
              <wp:anchor distT="0" distB="0" distL="114300" distR="114300" simplePos="0" relativeHeight="251647998" behindDoc="1" locked="0" layoutInCell="1" allowOverlap="1" wp14:anchorId="3CA9E8F8" wp14:editId="5D5B52AD">
                <wp:simplePos x="0" y="0"/>
                <wp:positionH relativeFrom="page">
                  <wp:posOffset>-114300</wp:posOffset>
                </wp:positionH>
                <wp:positionV relativeFrom="page">
                  <wp:posOffset>-114300</wp:posOffset>
                </wp:positionV>
                <wp:extent cx="10908030" cy="7776210"/>
                <wp:effectExtent l="0" t="0" r="0" b="0"/>
                <wp:wrapNone/>
                <wp:docPr id="62"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08030" cy="7776210"/>
                          <a:chOff x="-170" y="-170"/>
                          <a:chExt cx="17178" cy="12246"/>
                        </a:xfrm>
                      </wpg:grpSpPr>
                      <wps:wsp>
                        <wps:cNvPr id="63" name="Freeform 59"/>
                        <wps:cNvSpPr>
                          <a:spLocks/>
                        </wps:cNvSpPr>
                        <wps:spPr bwMode="auto">
                          <a:xfrm>
                            <a:off x="-170" y="-170"/>
                            <a:ext cx="17178" cy="12246"/>
                          </a:xfrm>
                          <a:custGeom>
                            <a:avLst/>
                            <a:gdLst>
                              <a:gd name="T0" fmla="+- 0 16838 -170"/>
                              <a:gd name="T1" fmla="*/ T0 w 17178"/>
                              <a:gd name="T2" fmla="+- 0 0 -170"/>
                              <a:gd name="T3" fmla="*/ 0 h 12246"/>
                              <a:gd name="T4" fmla="+- 0 0 -170"/>
                              <a:gd name="T5" fmla="*/ T4 w 17178"/>
                              <a:gd name="T6" fmla="+- 0 0 -170"/>
                              <a:gd name="T7" fmla="*/ 0 h 12246"/>
                              <a:gd name="T8" fmla="+- 0 0 -170"/>
                              <a:gd name="T9" fmla="*/ T8 w 17178"/>
                              <a:gd name="T10" fmla="+- 0 11906 -170"/>
                              <a:gd name="T11" fmla="*/ 11906 h 12246"/>
                              <a:gd name="T12" fmla="+- 0 16838 -170"/>
                              <a:gd name="T13" fmla="*/ T12 w 17178"/>
                              <a:gd name="T14" fmla="+- 0 11906 -170"/>
                              <a:gd name="T15" fmla="*/ 11906 h 12246"/>
                              <a:gd name="T16" fmla="+- 0 16838 -170"/>
                              <a:gd name="T17" fmla="*/ T16 w 17178"/>
                              <a:gd name="T18" fmla="+- 0 0 -170"/>
                              <a:gd name="T19" fmla="*/ 0 h 12246"/>
                            </a:gdLst>
                            <a:ahLst/>
                            <a:cxnLst>
                              <a:cxn ang="0">
                                <a:pos x="T1" y="T3"/>
                              </a:cxn>
                              <a:cxn ang="0">
                                <a:pos x="T5" y="T7"/>
                              </a:cxn>
                              <a:cxn ang="0">
                                <a:pos x="T9" y="T11"/>
                              </a:cxn>
                              <a:cxn ang="0">
                                <a:pos x="T13" y="T15"/>
                              </a:cxn>
                              <a:cxn ang="0">
                                <a:pos x="T17" y="T19"/>
                              </a:cxn>
                            </a:cxnLst>
                            <a:rect l="0" t="0" r="r" b="b"/>
                            <a:pathLst>
                              <a:path w="17178" h="12246">
                                <a:moveTo>
                                  <a:pt x="17008" y="170"/>
                                </a:moveTo>
                                <a:lnTo>
                                  <a:pt x="170" y="170"/>
                                </a:lnTo>
                                <a:lnTo>
                                  <a:pt x="170" y="12076"/>
                                </a:lnTo>
                                <a:lnTo>
                                  <a:pt x="17008" y="12076"/>
                                </a:lnTo>
                                <a:lnTo>
                                  <a:pt x="17008" y="170"/>
                                </a:lnTo>
                                <a:close/>
                              </a:path>
                            </a:pathLst>
                          </a:custGeom>
                          <a:solidFill>
                            <a:srgbClr val="8B8C8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8" o:spid="_x0000_s1026" style="position:absolute;margin-left:-9pt;margin-top:-9pt;width:858.9pt;height:612.3pt;z-index:-251668482;mso-position-horizontal-relative:page;mso-position-vertical-relative:page" coordorigin="-170,-170" coordsize="17178,12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">
                <v:shape id="Freeform 59" o:spid="_x0000_s1027" style="position:absolute;left:-170;top:-170;width:17178;height:12246;visibility:visible;mso-wrap-style:square;v-text-anchor:top" coordsize="17178,122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1qlcQA&#10;AADbAAAADwAAAGRycy9kb3ducmV2LnhtbESPQYvCMBSE7wv+h/AEL6KpCrpUo4iiCLKH7a54fTRv&#10;267NS2mirf/eCILHYWa+YRar1pTiRrUrLCsYDSMQxKnVBWcKfn92g08QziNrLC2Tgjs5WC07HwuM&#10;tW34m26Jz0SAsItRQe59FUvp0pwMuqGtiIP3Z2uDPsg6k7rGJsBNKcdRNJUGCw4LOVa0ySm9JFej&#10;4LzvX+WMG/vPX9Fx1j+MNvvtSalet13PQXhq/Tv8ah+0gukEnl/CD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dapXEAAAA2wAAAA8AAAAAAAAAAAAAAAAAmAIAAGRycy9k&#10;b3ducmV2LnhtbFBLBQYAAAAABAAEAPUAAACJAwAAAAA=&#10;" path="m17008,170l170,170r,11906l17008,12076r,-11906xe" fillcolor="#8b8c8d" stroked="f">
                  <v:path arrowok="t" o:connecttype="custom" o:connectlocs="17008,0;170,0;170,11906;17008,11906;17008,0" o:connectangles="0,0,0,0,0"/>
                </v:shape>
                <w10:wrap anchorx="page" anchory="page"/>
              </v:group>
            </w:pict>
          </mc:Fallback>
        </mc:AlternateContent>
      </w:r>
      <w:bookmarkEnd w:id="0"/>
      <w:r w:rsidR="00CF0091" w:rsidRPr="001A4A0A">
        <w:rPr>
          <w:color w:val="FEFFFE"/>
          <w:spacing w:val="17"/>
        </w:rPr>
        <w:t xml:space="preserve"> </w:t>
      </w:r>
      <w:r w:rsidR="001A4A0A" w:rsidRPr="001A4A0A">
        <w:rPr>
          <w:color w:val="FEFFFE"/>
          <w:spacing w:val="17"/>
        </w:rPr>
        <w:t>‘</w:t>
      </w:r>
      <w:r w:rsidR="001A4A0A" w:rsidRPr="001720E9">
        <w:rPr>
          <w:rFonts w:ascii="Century Gothic" w:hAnsi="Century Gothic"/>
          <w:color w:val="FEFFFE"/>
          <w:spacing w:val="17"/>
        </w:rPr>
        <w:t xml:space="preserve">Alexandros </w:t>
      </w:r>
      <w:proofErr w:type="spellStart"/>
      <w:r w:rsidR="001A4A0A" w:rsidRPr="001720E9">
        <w:rPr>
          <w:rFonts w:ascii="Century Gothic" w:hAnsi="Century Gothic"/>
          <w:color w:val="FEFFFE"/>
          <w:spacing w:val="17"/>
        </w:rPr>
        <w:t>Karditsas</w:t>
      </w:r>
      <w:proofErr w:type="spellEnd"/>
      <w:r w:rsidR="001A4A0A" w:rsidRPr="001720E9">
        <w:rPr>
          <w:rFonts w:ascii="Century Gothic" w:hAnsi="Century Gothic"/>
          <w:color w:val="FEFFFE"/>
          <w:spacing w:val="17"/>
        </w:rPr>
        <w:t xml:space="preserve"> &amp; partners Surveying Consulting </w:t>
      </w:r>
      <w:proofErr w:type="spellStart"/>
      <w:r w:rsidR="001A4A0A" w:rsidRPr="001720E9">
        <w:rPr>
          <w:rFonts w:ascii="Century Gothic" w:hAnsi="Century Gothic"/>
          <w:color w:val="FEFFFE"/>
          <w:spacing w:val="17"/>
        </w:rPr>
        <w:t>Services’</w:t>
      </w:r>
      <w:r w:rsidR="003F2791" w:rsidRPr="001720E9">
        <w:rPr>
          <w:rFonts w:ascii="Century Gothic" w:hAnsi="Century Gothic"/>
          <w:color w:val="FEFFFE"/>
        </w:rPr>
        <w:t>|</w:t>
      </w:r>
      <w:r w:rsidR="001A4A0A" w:rsidRPr="001720E9">
        <w:rPr>
          <w:rFonts w:ascii="Century Gothic" w:hAnsi="Century Gothic"/>
          <w:color w:val="FEFFFE"/>
        </w:rPr>
        <w:t>AKSM</w:t>
      </w:r>
      <w:proofErr w:type="spellEnd"/>
      <w:r w:rsidR="001A4A0A" w:rsidRPr="001720E9">
        <w:rPr>
          <w:rFonts w:ascii="Century Gothic" w:hAnsi="Century Gothic"/>
          <w:color w:val="FEFFFE"/>
        </w:rPr>
        <w:t>│</w:t>
      </w:r>
      <w:r w:rsidR="003F2791" w:rsidRPr="001720E9">
        <w:rPr>
          <w:rFonts w:ascii="Century Gothic" w:hAnsi="Century Gothic"/>
          <w:color w:val="FEFFFE"/>
          <w:spacing w:val="9"/>
        </w:rPr>
        <w:t xml:space="preserve"> </w:t>
      </w:r>
      <w:r w:rsidR="001A4A0A" w:rsidRPr="001720E9">
        <w:rPr>
          <w:rFonts w:ascii="Century Gothic" w:hAnsi="Century Gothic"/>
          <w:color w:val="FEFFFE"/>
        </w:rPr>
        <w:t xml:space="preserve">392 </w:t>
      </w:r>
      <w:proofErr w:type="spellStart"/>
      <w:r w:rsidR="001A4A0A" w:rsidRPr="001720E9">
        <w:rPr>
          <w:rFonts w:ascii="Century Gothic" w:hAnsi="Century Gothic"/>
          <w:color w:val="FEFFFE"/>
        </w:rPr>
        <w:t>Mesogeion</w:t>
      </w:r>
      <w:proofErr w:type="spellEnd"/>
      <w:r w:rsidR="001A4A0A" w:rsidRPr="001720E9">
        <w:rPr>
          <w:rFonts w:ascii="Century Gothic" w:hAnsi="Century Gothic"/>
          <w:color w:val="FEFFFE"/>
        </w:rPr>
        <w:t xml:space="preserve"> Avenue</w:t>
      </w:r>
      <w:r w:rsidR="003F2791" w:rsidRPr="001720E9">
        <w:rPr>
          <w:rFonts w:ascii="Century Gothic" w:hAnsi="Century Gothic"/>
          <w:color w:val="FEFFFE"/>
          <w:spacing w:val="31"/>
        </w:rPr>
        <w:t xml:space="preserve"> </w:t>
      </w:r>
      <w:r w:rsidR="003F2791" w:rsidRPr="001720E9">
        <w:rPr>
          <w:rFonts w:ascii="Century Gothic" w:hAnsi="Century Gothic"/>
          <w:color w:val="FEFFFE"/>
        </w:rPr>
        <w:t>|</w:t>
      </w:r>
      <w:r w:rsidR="003F2791" w:rsidRPr="001720E9">
        <w:rPr>
          <w:rFonts w:ascii="Century Gothic" w:hAnsi="Century Gothic"/>
          <w:color w:val="FEFFFE"/>
          <w:spacing w:val="9"/>
        </w:rPr>
        <w:t xml:space="preserve"> </w:t>
      </w:r>
      <w:r w:rsidR="001A4A0A" w:rsidRPr="001720E9">
        <w:rPr>
          <w:rFonts w:ascii="Century Gothic" w:hAnsi="Century Gothic"/>
          <w:color w:val="FEFFFE"/>
          <w:w w:val="111"/>
        </w:rPr>
        <w:t xml:space="preserve">15341 </w:t>
      </w:r>
      <w:proofErr w:type="spellStart"/>
      <w:r w:rsidR="001A4A0A" w:rsidRPr="001720E9">
        <w:rPr>
          <w:rFonts w:ascii="Century Gothic" w:hAnsi="Century Gothic"/>
          <w:color w:val="FEFFFE"/>
          <w:w w:val="111"/>
        </w:rPr>
        <w:t>Agia</w:t>
      </w:r>
      <w:proofErr w:type="spellEnd"/>
      <w:r w:rsidR="001A4A0A" w:rsidRPr="001720E9">
        <w:rPr>
          <w:rFonts w:ascii="Century Gothic" w:hAnsi="Century Gothic"/>
          <w:color w:val="FEFFFE"/>
          <w:w w:val="111"/>
        </w:rPr>
        <w:t xml:space="preserve"> </w:t>
      </w:r>
      <w:proofErr w:type="spellStart"/>
      <w:r w:rsidR="001A4A0A" w:rsidRPr="001720E9">
        <w:rPr>
          <w:rFonts w:ascii="Century Gothic" w:hAnsi="Century Gothic"/>
          <w:color w:val="FEFFFE"/>
          <w:w w:val="111"/>
        </w:rPr>
        <w:t>Paraskevi</w:t>
      </w:r>
      <w:proofErr w:type="spellEnd"/>
      <w:r w:rsidR="001A4A0A" w:rsidRPr="001720E9">
        <w:rPr>
          <w:rFonts w:ascii="Century Gothic" w:hAnsi="Century Gothic"/>
          <w:color w:val="FEFFFE"/>
          <w:w w:val="111"/>
        </w:rPr>
        <w:t xml:space="preserve">, </w:t>
      </w:r>
      <w:r w:rsidR="003F2791" w:rsidRPr="001720E9">
        <w:rPr>
          <w:rFonts w:ascii="Century Gothic" w:hAnsi="Century Gothic"/>
          <w:color w:val="FEFFFE"/>
          <w:spacing w:val="-11"/>
          <w:w w:val="95"/>
        </w:rPr>
        <w:t>A</w:t>
      </w:r>
      <w:r w:rsidR="001A4A0A" w:rsidRPr="001720E9">
        <w:rPr>
          <w:rFonts w:ascii="Century Gothic" w:hAnsi="Century Gothic"/>
          <w:color w:val="FEFFFE"/>
          <w:w w:val="95"/>
        </w:rPr>
        <w:t>thens</w:t>
      </w:r>
      <w:r w:rsidR="003F2791" w:rsidRPr="001720E9">
        <w:rPr>
          <w:rFonts w:ascii="Century Gothic" w:hAnsi="Century Gothic"/>
          <w:color w:val="FEFFFE"/>
        </w:rPr>
        <w:t>|</w:t>
      </w:r>
      <w:r w:rsidR="001A4A0A" w:rsidRPr="001720E9">
        <w:rPr>
          <w:rFonts w:ascii="Century Gothic" w:hAnsi="Century Gothic"/>
          <w:color w:val="FEFFFE"/>
        </w:rPr>
        <w:t xml:space="preserve"> </w:t>
      </w:r>
      <w:r w:rsidR="003F2791" w:rsidRPr="001720E9">
        <w:rPr>
          <w:rFonts w:ascii="Century Gothic" w:hAnsi="Century Gothic"/>
          <w:color w:val="FEFFFE"/>
        </w:rPr>
        <w:t>GREECE</w:t>
      </w:r>
      <w:r w:rsidR="003F2791" w:rsidRPr="001720E9">
        <w:rPr>
          <w:rFonts w:ascii="Century Gothic" w:hAnsi="Century Gothic"/>
          <w:color w:val="FEFFFE"/>
          <w:spacing w:val="5"/>
        </w:rPr>
        <w:t xml:space="preserve"> </w:t>
      </w:r>
      <w:r w:rsidR="003F2791" w:rsidRPr="001720E9">
        <w:rPr>
          <w:rFonts w:ascii="Century Gothic" w:hAnsi="Century Gothic"/>
          <w:color w:val="FEFFFE"/>
        </w:rPr>
        <w:t>|</w:t>
      </w:r>
    </w:p>
    <w:p w:rsidR="00B204C4" w:rsidRPr="001720E9" w:rsidRDefault="00CF0091" w:rsidP="00111BED">
      <w:pPr>
        <w:spacing w:before="68"/>
        <w:ind w:left="105"/>
        <w:jc w:val="center"/>
        <w:rPr>
          <w:rFonts w:ascii="Century Gothic" w:hAnsi="Century Gothic"/>
          <w:sz w:val="18"/>
          <w:szCs w:val="18"/>
        </w:rPr>
      </w:pPr>
      <w:r>
        <w:rPr>
          <w:noProof/>
          <w:color w:val="FEFFFE"/>
          <w:spacing w:val="17"/>
          <w:lang w:val="el-GR" w:eastAsia="el-GR"/>
        </w:rPr>
        <w:drawing>
          <wp:anchor distT="0" distB="0" distL="114300" distR="114300" simplePos="0" relativeHeight="252007424" behindDoc="0" locked="0" layoutInCell="1" allowOverlap="1">
            <wp:simplePos x="0" y="0"/>
            <wp:positionH relativeFrom="column">
              <wp:posOffset>657542</wp:posOffset>
            </wp:positionH>
            <wp:positionV relativeFrom="paragraph">
              <wp:posOffset>1470979</wp:posOffset>
            </wp:positionV>
            <wp:extent cx="1969135" cy="3030220"/>
            <wp:effectExtent l="2858"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1969135" cy="3030220"/>
                    </a:xfrm>
                    <a:prstGeom prst="rect">
                      <a:avLst/>
                    </a:prstGeom>
                    <a:noFill/>
                  </pic:spPr>
                </pic:pic>
              </a:graphicData>
            </a:graphic>
            <wp14:sizeRelH relativeFrom="page">
              <wp14:pctWidth>0</wp14:pctWidth>
            </wp14:sizeRelH>
            <wp14:sizeRelV relativeFrom="page">
              <wp14:pctHeight>0</wp14:pctHeight>
            </wp14:sizeRelV>
          </wp:anchor>
        </w:drawing>
      </w:r>
      <w:r w:rsidR="003F2791" w:rsidRPr="001720E9">
        <w:rPr>
          <w:rFonts w:ascii="Century Gothic" w:hAnsi="Century Gothic"/>
          <w:color w:val="FEFFFE"/>
          <w:spacing w:val="-20"/>
        </w:rPr>
        <w:t>T</w:t>
      </w:r>
      <w:r w:rsidR="003F2791" w:rsidRPr="001720E9">
        <w:rPr>
          <w:rFonts w:ascii="Century Gothic" w:hAnsi="Century Gothic"/>
          <w:color w:val="FEFFFE"/>
        </w:rPr>
        <w:t>:</w:t>
      </w:r>
      <w:r w:rsidR="003F2791" w:rsidRPr="001720E9">
        <w:rPr>
          <w:rFonts w:ascii="Century Gothic" w:hAnsi="Century Gothic"/>
          <w:color w:val="FEFFFE"/>
          <w:spacing w:val="-5"/>
        </w:rPr>
        <w:t xml:space="preserve"> </w:t>
      </w:r>
      <w:r w:rsidR="003F2791" w:rsidRPr="001720E9">
        <w:rPr>
          <w:rFonts w:ascii="Century Gothic" w:hAnsi="Century Gothic"/>
          <w:color w:val="FEFFFE"/>
        </w:rPr>
        <w:t>+30</w:t>
      </w:r>
      <w:r w:rsidR="003F2791" w:rsidRPr="001720E9">
        <w:rPr>
          <w:rFonts w:ascii="Century Gothic" w:hAnsi="Century Gothic"/>
          <w:color w:val="FEFFFE"/>
          <w:spacing w:val="30"/>
        </w:rPr>
        <w:t xml:space="preserve"> </w:t>
      </w:r>
      <w:r w:rsidR="003F2791" w:rsidRPr="001720E9">
        <w:rPr>
          <w:rFonts w:ascii="Century Gothic" w:hAnsi="Century Gothic"/>
          <w:color w:val="FEFFFE"/>
        </w:rPr>
        <w:t>210</w:t>
      </w:r>
      <w:r w:rsidR="003F2791" w:rsidRPr="001720E9">
        <w:rPr>
          <w:rFonts w:ascii="Century Gothic" w:hAnsi="Century Gothic"/>
          <w:color w:val="FEFFFE"/>
          <w:spacing w:val="35"/>
          <w:sz w:val="18"/>
          <w:szCs w:val="18"/>
        </w:rPr>
        <w:t xml:space="preserve"> </w:t>
      </w:r>
      <w:r w:rsidR="001A4A0A" w:rsidRPr="001720E9">
        <w:rPr>
          <w:rFonts w:ascii="Century Gothic" w:hAnsi="Century Gothic"/>
          <w:color w:val="FEFFFE"/>
          <w:w w:val="111"/>
          <w:sz w:val="18"/>
          <w:szCs w:val="18"/>
        </w:rPr>
        <w:t>9702510</w:t>
      </w:r>
      <w:r w:rsidR="003F2791" w:rsidRPr="001720E9">
        <w:rPr>
          <w:rFonts w:ascii="Century Gothic" w:hAnsi="Century Gothic"/>
          <w:color w:val="FEFFFE"/>
          <w:sz w:val="18"/>
          <w:szCs w:val="18"/>
        </w:rPr>
        <w:t>|</w:t>
      </w:r>
      <w:r w:rsidR="003F2791" w:rsidRPr="001720E9">
        <w:rPr>
          <w:rFonts w:ascii="Century Gothic" w:hAnsi="Century Gothic"/>
          <w:color w:val="FEFFFE"/>
          <w:spacing w:val="9"/>
          <w:sz w:val="18"/>
          <w:szCs w:val="18"/>
        </w:rPr>
        <w:t xml:space="preserve"> </w:t>
      </w:r>
      <w:r w:rsidR="003F2791" w:rsidRPr="001720E9">
        <w:rPr>
          <w:rFonts w:ascii="Century Gothic" w:hAnsi="Century Gothic"/>
          <w:color w:val="FEFFFE"/>
          <w:sz w:val="18"/>
          <w:szCs w:val="18"/>
        </w:rPr>
        <w:t>F: +30</w:t>
      </w:r>
      <w:r w:rsidR="003F2791" w:rsidRPr="001720E9">
        <w:rPr>
          <w:rFonts w:ascii="Century Gothic" w:hAnsi="Century Gothic"/>
          <w:color w:val="FEFFFE"/>
          <w:spacing w:val="30"/>
          <w:sz w:val="18"/>
          <w:szCs w:val="18"/>
        </w:rPr>
        <w:t xml:space="preserve"> </w:t>
      </w:r>
      <w:r w:rsidR="003F2791" w:rsidRPr="001720E9">
        <w:rPr>
          <w:rFonts w:ascii="Century Gothic" w:hAnsi="Century Gothic"/>
          <w:color w:val="FEFFFE"/>
          <w:sz w:val="18"/>
          <w:szCs w:val="18"/>
        </w:rPr>
        <w:t>21</w:t>
      </w:r>
      <w:r w:rsidR="001A4A0A" w:rsidRPr="001720E9">
        <w:rPr>
          <w:rFonts w:ascii="Century Gothic" w:hAnsi="Century Gothic"/>
          <w:color w:val="FEFFFE"/>
          <w:sz w:val="18"/>
          <w:szCs w:val="18"/>
        </w:rPr>
        <w:t>3 0285617</w:t>
      </w:r>
      <w:r w:rsidR="003F2791" w:rsidRPr="001720E9">
        <w:rPr>
          <w:rFonts w:ascii="Century Gothic" w:hAnsi="Century Gothic"/>
          <w:color w:val="FEFFFE"/>
          <w:w w:val="111"/>
          <w:sz w:val="18"/>
          <w:szCs w:val="18"/>
        </w:rPr>
        <w:t xml:space="preserve"> </w:t>
      </w:r>
      <w:r w:rsidR="003F2791" w:rsidRPr="001720E9">
        <w:rPr>
          <w:rFonts w:ascii="Century Gothic" w:hAnsi="Century Gothic"/>
          <w:color w:val="FEFFFE"/>
          <w:sz w:val="18"/>
          <w:szCs w:val="18"/>
        </w:rPr>
        <w:t>|</w:t>
      </w:r>
      <w:r w:rsidR="003F2791" w:rsidRPr="001720E9">
        <w:rPr>
          <w:rFonts w:ascii="Century Gothic" w:hAnsi="Century Gothic"/>
          <w:color w:val="FEFFFE"/>
          <w:spacing w:val="9"/>
          <w:sz w:val="18"/>
          <w:szCs w:val="18"/>
        </w:rPr>
        <w:t xml:space="preserve"> </w:t>
      </w:r>
      <w:r w:rsidR="003F2791" w:rsidRPr="001720E9">
        <w:rPr>
          <w:rFonts w:ascii="Century Gothic" w:hAnsi="Century Gothic"/>
          <w:color w:val="FEFFFE"/>
          <w:sz w:val="18"/>
          <w:szCs w:val="18"/>
        </w:rPr>
        <w:t>M:</w:t>
      </w:r>
      <w:r w:rsidR="003F2791" w:rsidRPr="001720E9">
        <w:rPr>
          <w:rFonts w:ascii="Century Gothic" w:hAnsi="Century Gothic"/>
          <w:color w:val="FEFFFE"/>
          <w:spacing w:val="-5"/>
          <w:sz w:val="18"/>
          <w:szCs w:val="18"/>
        </w:rPr>
        <w:t xml:space="preserve"> </w:t>
      </w:r>
      <w:r w:rsidR="003F2791" w:rsidRPr="001720E9">
        <w:rPr>
          <w:rFonts w:ascii="Century Gothic" w:hAnsi="Century Gothic"/>
          <w:color w:val="FEFFFE"/>
          <w:sz w:val="18"/>
          <w:szCs w:val="18"/>
        </w:rPr>
        <w:t>+30</w:t>
      </w:r>
      <w:r w:rsidR="003F2791" w:rsidRPr="001720E9">
        <w:rPr>
          <w:rFonts w:ascii="Century Gothic" w:hAnsi="Century Gothic"/>
          <w:color w:val="FEFFFE"/>
          <w:spacing w:val="30"/>
          <w:sz w:val="18"/>
          <w:szCs w:val="18"/>
        </w:rPr>
        <w:t xml:space="preserve"> </w:t>
      </w:r>
      <w:r w:rsidR="003F2791" w:rsidRPr="001720E9">
        <w:rPr>
          <w:rFonts w:ascii="Century Gothic" w:hAnsi="Century Gothic"/>
          <w:color w:val="FEFFFE"/>
          <w:sz w:val="18"/>
          <w:szCs w:val="18"/>
        </w:rPr>
        <w:t>694</w:t>
      </w:r>
      <w:r w:rsidR="003F2791" w:rsidRPr="001720E9">
        <w:rPr>
          <w:rFonts w:ascii="Century Gothic" w:hAnsi="Century Gothic"/>
          <w:color w:val="FEFFFE"/>
          <w:spacing w:val="35"/>
          <w:sz w:val="18"/>
          <w:szCs w:val="18"/>
        </w:rPr>
        <w:t xml:space="preserve"> </w:t>
      </w:r>
      <w:r w:rsidR="001A4A0A" w:rsidRPr="001720E9">
        <w:rPr>
          <w:rFonts w:ascii="Century Gothic" w:hAnsi="Century Gothic"/>
          <w:color w:val="FEFFFE"/>
          <w:w w:val="111"/>
          <w:sz w:val="18"/>
          <w:szCs w:val="18"/>
        </w:rPr>
        <w:t>4774491</w:t>
      </w:r>
      <w:r w:rsidR="003F2791" w:rsidRPr="001720E9">
        <w:rPr>
          <w:rFonts w:ascii="Century Gothic" w:hAnsi="Century Gothic"/>
          <w:color w:val="FEFFFE"/>
          <w:w w:val="111"/>
          <w:sz w:val="18"/>
          <w:szCs w:val="18"/>
        </w:rPr>
        <w:t xml:space="preserve"> </w:t>
      </w:r>
      <w:r w:rsidR="003F2791" w:rsidRPr="001720E9">
        <w:rPr>
          <w:rFonts w:ascii="Century Gothic" w:hAnsi="Century Gothic"/>
          <w:color w:val="FEFFFE"/>
          <w:sz w:val="18"/>
          <w:szCs w:val="18"/>
        </w:rPr>
        <w:t>|</w:t>
      </w:r>
      <w:r w:rsidR="003F2791" w:rsidRPr="001720E9">
        <w:rPr>
          <w:rFonts w:ascii="Century Gothic" w:hAnsi="Century Gothic"/>
          <w:color w:val="FEFFFE"/>
          <w:spacing w:val="9"/>
          <w:sz w:val="18"/>
          <w:szCs w:val="18"/>
        </w:rPr>
        <w:t xml:space="preserve"> </w:t>
      </w:r>
      <w:r w:rsidR="003F2791" w:rsidRPr="001720E9">
        <w:rPr>
          <w:rFonts w:ascii="Century Gothic" w:hAnsi="Century Gothic"/>
          <w:color w:val="FEFFFE"/>
          <w:sz w:val="18"/>
          <w:szCs w:val="18"/>
        </w:rPr>
        <w:t>E-mail:</w:t>
      </w:r>
      <w:r w:rsidR="003F2791" w:rsidRPr="001720E9">
        <w:rPr>
          <w:rFonts w:ascii="Century Gothic" w:hAnsi="Century Gothic"/>
          <w:color w:val="FEFFFE"/>
          <w:spacing w:val="-3"/>
          <w:sz w:val="18"/>
          <w:szCs w:val="18"/>
        </w:rPr>
        <w:t xml:space="preserve"> </w:t>
      </w:r>
      <w:r w:rsidR="001A4A0A" w:rsidRPr="001720E9">
        <w:rPr>
          <w:rFonts w:ascii="Century Gothic" w:hAnsi="Century Gothic"/>
          <w:color w:val="FEFFFE"/>
          <w:w w:val="105"/>
          <w:sz w:val="18"/>
          <w:szCs w:val="18"/>
        </w:rPr>
        <w:t>info@aksm.gr</w:t>
      </w:r>
    </w:p>
    <w:sectPr w:rsidR="00B204C4" w:rsidRPr="001720E9" w:rsidSect="00B204C4">
      <w:pgSz w:w="16840" w:h="11920" w:orient="landscape"/>
      <w:pgMar w:top="640" w:right="780" w:bottom="280" w:left="21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79C7" w:rsidRDefault="001979C7" w:rsidP="001944CE">
      <w:r>
        <w:separator/>
      </w:r>
    </w:p>
  </w:endnote>
  <w:endnote w:type="continuationSeparator" w:id="0">
    <w:p w:rsidR="001979C7" w:rsidRDefault="001979C7" w:rsidP="001944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1"/>
    <w:family w:val="roman"/>
    <w:pitch w:val="variable"/>
    <w:sig w:usb0="E00002FF" w:usb1="400004FF" w:usb2="00000000" w:usb3="00000000" w:csb0="0000019F" w:csb1="00000000"/>
  </w:font>
  <w:font w:name="Calibri">
    <w:panose1 w:val="020F0502020204030204"/>
    <w:charset w:val="A1"/>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1"/>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Century Gothic">
    <w:panose1 w:val="020B0502020202020204"/>
    <w:charset w:val="A1"/>
    <w:family w:val="swiss"/>
    <w:pitch w:val="variable"/>
    <w:sig w:usb0="00000287" w:usb1="00000000" w:usb2="00000000" w:usb3="00000000" w:csb0="0000009F" w:csb1="00000000"/>
  </w:font>
  <w:font w:name="Times">
    <w:panose1 w:val="02020603050405020304"/>
    <w:charset w:val="A1"/>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79C7" w:rsidRDefault="001979C7" w:rsidP="001944CE">
      <w:r>
        <w:separator/>
      </w:r>
    </w:p>
  </w:footnote>
  <w:footnote w:type="continuationSeparator" w:id="0">
    <w:p w:rsidR="001979C7" w:rsidRDefault="001979C7" w:rsidP="001944C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2441F"/>
    <w:multiLevelType w:val="multilevel"/>
    <w:tmpl w:val="5250520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nsid w:val="1EA96FB6"/>
    <w:multiLevelType w:val="hybridMultilevel"/>
    <w:tmpl w:val="BE8C78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nsid w:val="27022DD5"/>
    <w:multiLevelType w:val="hybridMultilevel"/>
    <w:tmpl w:val="147AE46C"/>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3">
    <w:nsid w:val="2C0170AA"/>
    <w:multiLevelType w:val="hybridMultilevel"/>
    <w:tmpl w:val="D6AC1188"/>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4">
    <w:nsid w:val="35FC3285"/>
    <w:multiLevelType w:val="hybridMultilevel"/>
    <w:tmpl w:val="BCAEFB94"/>
    <w:lvl w:ilvl="0" w:tplc="04080001">
      <w:start w:val="1"/>
      <w:numFmt w:val="bullet"/>
      <w:lvlText w:val=""/>
      <w:lvlJc w:val="left"/>
      <w:pPr>
        <w:ind w:left="2160" w:hanging="360"/>
      </w:pPr>
      <w:rPr>
        <w:rFonts w:ascii="Symbol" w:hAnsi="Symbol"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5">
    <w:nsid w:val="37306ED0"/>
    <w:multiLevelType w:val="hybridMultilevel"/>
    <w:tmpl w:val="70CA770E"/>
    <w:lvl w:ilvl="0" w:tplc="EEF49FF4">
      <w:start w:val="1"/>
      <w:numFmt w:val="bullet"/>
      <w:lvlText w:val=""/>
      <w:lvlJc w:val="left"/>
      <w:pPr>
        <w:ind w:left="786"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D345EA"/>
    <w:multiLevelType w:val="hybridMultilevel"/>
    <w:tmpl w:val="DCA8D81E"/>
    <w:lvl w:ilvl="0" w:tplc="EF24DD28">
      <w:start w:val="1"/>
      <w:numFmt w:val="bullet"/>
      <w:lvlText w:val=""/>
      <w:lvlJc w:val="left"/>
      <w:pPr>
        <w:ind w:left="720" w:hanging="360"/>
      </w:pPr>
      <w:rPr>
        <w:rFonts w:ascii="Symbol" w:hAnsi="Symbol" w:hint="default"/>
        <w:sz w:val="22"/>
        <w:szCs w:val="22"/>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4A572AB3"/>
    <w:multiLevelType w:val="hybridMultilevel"/>
    <w:tmpl w:val="95601C50"/>
    <w:lvl w:ilvl="0" w:tplc="EF24DD28">
      <w:start w:val="1"/>
      <w:numFmt w:val="bullet"/>
      <w:lvlText w:val=""/>
      <w:lvlJc w:val="left"/>
      <w:pPr>
        <w:ind w:left="720" w:hanging="360"/>
      </w:pPr>
      <w:rPr>
        <w:rFonts w:ascii="Symbol" w:hAnsi="Symbol" w:hint="default"/>
        <w:sz w:val="22"/>
        <w:szCs w:val="22"/>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nsid w:val="5FCE26E1"/>
    <w:multiLevelType w:val="multilevel"/>
    <w:tmpl w:val="730027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30E305E"/>
    <w:multiLevelType w:val="hybridMultilevel"/>
    <w:tmpl w:val="3E628746"/>
    <w:lvl w:ilvl="0" w:tplc="EF24DD28">
      <w:start w:val="1"/>
      <w:numFmt w:val="bullet"/>
      <w:lvlText w:val=""/>
      <w:lvlJc w:val="left"/>
      <w:pPr>
        <w:ind w:left="54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3276E9E"/>
    <w:multiLevelType w:val="hybridMultilevel"/>
    <w:tmpl w:val="FD3221A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nsid w:val="75A760EB"/>
    <w:multiLevelType w:val="hybridMultilevel"/>
    <w:tmpl w:val="B43CFFBA"/>
    <w:lvl w:ilvl="0" w:tplc="04080001">
      <w:start w:val="1"/>
      <w:numFmt w:val="bullet"/>
      <w:lvlText w:val=""/>
      <w:lvlJc w:val="left"/>
      <w:pPr>
        <w:ind w:left="502"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9"/>
  </w:num>
  <w:num w:numId="4">
    <w:abstractNumId w:val="3"/>
  </w:num>
  <w:num w:numId="5">
    <w:abstractNumId w:val="1"/>
  </w:num>
  <w:num w:numId="6">
    <w:abstractNumId w:val="6"/>
  </w:num>
  <w:num w:numId="7">
    <w:abstractNumId w:val="7"/>
  </w:num>
  <w:num w:numId="8">
    <w:abstractNumId w:val="10"/>
  </w:num>
  <w:num w:numId="9">
    <w:abstractNumId w:val="2"/>
  </w:num>
  <w:num w:numId="10">
    <w:abstractNumId w:val="8"/>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04C4"/>
    <w:rsid w:val="00015583"/>
    <w:rsid w:val="000168F9"/>
    <w:rsid w:val="000461E3"/>
    <w:rsid w:val="00047784"/>
    <w:rsid w:val="00055E3D"/>
    <w:rsid w:val="00063BFD"/>
    <w:rsid w:val="000A09E5"/>
    <w:rsid w:val="000D0CFC"/>
    <w:rsid w:val="000E06AB"/>
    <w:rsid w:val="000E2D86"/>
    <w:rsid w:val="000F1E85"/>
    <w:rsid w:val="000F26BD"/>
    <w:rsid w:val="001051D6"/>
    <w:rsid w:val="00111BED"/>
    <w:rsid w:val="00112E35"/>
    <w:rsid w:val="001244AD"/>
    <w:rsid w:val="001655A5"/>
    <w:rsid w:val="00166678"/>
    <w:rsid w:val="001720E9"/>
    <w:rsid w:val="00191033"/>
    <w:rsid w:val="001944CE"/>
    <w:rsid w:val="001979C7"/>
    <w:rsid w:val="001A4A0A"/>
    <w:rsid w:val="001B18C7"/>
    <w:rsid w:val="001C4B95"/>
    <w:rsid w:val="001C6F02"/>
    <w:rsid w:val="001D7653"/>
    <w:rsid w:val="001E4E5B"/>
    <w:rsid w:val="001F74F8"/>
    <w:rsid w:val="002272AA"/>
    <w:rsid w:val="0028003F"/>
    <w:rsid w:val="002974A2"/>
    <w:rsid w:val="00297A7D"/>
    <w:rsid w:val="002B451A"/>
    <w:rsid w:val="002C39D9"/>
    <w:rsid w:val="002D0C4E"/>
    <w:rsid w:val="00342723"/>
    <w:rsid w:val="003517BC"/>
    <w:rsid w:val="00371831"/>
    <w:rsid w:val="00385CDA"/>
    <w:rsid w:val="003879F0"/>
    <w:rsid w:val="00392F0B"/>
    <w:rsid w:val="003A78EB"/>
    <w:rsid w:val="003C55FC"/>
    <w:rsid w:val="003F2791"/>
    <w:rsid w:val="004262A4"/>
    <w:rsid w:val="00442238"/>
    <w:rsid w:val="00471697"/>
    <w:rsid w:val="0048116F"/>
    <w:rsid w:val="004959D2"/>
    <w:rsid w:val="004A255D"/>
    <w:rsid w:val="004B0706"/>
    <w:rsid w:val="004B12D4"/>
    <w:rsid w:val="004F39A9"/>
    <w:rsid w:val="00510A11"/>
    <w:rsid w:val="0051651D"/>
    <w:rsid w:val="00525787"/>
    <w:rsid w:val="00542E57"/>
    <w:rsid w:val="0054465F"/>
    <w:rsid w:val="0056028C"/>
    <w:rsid w:val="00581DF0"/>
    <w:rsid w:val="00587A56"/>
    <w:rsid w:val="005E45E1"/>
    <w:rsid w:val="005F7E8B"/>
    <w:rsid w:val="00643079"/>
    <w:rsid w:val="00653DDC"/>
    <w:rsid w:val="00665B43"/>
    <w:rsid w:val="00673815"/>
    <w:rsid w:val="00674DCD"/>
    <w:rsid w:val="00686662"/>
    <w:rsid w:val="006B05B7"/>
    <w:rsid w:val="006B73B4"/>
    <w:rsid w:val="006D3150"/>
    <w:rsid w:val="006D6313"/>
    <w:rsid w:val="006F5141"/>
    <w:rsid w:val="0071185B"/>
    <w:rsid w:val="007146AB"/>
    <w:rsid w:val="007210A8"/>
    <w:rsid w:val="007359F3"/>
    <w:rsid w:val="00754E09"/>
    <w:rsid w:val="007555B5"/>
    <w:rsid w:val="007628FC"/>
    <w:rsid w:val="00767465"/>
    <w:rsid w:val="007A510A"/>
    <w:rsid w:val="007C7CE6"/>
    <w:rsid w:val="007F1DBC"/>
    <w:rsid w:val="007F7626"/>
    <w:rsid w:val="00813C7F"/>
    <w:rsid w:val="0083257D"/>
    <w:rsid w:val="00833F5A"/>
    <w:rsid w:val="0089268C"/>
    <w:rsid w:val="00893FFA"/>
    <w:rsid w:val="008C440D"/>
    <w:rsid w:val="008E3F9F"/>
    <w:rsid w:val="008E7F33"/>
    <w:rsid w:val="009138D5"/>
    <w:rsid w:val="00922585"/>
    <w:rsid w:val="00927973"/>
    <w:rsid w:val="00930E97"/>
    <w:rsid w:val="00945520"/>
    <w:rsid w:val="00953238"/>
    <w:rsid w:val="00965B82"/>
    <w:rsid w:val="00967512"/>
    <w:rsid w:val="00993434"/>
    <w:rsid w:val="00995E18"/>
    <w:rsid w:val="009B4BD0"/>
    <w:rsid w:val="009E332C"/>
    <w:rsid w:val="00A01D8B"/>
    <w:rsid w:val="00A87852"/>
    <w:rsid w:val="00AA312B"/>
    <w:rsid w:val="00AB081E"/>
    <w:rsid w:val="00AB09CA"/>
    <w:rsid w:val="00AB71F5"/>
    <w:rsid w:val="00AC681F"/>
    <w:rsid w:val="00AC6B50"/>
    <w:rsid w:val="00AD126D"/>
    <w:rsid w:val="00AD35AA"/>
    <w:rsid w:val="00B05322"/>
    <w:rsid w:val="00B103D5"/>
    <w:rsid w:val="00B1472A"/>
    <w:rsid w:val="00B17C61"/>
    <w:rsid w:val="00B204C4"/>
    <w:rsid w:val="00B214BC"/>
    <w:rsid w:val="00B370E4"/>
    <w:rsid w:val="00B4243B"/>
    <w:rsid w:val="00B841FE"/>
    <w:rsid w:val="00BC4980"/>
    <w:rsid w:val="00BD193A"/>
    <w:rsid w:val="00BF4BF0"/>
    <w:rsid w:val="00C07982"/>
    <w:rsid w:val="00C1257B"/>
    <w:rsid w:val="00C25DD9"/>
    <w:rsid w:val="00C62523"/>
    <w:rsid w:val="00C65DF9"/>
    <w:rsid w:val="00C878EB"/>
    <w:rsid w:val="00CA51AE"/>
    <w:rsid w:val="00CB7E75"/>
    <w:rsid w:val="00CC2D8A"/>
    <w:rsid w:val="00CF0091"/>
    <w:rsid w:val="00D1440B"/>
    <w:rsid w:val="00D146AC"/>
    <w:rsid w:val="00D27272"/>
    <w:rsid w:val="00D51715"/>
    <w:rsid w:val="00D5456B"/>
    <w:rsid w:val="00D55F64"/>
    <w:rsid w:val="00D65D71"/>
    <w:rsid w:val="00D83F58"/>
    <w:rsid w:val="00D85EC5"/>
    <w:rsid w:val="00D935F6"/>
    <w:rsid w:val="00DD4224"/>
    <w:rsid w:val="00DF085B"/>
    <w:rsid w:val="00E11650"/>
    <w:rsid w:val="00E36C90"/>
    <w:rsid w:val="00E72A86"/>
    <w:rsid w:val="00E8475A"/>
    <w:rsid w:val="00E85829"/>
    <w:rsid w:val="00EC3439"/>
    <w:rsid w:val="00EE0AA0"/>
    <w:rsid w:val="00EE4D70"/>
    <w:rsid w:val="00F112C3"/>
    <w:rsid w:val="00F660B4"/>
    <w:rsid w:val="00F74E2D"/>
    <w:rsid w:val="00F829A4"/>
    <w:rsid w:val="00F92F76"/>
    <w:rsid w:val="00FB5FAA"/>
    <w:rsid w:val="00FC4959"/>
    <w:rsid w:val="00FF11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f3737,#cf0a2c"/>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BalloonText">
    <w:name w:val="Balloon Text"/>
    <w:basedOn w:val="Normal"/>
    <w:link w:val="BalloonTextChar"/>
    <w:uiPriority w:val="99"/>
    <w:semiHidden/>
    <w:unhideWhenUsed/>
    <w:rsid w:val="00FB5FAA"/>
    <w:rPr>
      <w:rFonts w:ascii="Tahoma" w:hAnsi="Tahoma" w:cs="Tahoma"/>
      <w:sz w:val="16"/>
      <w:szCs w:val="16"/>
    </w:rPr>
  </w:style>
  <w:style w:type="character" w:customStyle="1" w:styleId="BalloonTextChar">
    <w:name w:val="Balloon Text Char"/>
    <w:basedOn w:val="DefaultParagraphFont"/>
    <w:link w:val="BalloonText"/>
    <w:uiPriority w:val="99"/>
    <w:semiHidden/>
    <w:rsid w:val="00FB5FAA"/>
    <w:rPr>
      <w:rFonts w:ascii="Tahoma" w:hAnsi="Tahoma" w:cs="Tahoma"/>
      <w:sz w:val="16"/>
      <w:szCs w:val="16"/>
    </w:rPr>
  </w:style>
  <w:style w:type="character" w:styleId="Hyperlink">
    <w:name w:val="Hyperlink"/>
    <w:basedOn w:val="DefaultParagraphFont"/>
    <w:uiPriority w:val="99"/>
    <w:unhideWhenUsed/>
    <w:rsid w:val="00015583"/>
    <w:rPr>
      <w:color w:val="0000FF" w:themeColor="hyperlink"/>
      <w:u w:val="single"/>
    </w:rPr>
  </w:style>
  <w:style w:type="paragraph" w:styleId="Header">
    <w:name w:val="header"/>
    <w:basedOn w:val="Normal"/>
    <w:link w:val="HeaderChar"/>
    <w:uiPriority w:val="99"/>
    <w:unhideWhenUsed/>
    <w:rsid w:val="001944CE"/>
    <w:pPr>
      <w:tabs>
        <w:tab w:val="center" w:pos="4153"/>
        <w:tab w:val="right" w:pos="8306"/>
      </w:tabs>
    </w:pPr>
  </w:style>
  <w:style w:type="character" w:customStyle="1" w:styleId="HeaderChar">
    <w:name w:val="Header Char"/>
    <w:basedOn w:val="DefaultParagraphFont"/>
    <w:link w:val="Header"/>
    <w:uiPriority w:val="99"/>
    <w:rsid w:val="001944CE"/>
  </w:style>
  <w:style w:type="paragraph" w:styleId="Footer">
    <w:name w:val="footer"/>
    <w:basedOn w:val="Normal"/>
    <w:link w:val="FooterChar"/>
    <w:uiPriority w:val="99"/>
    <w:unhideWhenUsed/>
    <w:rsid w:val="001944CE"/>
    <w:pPr>
      <w:tabs>
        <w:tab w:val="center" w:pos="4153"/>
        <w:tab w:val="right" w:pos="8306"/>
      </w:tabs>
    </w:pPr>
  </w:style>
  <w:style w:type="character" w:customStyle="1" w:styleId="FooterChar">
    <w:name w:val="Footer Char"/>
    <w:basedOn w:val="DefaultParagraphFont"/>
    <w:link w:val="Footer"/>
    <w:uiPriority w:val="99"/>
    <w:rsid w:val="001944CE"/>
  </w:style>
  <w:style w:type="paragraph" w:styleId="ListParagraph">
    <w:name w:val="List Paragraph"/>
    <w:basedOn w:val="Normal"/>
    <w:uiPriority w:val="34"/>
    <w:qFormat/>
    <w:rsid w:val="00E11650"/>
    <w:pPr>
      <w:ind w:left="720"/>
      <w:contextualSpacing/>
    </w:pPr>
  </w:style>
  <w:style w:type="character" w:customStyle="1" w:styleId="ECVContactDetails">
    <w:name w:val="_ECV_ContactDetails"/>
    <w:rsid w:val="00953238"/>
    <w:rPr>
      <w:rFonts w:ascii="Arial" w:hAnsi="Arial"/>
      <w:color w:val="3F3A38"/>
      <w:sz w:val="18"/>
      <w:szCs w:val="18"/>
      <w:shd w:val="clear" w:color="auto" w:fill="auto"/>
    </w:rPr>
  </w:style>
  <w:style w:type="character" w:customStyle="1" w:styleId="ECVHeadingBusinessSector">
    <w:name w:val="_ECV_HeadingBusinessSector"/>
    <w:rsid w:val="00953238"/>
    <w:rPr>
      <w:rFonts w:ascii="Arial" w:hAnsi="Arial"/>
      <w:color w:val="1593CB"/>
      <w:spacing w:val="-6"/>
      <w:sz w:val="18"/>
      <w:szCs w:val="18"/>
      <w:shd w:val="clear" w:color="auto" w:fill="auto"/>
    </w:rPr>
  </w:style>
  <w:style w:type="paragraph" w:customStyle="1" w:styleId="ECVBusinessSectorRow">
    <w:name w:val="_ECV_BusinessSectorRow"/>
    <w:basedOn w:val="Normal"/>
    <w:rsid w:val="00953238"/>
    <w:pPr>
      <w:widowControl w:val="0"/>
      <w:suppressAutoHyphens/>
    </w:pPr>
    <w:rPr>
      <w:rFonts w:ascii="Arial" w:eastAsia="SimSun" w:hAnsi="Arial" w:cs="Mangal"/>
      <w:color w:val="3F3A38"/>
      <w:spacing w:val="-6"/>
      <w:kern w:val="1"/>
      <w:sz w:val="16"/>
      <w:szCs w:val="24"/>
      <w:lang w:val="en-GB" w:eastAsia="zh-CN" w:bidi="hi-IN"/>
    </w:rPr>
  </w:style>
  <w:style w:type="paragraph" w:styleId="Caption">
    <w:name w:val="caption"/>
    <w:basedOn w:val="Normal"/>
    <w:next w:val="Normal"/>
    <w:uiPriority w:val="35"/>
    <w:unhideWhenUsed/>
    <w:qFormat/>
    <w:rsid w:val="00B4243B"/>
    <w:pPr>
      <w:spacing w:after="200"/>
    </w:pPr>
    <w:rPr>
      <w:b/>
      <w:bCs/>
      <w:color w:val="4F81BD" w:themeColor="accent1"/>
      <w:sz w:val="18"/>
      <w:szCs w:val="18"/>
    </w:rPr>
  </w:style>
  <w:style w:type="table" w:styleId="TableGrid">
    <w:name w:val="Table Grid"/>
    <w:basedOn w:val="TableNormal"/>
    <w:uiPriority w:val="59"/>
    <w:rsid w:val="002974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2974A2"/>
    <w:pPr>
      <w:tabs>
        <w:tab w:val="left" w:pos="3326"/>
      </w:tabs>
      <w:spacing w:after="120" w:line="260" w:lineRule="atLeast"/>
      <w:jc w:val="both"/>
    </w:pPr>
    <w:rPr>
      <w:rFonts w:ascii="Century Gothic" w:eastAsia="Times" w:hAnsi="Century Gothic" w:cs="Arial"/>
      <w:sz w:val="17"/>
    </w:rPr>
  </w:style>
  <w:style w:type="character" w:customStyle="1" w:styleId="BodyTextChar">
    <w:name w:val="Body Text Char"/>
    <w:basedOn w:val="DefaultParagraphFont"/>
    <w:link w:val="BodyText"/>
    <w:rsid w:val="002974A2"/>
    <w:rPr>
      <w:rFonts w:ascii="Century Gothic" w:eastAsia="Times" w:hAnsi="Century Gothic" w:cs="Arial"/>
      <w:sz w:val="17"/>
    </w:rPr>
  </w:style>
  <w:style w:type="table" w:styleId="LightShading-Accent2">
    <w:name w:val="Light Shading Accent 2"/>
    <w:basedOn w:val="TableNormal"/>
    <w:uiPriority w:val="60"/>
    <w:rsid w:val="002974A2"/>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2">
    <w:name w:val="Light List Accent 2"/>
    <w:basedOn w:val="TableNormal"/>
    <w:uiPriority w:val="61"/>
    <w:rsid w:val="002974A2"/>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2-Accent2">
    <w:name w:val="Medium Shading 2 Accent 2"/>
    <w:basedOn w:val="TableNormal"/>
    <w:uiPriority w:val="64"/>
    <w:rsid w:val="002974A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2">
    <w:name w:val="Medium Grid 3 Accent 2"/>
    <w:basedOn w:val="TableNormal"/>
    <w:uiPriority w:val="69"/>
    <w:rsid w:val="002974A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2-Accent2">
    <w:name w:val="Medium Grid 2 Accent 2"/>
    <w:basedOn w:val="TableNormal"/>
    <w:uiPriority w:val="68"/>
    <w:rsid w:val="002974A2"/>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BalloonText">
    <w:name w:val="Balloon Text"/>
    <w:basedOn w:val="Normal"/>
    <w:link w:val="BalloonTextChar"/>
    <w:uiPriority w:val="99"/>
    <w:semiHidden/>
    <w:unhideWhenUsed/>
    <w:rsid w:val="00FB5FAA"/>
    <w:rPr>
      <w:rFonts w:ascii="Tahoma" w:hAnsi="Tahoma" w:cs="Tahoma"/>
      <w:sz w:val="16"/>
      <w:szCs w:val="16"/>
    </w:rPr>
  </w:style>
  <w:style w:type="character" w:customStyle="1" w:styleId="BalloonTextChar">
    <w:name w:val="Balloon Text Char"/>
    <w:basedOn w:val="DefaultParagraphFont"/>
    <w:link w:val="BalloonText"/>
    <w:uiPriority w:val="99"/>
    <w:semiHidden/>
    <w:rsid w:val="00FB5FAA"/>
    <w:rPr>
      <w:rFonts w:ascii="Tahoma" w:hAnsi="Tahoma" w:cs="Tahoma"/>
      <w:sz w:val="16"/>
      <w:szCs w:val="16"/>
    </w:rPr>
  </w:style>
  <w:style w:type="character" w:styleId="Hyperlink">
    <w:name w:val="Hyperlink"/>
    <w:basedOn w:val="DefaultParagraphFont"/>
    <w:uiPriority w:val="99"/>
    <w:unhideWhenUsed/>
    <w:rsid w:val="00015583"/>
    <w:rPr>
      <w:color w:val="0000FF" w:themeColor="hyperlink"/>
      <w:u w:val="single"/>
    </w:rPr>
  </w:style>
  <w:style w:type="paragraph" w:styleId="Header">
    <w:name w:val="header"/>
    <w:basedOn w:val="Normal"/>
    <w:link w:val="HeaderChar"/>
    <w:uiPriority w:val="99"/>
    <w:unhideWhenUsed/>
    <w:rsid w:val="001944CE"/>
    <w:pPr>
      <w:tabs>
        <w:tab w:val="center" w:pos="4153"/>
        <w:tab w:val="right" w:pos="8306"/>
      </w:tabs>
    </w:pPr>
  </w:style>
  <w:style w:type="character" w:customStyle="1" w:styleId="HeaderChar">
    <w:name w:val="Header Char"/>
    <w:basedOn w:val="DefaultParagraphFont"/>
    <w:link w:val="Header"/>
    <w:uiPriority w:val="99"/>
    <w:rsid w:val="001944CE"/>
  </w:style>
  <w:style w:type="paragraph" w:styleId="Footer">
    <w:name w:val="footer"/>
    <w:basedOn w:val="Normal"/>
    <w:link w:val="FooterChar"/>
    <w:uiPriority w:val="99"/>
    <w:unhideWhenUsed/>
    <w:rsid w:val="001944CE"/>
    <w:pPr>
      <w:tabs>
        <w:tab w:val="center" w:pos="4153"/>
        <w:tab w:val="right" w:pos="8306"/>
      </w:tabs>
    </w:pPr>
  </w:style>
  <w:style w:type="character" w:customStyle="1" w:styleId="FooterChar">
    <w:name w:val="Footer Char"/>
    <w:basedOn w:val="DefaultParagraphFont"/>
    <w:link w:val="Footer"/>
    <w:uiPriority w:val="99"/>
    <w:rsid w:val="001944CE"/>
  </w:style>
  <w:style w:type="paragraph" w:styleId="ListParagraph">
    <w:name w:val="List Paragraph"/>
    <w:basedOn w:val="Normal"/>
    <w:uiPriority w:val="34"/>
    <w:qFormat/>
    <w:rsid w:val="00E11650"/>
    <w:pPr>
      <w:ind w:left="720"/>
      <w:contextualSpacing/>
    </w:pPr>
  </w:style>
  <w:style w:type="character" w:customStyle="1" w:styleId="ECVContactDetails">
    <w:name w:val="_ECV_ContactDetails"/>
    <w:rsid w:val="00953238"/>
    <w:rPr>
      <w:rFonts w:ascii="Arial" w:hAnsi="Arial"/>
      <w:color w:val="3F3A38"/>
      <w:sz w:val="18"/>
      <w:szCs w:val="18"/>
      <w:shd w:val="clear" w:color="auto" w:fill="auto"/>
    </w:rPr>
  </w:style>
  <w:style w:type="character" w:customStyle="1" w:styleId="ECVHeadingBusinessSector">
    <w:name w:val="_ECV_HeadingBusinessSector"/>
    <w:rsid w:val="00953238"/>
    <w:rPr>
      <w:rFonts w:ascii="Arial" w:hAnsi="Arial"/>
      <w:color w:val="1593CB"/>
      <w:spacing w:val="-6"/>
      <w:sz w:val="18"/>
      <w:szCs w:val="18"/>
      <w:shd w:val="clear" w:color="auto" w:fill="auto"/>
    </w:rPr>
  </w:style>
  <w:style w:type="paragraph" w:customStyle="1" w:styleId="ECVBusinessSectorRow">
    <w:name w:val="_ECV_BusinessSectorRow"/>
    <w:basedOn w:val="Normal"/>
    <w:rsid w:val="00953238"/>
    <w:pPr>
      <w:widowControl w:val="0"/>
      <w:suppressAutoHyphens/>
    </w:pPr>
    <w:rPr>
      <w:rFonts w:ascii="Arial" w:eastAsia="SimSun" w:hAnsi="Arial" w:cs="Mangal"/>
      <w:color w:val="3F3A38"/>
      <w:spacing w:val="-6"/>
      <w:kern w:val="1"/>
      <w:sz w:val="16"/>
      <w:szCs w:val="24"/>
      <w:lang w:val="en-GB" w:eastAsia="zh-CN" w:bidi="hi-IN"/>
    </w:rPr>
  </w:style>
  <w:style w:type="paragraph" w:styleId="Caption">
    <w:name w:val="caption"/>
    <w:basedOn w:val="Normal"/>
    <w:next w:val="Normal"/>
    <w:uiPriority w:val="35"/>
    <w:unhideWhenUsed/>
    <w:qFormat/>
    <w:rsid w:val="00B4243B"/>
    <w:pPr>
      <w:spacing w:after="200"/>
    </w:pPr>
    <w:rPr>
      <w:b/>
      <w:bCs/>
      <w:color w:val="4F81BD" w:themeColor="accent1"/>
      <w:sz w:val="18"/>
      <w:szCs w:val="18"/>
    </w:rPr>
  </w:style>
  <w:style w:type="table" w:styleId="TableGrid">
    <w:name w:val="Table Grid"/>
    <w:basedOn w:val="TableNormal"/>
    <w:uiPriority w:val="59"/>
    <w:rsid w:val="002974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2974A2"/>
    <w:pPr>
      <w:tabs>
        <w:tab w:val="left" w:pos="3326"/>
      </w:tabs>
      <w:spacing w:after="120" w:line="260" w:lineRule="atLeast"/>
      <w:jc w:val="both"/>
    </w:pPr>
    <w:rPr>
      <w:rFonts w:ascii="Century Gothic" w:eastAsia="Times" w:hAnsi="Century Gothic" w:cs="Arial"/>
      <w:sz w:val="17"/>
    </w:rPr>
  </w:style>
  <w:style w:type="character" w:customStyle="1" w:styleId="BodyTextChar">
    <w:name w:val="Body Text Char"/>
    <w:basedOn w:val="DefaultParagraphFont"/>
    <w:link w:val="BodyText"/>
    <w:rsid w:val="002974A2"/>
    <w:rPr>
      <w:rFonts w:ascii="Century Gothic" w:eastAsia="Times" w:hAnsi="Century Gothic" w:cs="Arial"/>
      <w:sz w:val="17"/>
    </w:rPr>
  </w:style>
  <w:style w:type="table" w:styleId="LightShading-Accent2">
    <w:name w:val="Light Shading Accent 2"/>
    <w:basedOn w:val="TableNormal"/>
    <w:uiPriority w:val="60"/>
    <w:rsid w:val="002974A2"/>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2">
    <w:name w:val="Light List Accent 2"/>
    <w:basedOn w:val="TableNormal"/>
    <w:uiPriority w:val="61"/>
    <w:rsid w:val="002974A2"/>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2-Accent2">
    <w:name w:val="Medium Shading 2 Accent 2"/>
    <w:basedOn w:val="TableNormal"/>
    <w:uiPriority w:val="64"/>
    <w:rsid w:val="002974A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2">
    <w:name w:val="Medium Grid 3 Accent 2"/>
    <w:basedOn w:val="TableNormal"/>
    <w:uiPriority w:val="69"/>
    <w:rsid w:val="002974A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2-Accent2">
    <w:name w:val="Medium Grid 2 Accent 2"/>
    <w:basedOn w:val="TableNormal"/>
    <w:uiPriority w:val="68"/>
    <w:rsid w:val="002974A2"/>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023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10" Type="http://schemas.openxmlformats.org/officeDocument/2006/relationships/image" Target="media/image2.jpeg"/><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8C9E14C-6A1E-42C1-B044-0B058721A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7</Pages>
  <Words>180</Words>
  <Characters>976</Characters>
  <Application>Microsoft Office Word</Application>
  <DocSecurity>0</DocSecurity>
  <Lines>8</Lines>
  <Paragraphs>2</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Microsoft</Company>
  <LinksUpToDate>false</LinksUpToDate>
  <CharactersWithSpaces>1154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Temp 01</dc:creator>
  <cp:lastModifiedBy>Temp 01</cp:lastModifiedBy>
  <cp:revision>10</cp:revision>
  <cp:lastPrinted>2015-05-19T14:08:00Z</cp:lastPrinted>
  <dcterms:created xsi:type="dcterms:W3CDTF">2015-05-29T06:39:00Z</dcterms:created>
  <dcterms:modified xsi:type="dcterms:W3CDTF">2015-09-17T06:42:00Z</dcterms:modified>
</cp:coreProperties>
</file>