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:rsidR="00E67BC1" w:rsidRDefault="007734B1">
      <w:pPr>
        <w:spacing w:before="77"/>
        <w:ind w:left="309" w:right="-53"/>
        <w:rPr>
          <w:rFonts w:ascii="Arial" w:eastAsia="Arial" w:hAnsi="Arial" w:cs="Arial"/>
          <w:sz w:val="22"/>
          <w:szCs w:val="22"/>
        </w:rPr>
      </w:pPr>
      <w:r>
        <w:pict>
          <v:group id="_x0000_s1026" style="position:absolute;left:0;text-align:left;margin-left:-2.8pt;margin-top:-7pt;width:602.5pt;height:850.85pt;z-index:-251658240;mso-position-horizontal-relative:page;mso-position-vertical-relative:page" coordorigin=",3" coordsize="11921,16838">
            <v:shape id="_x0000_s1034" style="position:absolute;top:233;width:11921;height:16607" coordorigin=",233" coordsize="11921,16607" path="m0,16841l11921,16841,11921,233,,233,,16841xe" fillcolor="#f60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-50;top:3;width:12022;height:17098" filled="t" fillcolor="#f60">
              <v:imagedata r:id="rId7" o:title=""/>
            </v:shape>
            <v:shape id="_x0000_s1032" style="position:absolute;left:8533;top:781;width:3388;height:472" coordorigin="8533,781" coordsize="3388,472" path="m11921,781l8533,781,8533,1253,11921,1253,11921,781xe" fillcolor="#f60" stroked="f">
              <v:path arrowok="t"/>
            </v:shape>
            <v:shape id="_x0000_s1031" type="#_x0000_t75" style="position:absolute;left:602;top:11866;width:10649;height:4793" filled="t" fillcolor="#f60">
              <v:imagedata r:id="rId8" o:title=""/>
            </v:shape>
            <v:shape id="_x0000_s1030" type="#_x0000_t75" style="position:absolute;left:10682;top:15789;width:495;height:1080" filled="t" fillcolor="#f60">
              <v:imagedata r:id="rId9" o:title=""/>
            </v:shape>
            <v:shape id="_x0000_s1029" style="position:absolute;left:10682;top:15789;width:485;height:1052" coordorigin="10682,15789" coordsize="485,1052" path="m10682,16841l11167,16841,11167,15789,10682,15789,10682,16841xe" fillcolor="#f60" stroked="f">
              <v:path arrowok="t"/>
            </v:shape>
            <v:shape id="_x0000_s1028" type="#_x0000_t75" style="position:absolute;left:6760;top:3054;width:4457;height:3159" filled="t" fillcolor="#f60">
              <v:imagedata r:id="rId10" o:title=""/>
            </v:shape>
            <v:shape id="_x0000_s1027" type="#_x0000_t75" style="position:absolute;left:6947;top:8303;width:4034;height:2703" filled="t" fillcolor="#f60">
              <v:imagedata r:id="rId11" o:title=""/>
            </v:shape>
            <w10:wrap anchorx="page" anchory="page"/>
          </v:group>
        </w:pict>
      </w:r>
      <w:r w:rsidR="00175B73"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4A30E365" wp14:editId="50908690">
                <wp:simplePos x="0" y="0"/>
                <wp:positionH relativeFrom="page">
                  <wp:posOffset>-67945</wp:posOffset>
                </wp:positionH>
                <wp:positionV relativeFrom="page">
                  <wp:posOffset>10727055</wp:posOffset>
                </wp:positionV>
                <wp:extent cx="7658100" cy="10807700"/>
                <wp:effectExtent l="0" t="0" r="12700" b="12700"/>
                <wp:wrapThrough wrapText="bothSides">
                  <wp:wrapPolygon edited="0">
                    <wp:start x="0" y="0"/>
                    <wp:lineTo x="0" y="21575"/>
                    <wp:lineTo x="21564" y="21575"/>
                    <wp:lineTo x="21564" y="0"/>
                    <wp:lineTo x="0" y="0"/>
                  </wp:wrapPolygon>
                </wp:wrapThrough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8100" cy="10807700"/>
                          <a:chOff x="-10" y="-208"/>
                          <a:chExt cx="11921" cy="16841"/>
                        </a:xfrm>
                      </wpg:grpSpPr>
                      <wps:wsp>
                        <wps:cNvPr id="2" name="Freeform 14"/>
                        <wps:cNvSpPr>
                          <a:spLocks/>
                        </wps:cNvSpPr>
                        <wps:spPr bwMode="auto">
                          <a:xfrm>
                            <a:off x="-10" y="-208"/>
                            <a:ext cx="11921" cy="16841"/>
                          </a:xfrm>
                          <a:custGeom>
                            <a:avLst/>
                            <a:gdLst>
                              <a:gd name="T0" fmla="*/ 0 w 11921"/>
                              <a:gd name="T1" fmla="*/ 16841 h 16841"/>
                              <a:gd name="T2" fmla="*/ 11921 w 11921"/>
                              <a:gd name="T3" fmla="*/ 16841 h 16841"/>
                              <a:gd name="T4" fmla="*/ 11921 w 11921"/>
                              <a:gd name="T5" fmla="*/ 0 h 16841"/>
                              <a:gd name="T6" fmla="*/ 0 w 11921"/>
                              <a:gd name="T7" fmla="*/ 0 h 16841"/>
                              <a:gd name="T8" fmla="*/ 0 w 11921"/>
                              <a:gd name="T9" fmla="*/ 16841 h 168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21" h="16841">
                                <a:moveTo>
                                  <a:pt x="0" y="16841"/>
                                </a:moveTo>
                                <a:lnTo>
                                  <a:pt x="11921" y="16841"/>
                                </a:lnTo>
                                <a:lnTo>
                                  <a:pt x="11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B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" o:spid="_x0000_s1026" style="position:absolute;margin-left:-5.3pt;margin-top:844.65pt;width:603pt;height:851pt;z-index:-251656192;mso-position-horizontal-relative:page;mso-position-vertical-relative:page" coordorigin="-10,-208" coordsize="11921,168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">
                <v:shape id="Freeform 14" o:spid="_x0000_s1027" style="position:absolute;left:-10;top:-208;width:11921;height:16841;visibility:visible;mso-wrap-style:square;v-text-anchor:top" coordsize="11921,1684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P0wGwQAA&#10;ANoAAAAPAAAAZHJzL2Rvd25yZXYueG1sRI/NqsIwFIT3gu8QjnA3oqkV/6pR5IJwt1URl4fm2Bab&#10;k9JErT79jSC4HGbmG2a1aU0l7tS40rKC0TACQZxZXXKu4HjYDeYgnEfWWFkmBU9ysFl3OytMtH1w&#10;Sve9z0WAsEtQQeF9nUjpsoIMuqGtiYN3sY1BH2STS93gI8BNJeMomkqDJYeFAmv6LSi77m9GwWn8&#10;mr4oXXB8nKVbN5n1+4fzTamfXrtdgvDU+m/40/7TCmJ4Xwk3QK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j9MBsEAAADaAAAADwAAAAAAAAAAAAAAAACXAgAAZHJzL2Rvd25y&#10;ZXYueG1sUEsFBgAAAAAEAAQA9QAAAIUDAAAAAA==&#10;" path="m0,16841l11921,16841,11921,,,,,16841xe" fillcolor="#8a8b8d" stroked="f">
                  <v:path arrowok="t" o:connecttype="custom" o:connectlocs="0,16841;11921,16841;11921,0;0,0;0,16841" o:connectangles="0,0,0,0,0"/>
                </v:shape>
                <w10:wrap type="through" anchorx="page" anchory="page"/>
              </v:group>
            </w:pict>
          </mc:Fallback>
        </mc:AlternateContent>
      </w:r>
      <w:hyperlink r:id="rId12">
        <w:r w:rsidR="00175B73">
          <w:rPr>
            <w:rFonts w:ascii="Arial" w:eastAsia="Arial" w:hAnsi="Arial" w:cs="Arial"/>
            <w:color w:val="FDFFFD"/>
            <w:spacing w:val="1"/>
            <w:sz w:val="22"/>
            <w:szCs w:val="22"/>
          </w:rPr>
          <w:t>w</w:t>
        </w:r>
        <w:r w:rsidR="00175B73">
          <w:rPr>
            <w:rFonts w:ascii="Arial" w:eastAsia="Arial" w:hAnsi="Arial" w:cs="Arial"/>
            <w:color w:val="FDFFFD"/>
            <w:spacing w:val="4"/>
            <w:sz w:val="22"/>
            <w:szCs w:val="22"/>
          </w:rPr>
          <w:t>w</w:t>
        </w:r>
        <w:r w:rsidR="00175B73">
          <w:rPr>
            <w:rFonts w:ascii="Arial" w:eastAsia="Arial" w:hAnsi="Arial" w:cs="Arial"/>
            <w:color w:val="FDFFFD"/>
            <w:spacing w:val="-13"/>
            <w:sz w:val="22"/>
            <w:szCs w:val="22"/>
          </w:rPr>
          <w:t>w</w:t>
        </w:r>
        <w:r w:rsidR="00175B73">
          <w:rPr>
            <w:rFonts w:ascii="Arial" w:eastAsia="Arial" w:hAnsi="Arial" w:cs="Arial"/>
            <w:color w:val="FDFFFD"/>
            <w:spacing w:val="2"/>
            <w:sz w:val="22"/>
            <w:szCs w:val="22"/>
          </w:rPr>
          <w:t>.a</w:t>
        </w:r>
        <w:r w:rsidR="00175B73">
          <w:rPr>
            <w:rFonts w:ascii="Arial" w:eastAsia="Arial" w:hAnsi="Arial" w:cs="Arial"/>
            <w:color w:val="FDFFFD"/>
            <w:sz w:val="22"/>
            <w:szCs w:val="22"/>
          </w:rPr>
          <w:t>k</w:t>
        </w:r>
        <w:r w:rsidR="00175B73">
          <w:rPr>
            <w:rFonts w:ascii="Arial" w:eastAsia="Arial" w:hAnsi="Arial" w:cs="Arial"/>
            <w:color w:val="FDFFFD"/>
            <w:spacing w:val="2"/>
            <w:sz w:val="22"/>
            <w:szCs w:val="22"/>
          </w:rPr>
          <w:t>s</w:t>
        </w:r>
        <w:r w:rsidR="00175B73">
          <w:rPr>
            <w:rFonts w:ascii="Arial" w:eastAsia="Arial" w:hAnsi="Arial" w:cs="Arial"/>
            <w:color w:val="FDFFFD"/>
            <w:sz w:val="22"/>
            <w:szCs w:val="22"/>
          </w:rPr>
          <w:t>m</w:t>
        </w:r>
        <w:r w:rsidR="00175B73">
          <w:rPr>
            <w:rFonts w:ascii="Arial" w:eastAsia="Arial" w:hAnsi="Arial" w:cs="Arial"/>
            <w:color w:val="FDFFFD"/>
            <w:sz w:val="22"/>
            <w:szCs w:val="22"/>
          </w:rPr>
          <w:t>.</w:t>
        </w:r>
        <w:r w:rsidR="00175B73">
          <w:rPr>
            <w:rFonts w:ascii="Arial" w:eastAsia="Arial" w:hAnsi="Arial" w:cs="Arial"/>
            <w:color w:val="FDFFFD"/>
            <w:sz w:val="22"/>
            <w:szCs w:val="22"/>
          </w:rPr>
          <w:t>gr</w:t>
        </w:r>
      </w:hyperlink>
    </w:p>
    <w:p w:rsidR="00E67BC1" w:rsidRDefault="00175B73">
      <w:pPr>
        <w:spacing w:before="2" w:line="100" w:lineRule="exact"/>
        <w:rPr>
          <w:sz w:val="11"/>
          <w:szCs w:val="11"/>
        </w:rPr>
      </w:pPr>
      <w:r>
        <w:br w:type="column"/>
      </w:r>
      <w:r w:rsidR="007734B1">
        <w:rPr>
          <w:noProof/>
        </w:rPr>
        <w:lastRenderedPageBreak/>
        <w:pict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41" type="#_x0000_t202" style="position:absolute;margin-left:414pt;margin-top:-9pt;width:171pt;height:27pt;z-index:251662336;mso-wrap-edited:f" wrapcoords="0 0 21600 0 21600 21600 0 21600 0 0" fillcolor="#f60" stroked="f">
            <v:fill o:detectmouseclick="t"/>
            <v:textbox style="mso-next-textbox:#_x0000_s1041" inset=",7.2pt,,7.2pt">
              <w:txbxContent>
                <w:p w:rsidR="007734B1" w:rsidRPr="007734B1" w:rsidRDefault="007734B1">
                  <w:pPr>
                    <w:rPr>
                      <w:rFonts w:ascii="Century Gothic" w:hAnsi="Century Gothic"/>
                      <w:color w:val="FFFFFF" w:themeColor="background1"/>
                    </w:rPr>
                  </w:pPr>
                  <w:r w:rsidRPr="007734B1">
                    <w:rPr>
                      <w:rFonts w:ascii="Century Gothic" w:hAnsi="Century Gothic"/>
                      <w:color w:val="FFFFFF" w:themeColor="background1"/>
                    </w:rPr>
                    <w:t xml:space="preserve">LASER SCANNING &amp; BIM </w:t>
                  </w:r>
                </w:p>
              </w:txbxContent>
            </v:textbox>
            <w10:wrap type="tight"/>
          </v:shape>
        </w:pict>
      </w:r>
      <w:bookmarkStart w:id="0" w:name="_GoBack"/>
      <w:r w:rsidR="007734B1"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EFC0E31" wp14:editId="46B93AE7">
                <wp:simplePos x="0" y="0"/>
                <wp:positionH relativeFrom="page">
                  <wp:posOffset>-406400</wp:posOffset>
                </wp:positionH>
                <wp:positionV relativeFrom="page">
                  <wp:posOffset>-88900</wp:posOffset>
                </wp:positionV>
                <wp:extent cx="8001000" cy="10858500"/>
                <wp:effectExtent l="0" t="0" r="0" b="1270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00" cy="10858500"/>
                          <a:chOff x="-1450" y="-905"/>
                          <a:chExt cx="11921" cy="16841"/>
                        </a:xfrm>
                      </wpg:grpSpPr>
                      <wps:wsp>
                        <wps:cNvPr id="4" name="Freeform 16"/>
                        <wps:cNvSpPr>
                          <a:spLocks/>
                        </wps:cNvSpPr>
                        <wps:spPr bwMode="auto">
                          <a:xfrm>
                            <a:off x="-1450" y="-905"/>
                            <a:ext cx="11921" cy="16841"/>
                          </a:xfrm>
                          <a:custGeom>
                            <a:avLst/>
                            <a:gdLst>
                              <a:gd name="T0" fmla="*/ 0 w 11921"/>
                              <a:gd name="T1" fmla="*/ 16841 h 16841"/>
                              <a:gd name="T2" fmla="*/ 11921 w 11921"/>
                              <a:gd name="T3" fmla="*/ 16841 h 16841"/>
                              <a:gd name="T4" fmla="*/ 11921 w 11921"/>
                              <a:gd name="T5" fmla="*/ 0 h 16841"/>
                              <a:gd name="T6" fmla="*/ 0 w 11921"/>
                              <a:gd name="T7" fmla="*/ 0 h 16841"/>
                              <a:gd name="T8" fmla="*/ 0 w 11921"/>
                              <a:gd name="T9" fmla="*/ 16841 h 168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1921" h="16841">
                                <a:moveTo>
                                  <a:pt x="0" y="16841"/>
                                </a:moveTo>
                                <a:lnTo>
                                  <a:pt x="11921" y="16841"/>
                                </a:lnTo>
                                <a:lnTo>
                                  <a:pt x="119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8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A8B8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" o:spid="_x0000_s1026" style="position:absolute;margin-left:-31.95pt;margin-top:-6.95pt;width:630pt;height:855pt;z-index:-251655168;mso-position-horizontal-relative:page;mso-position-vertical-relative:page" coordorigin="-1450,-905" coordsize="11921,16841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">
                <v:shape id="Freeform 16" o:spid="_x0000_s1027" style="position:absolute;left:-1450;top:-905;width:11921;height:16841;visibility:visible;mso-wrap-style:square;v-text-anchor:top" coordsize="11921,1684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mnHpwgAA&#10;ANoAAAAPAAAAZHJzL2Rvd25yZXYueG1sRI9Pi8IwFMTvgt8hPGEvsk3Xf3W7RhFB8FqVxeOjeduW&#10;bV5KE7X66Y0geBxm5jfMYtWZWlyodZVlBV9RDII4t7riQsHxsP2cg3AeWWNtmRTcyMFq2e8tMNX2&#10;yhld9r4QAcIuRQWl900qpctLMugi2xAH78+2Bn2QbSF1i9cAN7UcxfFMGqw4LJTY0Kak/H9/Ngp+&#10;x/fZnbJvHh2TbO2myXB4OJ2V+hh06x8Qnjr/Dr/aO61gAs8r4QbI5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KacenCAAAA2gAAAA8AAAAAAAAAAAAAAAAAlwIAAGRycy9kb3du&#10;cmV2LnhtbFBLBQYAAAAABAAEAPUAAACGAwAAAAA=&#10;" path="m0,16841l11921,16841,11921,,,,,16841xe" fillcolor="#8a8b8d" stroked="f">
                  <v:path arrowok="t" o:connecttype="custom" o:connectlocs="0,16841;11921,16841;11921,0;0,0;0,16841" o:connectangles="0,0,0,0,0"/>
                </v:shape>
                <w10:wrap anchorx="page" anchory="page"/>
              </v:group>
            </w:pict>
          </mc:Fallback>
        </mc:AlternateContent>
      </w:r>
      <w:bookmarkEnd w:id="0"/>
      <w:r w:rsidR="007734B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CE71B6" wp14:editId="38ED0312">
                <wp:simplePos x="0" y="0"/>
                <wp:positionH relativeFrom="column">
                  <wp:posOffset>-228600</wp:posOffset>
                </wp:positionH>
                <wp:positionV relativeFrom="paragraph">
                  <wp:posOffset>-114300</wp:posOffset>
                </wp:positionV>
                <wp:extent cx="2057400" cy="342900"/>
                <wp:effectExtent l="0" t="0" r="0" b="1270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734B1" w:rsidRPr="007734B1" w:rsidRDefault="007734B1">
                            <w:pP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</w:rPr>
                              <w:t xml:space="preserve">Surveying Precision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6" type="#_x0000_t202" style="position:absolute;margin-left:-17.95pt;margin-top:-8.95pt;width:162pt;height:2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" filled="f" stroked="f">
                <v:textbox>
                  <w:txbxContent>
                    <w:p w:rsidR="007734B1" w:rsidRPr="007734B1" w:rsidRDefault="007734B1">
                      <w:pPr>
                        <w:rPr>
                          <w:rFonts w:ascii="Century Gothic" w:hAnsi="Century Gothic"/>
                          <w:color w:val="FFFFFF" w:themeColor="background1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</w:rPr>
                        <w:t xml:space="preserve">Surveying Precision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67BC1" w:rsidRDefault="00E67BC1">
      <w:pPr>
        <w:spacing w:before="1" w:line="100" w:lineRule="exact"/>
        <w:rPr>
          <w:sz w:val="11"/>
          <w:szCs w:val="11"/>
        </w:rPr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Pr="00175B73" w:rsidRDefault="00175B73">
      <w:pPr>
        <w:spacing w:before="25" w:line="300" w:lineRule="exact"/>
        <w:ind w:left="489"/>
        <w:rPr>
          <w:rFonts w:ascii="Arial" w:eastAsia="Arial" w:hAnsi="Arial" w:cs="Arial"/>
          <w:color w:val="FF6600"/>
          <w:sz w:val="28"/>
          <w:szCs w:val="28"/>
        </w:rPr>
      </w:pPr>
      <w:r w:rsidRPr="00175B73">
        <w:rPr>
          <w:rFonts w:ascii="Arial" w:eastAsia="Arial" w:hAnsi="Arial" w:cs="Arial"/>
          <w:color w:val="FF6600"/>
          <w:w w:val="86"/>
          <w:position w:val="-1"/>
          <w:sz w:val="28"/>
          <w:szCs w:val="28"/>
        </w:rPr>
        <w:t>B</w:t>
      </w:r>
      <w:r w:rsidRPr="00175B73">
        <w:rPr>
          <w:rFonts w:ascii="Arial" w:eastAsia="Arial" w:hAnsi="Arial" w:cs="Arial"/>
          <w:color w:val="FF6600"/>
          <w:spacing w:val="1"/>
          <w:w w:val="92"/>
          <w:position w:val="-1"/>
          <w:sz w:val="28"/>
          <w:szCs w:val="28"/>
        </w:rPr>
        <w:t>E</w:t>
      </w:r>
      <w:r w:rsidRPr="00175B73">
        <w:rPr>
          <w:rFonts w:ascii="Arial" w:eastAsia="Arial" w:hAnsi="Arial" w:cs="Arial"/>
          <w:color w:val="FF6600"/>
          <w:spacing w:val="-1"/>
          <w:w w:val="92"/>
          <w:position w:val="-1"/>
          <w:sz w:val="28"/>
          <w:szCs w:val="28"/>
        </w:rPr>
        <w:t>N</w:t>
      </w:r>
      <w:r w:rsidRPr="00175B73">
        <w:rPr>
          <w:rFonts w:ascii="Arial" w:eastAsia="Arial" w:hAnsi="Arial" w:cs="Arial"/>
          <w:color w:val="FF6600"/>
          <w:spacing w:val="1"/>
          <w:w w:val="80"/>
          <w:position w:val="-1"/>
          <w:sz w:val="28"/>
          <w:szCs w:val="28"/>
        </w:rPr>
        <w:t>E</w:t>
      </w:r>
      <w:r w:rsidRPr="00175B73">
        <w:rPr>
          <w:rFonts w:ascii="Arial" w:eastAsia="Arial" w:hAnsi="Arial" w:cs="Arial"/>
          <w:color w:val="FF6600"/>
          <w:spacing w:val="-2"/>
          <w:w w:val="80"/>
          <w:position w:val="-1"/>
          <w:sz w:val="28"/>
          <w:szCs w:val="28"/>
        </w:rPr>
        <w:t>F</w:t>
      </w:r>
      <w:r w:rsidRPr="00175B73">
        <w:rPr>
          <w:rFonts w:ascii="Arial" w:eastAsia="Arial" w:hAnsi="Arial" w:cs="Arial"/>
          <w:color w:val="FF6600"/>
          <w:spacing w:val="1"/>
          <w:w w:val="81"/>
          <w:position w:val="-1"/>
          <w:sz w:val="28"/>
          <w:szCs w:val="28"/>
        </w:rPr>
        <w:t>I</w:t>
      </w:r>
      <w:r w:rsidRPr="00175B73">
        <w:rPr>
          <w:rFonts w:ascii="Arial" w:eastAsia="Arial" w:hAnsi="Arial" w:cs="Arial"/>
          <w:color w:val="FF6600"/>
          <w:w w:val="70"/>
          <w:position w:val="-1"/>
          <w:sz w:val="28"/>
          <w:szCs w:val="28"/>
        </w:rPr>
        <w:t>T</w:t>
      </w:r>
      <w:r w:rsidRPr="00175B73">
        <w:rPr>
          <w:rFonts w:ascii="Arial" w:eastAsia="Arial" w:hAnsi="Arial" w:cs="Arial"/>
          <w:color w:val="FF6600"/>
          <w:w w:val="74"/>
          <w:position w:val="-1"/>
          <w:sz w:val="28"/>
          <w:szCs w:val="28"/>
        </w:rPr>
        <w:t>S</w:t>
      </w:r>
    </w:p>
    <w:p w:rsidR="00E67BC1" w:rsidRDefault="00E67BC1">
      <w:pPr>
        <w:spacing w:line="200" w:lineRule="exact"/>
      </w:pPr>
    </w:p>
    <w:p w:rsidR="00E67BC1" w:rsidRDefault="00E67BC1">
      <w:pPr>
        <w:spacing w:before="14" w:line="240" w:lineRule="exact"/>
      </w:pPr>
    </w:p>
    <w:p w:rsidR="00E67BC1" w:rsidRDefault="00AE1203">
      <w:pPr>
        <w:spacing w:before="35"/>
        <w:ind w:left="302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A1EC6C" wp14:editId="46F7ABAC">
            <wp:simplePos x="0" y="0"/>
            <wp:positionH relativeFrom="column">
              <wp:posOffset>3886200</wp:posOffset>
            </wp:positionH>
            <wp:positionV relativeFrom="paragraph">
              <wp:posOffset>11430</wp:posOffset>
            </wp:positionV>
            <wp:extent cx="3022600" cy="213931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B73">
        <w:rPr>
          <w:w w:val="131"/>
          <w:sz w:val="22"/>
          <w:szCs w:val="22"/>
        </w:rPr>
        <w:t xml:space="preserve">•  </w:t>
      </w:r>
      <w:r w:rsidR="00175B73">
        <w:rPr>
          <w:spacing w:val="42"/>
          <w:w w:val="131"/>
          <w:sz w:val="22"/>
          <w:szCs w:val="22"/>
        </w:rPr>
        <w:t xml:space="preserve"> </w:t>
      </w:r>
      <w:r w:rsidR="00175B73">
        <w:rPr>
          <w:rFonts w:ascii="Arial" w:eastAsia="Arial" w:hAnsi="Arial" w:cs="Arial"/>
          <w:spacing w:val="3"/>
          <w:w w:val="81"/>
          <w:sz w:val="22"/>
          <w:szCs w:val="22"/>
        </w:rPr>
        <w:t>I</w:t>
      </w:r>
      <w:r w:rsidR="00175B73">
        <w:rPr>
          <w:rFonts w:ascii="Arial" w:eastAsia="Arial" w:hAnsi="Arial" w:cs="Arial"/>
          <w:spacing w:val="-3"/>
          <w:w w:val="113"/>
          <w:sz w:val="22"/>
          <w:szCs w:val="22"/>
        </w:rPr>
        <w:t>m</w:t>
      </w:r>
      <w:r w:rsidR="00175B73"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 w:rsidR="00175B73"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 w:rsidR="00175B73">
        <w:rPr>
          <w:rFonts w:ascii="Arial" w:eastAsia="Arial" w:hAnsi="Arial" w:cs="Arial"/>
          <w:spacing w:val="-3"/>
          <w:w w:val="118"/>
          <w:sz w:val="22"/>
          <w:szCs w:val="22"/>
        </w:rPr>
        <w:t>o</w:t>
      </w:r>
      <w:r w:rsidR="00175B73">
        <w:rPr>
          <w:rFonts w:ascii="Arial" w:eastAsia="Arial" w:hAnsi="Arial" w:cs="Arial"/>
          <w:w w:val="114"/>
          <w:sz w:val="22"/>
          <w:szCs w:val="22"/>
        </w:rPr>
        <w:t>ve</w:t>
      </w:r>
      <w:r w:rsidR="00175B73">
        <w:rPr>
          <w:rFonts w:ascii="Arial" w:eastAsia="Arial" w:hAnsi="Arial" w:cs="Arial"/>
          <w:w w:val="123"/>
          <w:sz w:val="22"/>
          <w:szCs w:val="22"/>
        </w:rPr>
        <w:t>d</w:t>
      </w:r>
      <w:r w:rsidR="00175B73">
        <w:rPr>
          <w:rFonts w:ascii="Arial" w:eastAsia="Arial" w:hAnsi="Arial" w:cs="Arial"/>
          <w:spacing w:val="21"/>
          <w:sz w:val="22"/>
          <w:szCs w:val="22"/>
        </w:rPr>
        <w:t xml:space="preserve"> </w:t>
      </w:r>
      <w:r w:rsidR="00175B73">
        <w:rPr>
          <w:rFonts w:ascii="Arial" w:eastAsia="Arial" w:hAnsi="Arial" w:cs="Arial"/>
          <w:sz w:val="22"/>
          <w:szCs w:val="22"/>
        </w:rPr>
        <w:t>–</w:t>
      </w:r>
      <w:r w:rsidR="00175B73">
        <w:rPr>
          <w:rFonts w:ascii="Arial" w:eastAsia="Arial" w:hAnsi="Arial" w:cs="Arial"/>
          <w:spacing w:val="9"/>
          <w:sz w:val="22"/>
          <w:szCs w:val="22"/>
        </w:rPr>
        <w:t xml:space="preserve"> </w:t>
      </w:r>
      <w:r w:rsidR="00175B73"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 w:rsidR="00175B73">
        <w:rPr>
          <w:rFonts w:ascii="Arial" w:eastAsia="Arial" w:hAnsi="Arial" w:cs="Arial"/>
          <w:spacing w:val="-1"/>
          <w:w w:val="113"/>
          <w:sz w:val="22"/>
          <w:szCs w:val="22"/>
        </w:rPr>
        <w:t>omm</w:t>
      </w:r>
      <w:r w:rsidR="00175B73">
        <w:rPr>
          <w:rFonts w:ascii="Arial" w:eastAsia="Arial" w:hAnsi="Arial" w:cs="Arial"/>
          <w:w w:val="113"/>
          <w:sz w:val="22"/>
          <w:szCs w:val="22"/>
        </w:rPr>
        <w:t>u</w:t>
      </w:r>
      <w:r w:rsidR="00175B73">
        <w:rPr>
          <w:rFonts w:ascii="Arial" w:eastAsia="Arial" w:hAnsi="Arial" w:cs="Arial"/>
          <w:spacing w:val="-3"/>
          <w:w w:val="110"/>
          <w:sz w:val="22"/>
          <w:szCs w:val="22"/>
        </w:rPr>
        <w:t>n</w:t>
      </w:r>
      <w:r w:rsidR="00175B73">
        <w:rPr>
          <w:rFonts w:ascii="Arial" w:eastAsia="Arial" w:hAnsi="Arial" w:cs="Arial"/>
          <w:spacing w:val="-1"/>
          <w:w w:val="90"/>
          <w:sz w:val="22"/>
          <w:szCs w:val="22"/>
        </w:rPr>
        <w:t>i</w:t>
      </w:r>
      <w:r w:rsidR="00175B73"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 w:rsidR="00175B73">
        <w:rPr>
          <w:rFonts w:ascii="Arial" w:eastAsia="Arial" w:hAnsi="Arial" w:cs="Arial"/>
          <w:w w:val="123"/>
          <w:sz w:val="22"/>
          <w:szCs w:val="22"/>
        </w:rPr>
        <w:t>a</w:t>
      </w:r>
      <w:r w:rsidR="00175B73">
        <w:rPr>
          <w:rFonts w:ascii="Arial" w:eastAsia="Arial" w:hAnsi="Arial" w:cs="Arial"/>
          <w:spacing w:val="-3"/>
          <w:w w:val="122"/>
          <w:sz w:val="22"/>
          <w:szCs w:val="22"/>
        </w:rPr>
        <w:t>t</w:t>
      </w:r>
      <w:r w:rsidR="00175B73"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 w:rsidR="00175B73">
        <w:rPr>
          <w:rFonts w:ascii="Arial" w:eastAsia="Arial" w:hAnsi="Arial" w:cs="Arial"/>
          <w:spacing w:val="-1"/>
          <w:w w:val="114"/>
          <w:sz w:val="22"/>
          <w:szCs w:val="22"/>
        </w:rPr>
        <w:t>o</w:t>
      </w:r>
      <w:r w:rsidR="00175B73">
        <w:rPr>
          <w:rFonts w:ascii="Arial" w:eastAsia="Arial" w:hAnsi="Arial" w:cs="Arial"/>
          <w:w w:val="114"/>
          <w:sz w:val="22"/>
          <w:szCs w:val="22"/>
        </w:rPr>
        <w:t>n</w:t>
      </w:r>
      <w:r w:rsidR="00175B73">
        <w:rPr>
          <w:rFonts w:ascii="Arial" w:eastAsia="Arial" w:hAnsi="Arial" w:cs="Arial"/>
          <w:sz w:val="22"/>
          <w:szCs w:val="22"/>
        </w:rPr>
        <w:t>,</w:t>
      </w:r>
      <w:r w:rsidR="00175B73">
        <w:rPr>
          <w:rFonts w:ascii="Arial" w:eastAsia="Arial" w:hAnsi="Arial" w:cs="Arial"/>
          <w:spacing w:val="20"/>
          <w:sz w:val="22"/>
          <w:szCs w:val="22"/>
        </w:rPr>
        <w:t xml:space="preserve"> </w:t>
      </w:r>
      <w:r w:rsidR="00175B73"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 w:rsidR="00175B73">
        <w:rPr>
          <w:rFonts w:ascii="Arial" w:eastAsia="Arial" w:hAnsi="Arial" w:cs="Arial"/>
          <w:spacing w:val="-1"/>
          <w:w w:val="110"/>
          <w:sz w:val="22"/>
          <w:szCs w:val="22"/>
        </w:rPr>
        <w:t>ol</w:t>
      </w:r>
      <w:r w:rsidR="00175B73"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 w:rsidR="00175B73">
        <w:rPr>
          <w:rFonts w:ascii="Arial" w:eastAsia="Arial" w:hAnsi="Arial" w:cs="Arial"/>
          <w:spacing w:val="-2"/>
          <w:w w:val="123"/>
          <w:sz w:val="22"/>
          <w:szCs w:val="22"/>
        </w:rPr>
        <w:t>a</w:t>
      </w:r>
      <w:r w:rsidR="00175B73">
        <w:rPr>
          <w:rFonts w:ascii="Arial" w:eastAsia="Arial" w:hAnsi="Arial" w:cs="Arial"/>
          <w:spacing w:val="1"/>
          <w:w w:val="123"/>
          <w:sz w:val="22"/>
          <w:szCs w:val="22"/>
        </w:rPr>
        <w:t>b</w:t>
      </w:r>
      <w:r w:rsidR="00175B73">
        <w:rPr>
          <w:rFonts w:ascii="Arial" w:eastAsia="Arial" w:hAnsi="Arial" w:cs="Arial"/>
          <w:spacing w:val="-1"/>
          <w:w w:val="107"/>
          <w:sz w:val="22"/>
          <w:szCs w:val="22"/>
        </w:rPr>
        <w:t>o</w:t>
      </w:r>
      <w:r w:rsidR="00175B73">
        <w:rPr>
          <w:rFonts w:ascii="Arial" w:eastAsia="Arial" w:hAnsi="Arial" w:cs="Arial"/>
          <w:spacing w:val="1"/>
          <w:w w:val="107"/>
          <w:sz w:val="22"/>
          <w:szCs w:val="22"/>
        </w:rPr>
        <w:t>r</w:t>
      </w:r>
      <w:r w:rsidR="00175B73">
        <w:rPr>
          <w:rFonts w:ascii="Arial" w:eastAsia="Arial" w:hAnsi="Arial" w:cs="Arial"/>
          <w:w w:val="123"/>
          <w:sz w:val="22"/>
          <w:szCs w:val="22"/>
        </w:rPr>
        <w:t>a</w:t>
      </w:r>
      <w:r w:rsidR="00175B73">
        <w:rPr>
          <w:rFonts w:ascii="Arial" w:eastAsia="Arial" w:hAnsi="Arial" w:cs="Arial"/>
          <w:spacing w:val="-3"/>
          <w:w w:val="122"/>
          <w:sz w:val="22"/>
          <w:szCs w:val="22"/>
        </w:rPr>
        <w:t>t</w:t>
      </w:r>
      <w:r w:rsidR="00175B73"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 w:rsidR="00175B73">
        <w:rPr>
          <w:rFonts w:ascii="Arial" w:eastAsia="Arial" w:hAnsi="Arial" w:cs="Arial"/>
          <w:spacing w:val="-1"/>
          <w:w w:val="114"/>
          <w:sz w:val="22"/>
          <w:szCs w:val="22"/>
        </w:rPr>
        <w:t>on</w:t>
      </w:r>
    </w:p>
    <w:p w:rsidR="00E67BC1" w:rsidRDefault="00175B73">
      <w:pPr>
        <w:spacing w:before="15"/>
        <w:ind w:left="662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>&amp;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-3"/>
          <w:w w:val="110"/>
          <w:sz w:val="22"/>
          <w:szCs w:val="22"/>
        </w:rPr>
        <w:t>n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w w:val="107"/>
          <w:sz w:val="22"/>
          <w:szCs w:val="22"/>
        </w:rPr>
        <w:t>y</w:t>
      </w:r>
      <w:proofErr w:type="gramEnd"/>
    </w:p>
    <w:p w:rsidR="00E67BC1" w:rsidRDefault="00175B73">
      <w:pPr>
        <w:spacing w:before="18"/>
        <w:ind w:left="302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3"/>
          <w:w w:val="13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83"/>
          <w:sz w:val="22"/>
          <w:szCs w:val="22"/>
        </w:rPr>
        <w:t>L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-1"/>
          <w:w w:val="116"/>
          <w:sz w:val="22"/>
          <w:szCs w:val="22"/>
        </w:rPr>
        <w:t>w</w:t>
      </w:r>
      <w:r>
        <w:rPr>
          <w:rFonts w:ascii="Arial" w:eastAsia="Arial" w:hAnsi="Arial" w:cs="Arial"/>
          <w:w w:val="116"/>
          <w:sz w:val="22"/>
          <w:szCs w:val="22"/>
        </w:rPr>
        <w:t>e</w:t>
      </w:r>
      <w:r>
        <w:rPr>
          <w:rFonts w:ascii="Arial" w:eastAsia="Arial" w:hAnsi="Arial" w:cs="Arial"/>
          <w:w w:val="90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 –</w:t>
      </w:r>
      <w:r>
        <w:rPr>
          <w:rFonts w:ascii="Arial" w:eastAsia="Arial" w:hAnsi="Arial" w:cs="Arial"/>
          <w:spacing w:val="-13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2"/>
          <w:sz w:val="22"/>
          <w:szCs w:val="22"/>
        </w:rPr>
        <w:t>v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pacing w:val="1"/>
          <w:sz w:val="22"/>
          <w:szCs w:val="22"/>
        </w:rPr>
        <w:t>r</w:t>
      </w:r>
      <w:r>
        <w:rPr>
          <w:rFonts w:ascii="Arial" w:eastAsia="Arial" w:hAnsi="Arial" w:cs="Arial"/>
          <w:spacing w:val="-2"/>
          <w:sz w:val="22"/>
          <w:szCs w:val="22"/>
        </w:rPr>
        <w:t>a</w:t>
      </w:r>
      <w:r>
        <w:rPr>
          <w:rFonts w:ascii="Arial" w:eastAsia="Arial" w:hAnsi="Arial" w:cs="Arial"/>
          <w:spacing w:val="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l 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1"/>
          <w:w w:val="93"/>
          <w:sz w:val="22"/>
          <w:szCs w:val="22"/>
        </w:rPr>
        <w:t>s</w:t>
      </w:r>
      <w:r>
        <w:rPr>
          <w:rFonts w:ascii="Arial" w:eastAsia="Arial" w:hAnsi="Arial" w:cs="Arial"/>
          <w:w w:val="93"/>
          <w:sz w:val="22"/>
          <w:szCs w:val="22"/>
        </w:rPr>
        <w:t>t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</w:t>
      </w:r>
      <w:r>
        <w:rPr>
          <w:rFonts w:ascii="Arial" w:eastAsia="Arial" w:hAnsi="Arial" w:cs="Arial"/>
          <w:spacing w:val="3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116"/>
          <w:sz w:val="22"/>
          <w:szCs w:val="22"/>
        </w:rPr>
        <w:t>b</w:t>
      </w:r>
      <w:r>
        <w:rPr>
          <w:rFonts w:ascii="Arial" w:eastAsia="Arial" w:hAnsi="Arial" w:cs="Arial"/>
          <w:w w:val="116"/>
          <w:sz w:val="22"/>
          <w:szCs w:val="22"/>
        </w:rPr>
        <w:t>u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w w:val="123"/>
          <w:sz w:val="22"/>
          <w:szCs w:val="22"/>
        </w:rPr>
        <w:t>d</w:t>
      </w:r>
    </w:p>
    <w:p w:rsidR="00E67BC1" w:rsidRDefault="00175B73">
      <w:pPr>
        <w:tabs>
          <w:tab w:val="left" w:pos="660"/>
        </w:tabs>
        <w:spacing w:before="14" w:line="253" w:lineRule="auto"/>
        <w:ind w:left="662" w:right="5558" w:hanging="360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Re</w:t>
      </w:r>
      <w:r>
        <w:rPr>
          <w:rFonts w:ascii="Arial" w:eastAsia="Arial" w:hAnsi="Arial" w:cs="Arial"/>
          <w:spacing w:val="-1"/>
          <w:sz w:val="22"/>
          <w:szCs w:val="22"/>
        </w:rPr>
        <w:t>l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2"/>
          <w:sz w:val="22"/>
          <w:szCs w:val="22"/>
        </w:rPr>
        <w:t>ab</w:t>
      </w:r>
      <w:r>
        <w:rPr>
          <w:rFonts w:ascii="Arial" w:eastAsia="Arial" w:hAnsi="Arial" w:cs="Arial"/>
          <w:spacing w:val="1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e  </w:t>
      </w:r>
      <w:r>
        <w:rPr>
          <w:rFonts w:ascii="Arial" w:eastAsia="Arial" w:hAnsi="Arial" w:cs="Arial"/>
          <w:spacing w:val="4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–</w:t>
      </w:r>
      <w:r>
        <w:rPr>
          <w:rFonts w:ascii="Arial" w:eastAsia="Arial" w:hAnsi="Arial" w:cs="Arial"/>
          <w:spacing w:val="54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pacing w:val="1"/>
          <w:w w:val="123"/>
          <w:sz w:val="22"/>
          <w:szCs w:val="22"/>
        </w:rPr>
        <w:t>q</w:t>
      </w:r>
      <w:r>
        <w:rPr>
          <w:rFonts w:ascii="Arial" w:eastAsia="Arial" w:hAnsi="Arial" w:cs="Arial"/>
          <w:spacing w:val="-2"/>
          <w:w w:val="109"/>
          <w:sz w:val="22"/>
          <w:szCs w:val="22"/>
        </w:rPr>
        <w:t>u</w:t>
      </w:r>
      <w:r>
        <w:rPr>
          <w:rFonts w:ascii="Arial" w:eastAsia="Arial" w:hAnsi="Arial" w:cs="Arial"/>
          <w:w w:val="113"/>
          <w:sz w:val="22"/>
          <w:szCs w:val="22"/>
        </w:rPr>
        <w:t>a</w:t>
      </w:r>
      <w:r>
        <w:rPr>
          <w:rFonts w:ascii="Arial" w:eastAsia="Arial" w:hAnsi="Arial" w:cs="Arial"/>
          <w:spacing w:val="-1"/>
          <w:w w:val="113"/>
          <w:sz w:val="22"/>
          <w:szCs w:val="22"/>
        </w:rPr>
        <w:t>l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w w:val="107"/>
          <w:sz w:val="22"/>
          <w:szCs w:val="22"/>
        </w:rPr>
        <w:t>y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20"/>
          <w:sz w:val="22"/>
          <w:szCs w:val="22"/>
        </w:rPr>
        <w:t>c</w:t>
      </w:r>
      <w:r>
        <w:rPr>
          <w:rFonts w:ascii="Arial" w:eastAsia="Arial" w:hAnsi="Arial" w:cs="Arial"/>
          <w:spacing w:val="-4"/>
          <w:w w:val="120"/>
          <w:sz w:val="22"/>
          <w:szCs w:val="22"/>
        </w:rPr>
        <w:t>h</w:t>
      </w:r>
      <w:r>
        <w:rPr>
          <w:rFonts w:ascii="Arial" w:eastAsia="Arial" w:hAnsi="Arial" w:cs="Arial"/>
          <w:w w:val="120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120"/>
          <w:sz w:val="22"/>
          <w:szCs w:val="22"/>
        </w:rPr>
        <w:t>c</w:t>
      </w:r>
      <w:r>
        <w:rPr>
          <w:rFonts w:ascii="Arial" w:eastAsia="Arial" w:hAnsi="Arial" w:cs="Arial"/>
          <w:spacing w:val="-4"/>
          <w:w w:val="120"/>
          <w:sz w:val="22"/>
          <w:szCs w:val="22"/>
        </w:rPr>
        <w:t>k</w:t>
      </w:r>
      <w:r>
        <w:rPr>
          <w:rFonts w:ascii="Arial" w:eastAsia="Arial" w:hAnsi="Arial" w:cs="Arial"/>
          <w:w w:val="120"/>
          <w:sz w:val="22"/>
          <w:szCs w:val="22"/>
        </w:rPr>
        <w:t>ed</w:t>
      </w:r>
      <w:proofErr w:type="gramEnd"/>
      <w:r>
        <w:rPr>
          <w:rFonts w:ascii="Arial" w:eastAsia="Arial" w:hAnsi="Arial" w:cs="Arial"/>
          <w:spacing w:val="41"/>
          <w:w w:val="120"/>
          <w:sz w:val="22"/>
          <w:szCs w:val="22"/>
        </w:rPr>
        <w:t xml:space="preserve"> </w:t>
      </w:r>
      <w:r>
        <w:rPr>
          <w:rFonts w:ascii="Arial" w:eastAsia="Arial" w:hAnsi="Arial" w:cs="Arial"/>
          <w:w w:val="120"/>
          <w:sz w:val="22"/>
          <w:szCs w:val="22"/>
        </w:rPr>
        <w:t>da</w:t>
      </w:r>
      <w:r>
        <w:rPr>
          <w:rFonts w:ascii="Arial" w:eastAsia="Arial" w:hAnsi="Arial" w:cs="Arial"/>
          <w:spacing w:val="-4"/>
          <w:w w:val="120"/>
          <w:sz w:val="22"/>
          <w:szCs w:val="22"/>
        </w:rPr>
        <w:t>t</w:t>
      </w:r>
      <w:r>
        <w:rPr>
          <w:rFonts w:ascii="Arial" w:eastAsia="Arial" w:hAnsi="Arial" w:cs="Arial"/>
          <w:w w:val="120"/>
          <w:sz w:val="22"/>
          <w:szCs w:val="22"/>
        </w:rPr>
        <w:t>a</w:t>
      </w:r>
      <w:r>
        <w:rPr>
          <w:rFonts w:ascii="Arial" w:eastAsia="Arial" w:hAnsi="Arial" w:cs="Arial"/>
          <w:spacing w:val="70"/>
          <w:w w:val="12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"/>
          <w:w w:val="111"/>
          <w:sz w:val="22"/>
          <w:szCs w:val="22"/>
        </w:rPr>
        <w:t>(</w:t>
      </w:r>
      <w:r>
        <w:rPr>
          <w:rFonts w:ascii="Arial" w:eastAsia="Arial" w:hAnsi="Arial" w:cs="Arial"/>
          <w:spacing w:val="-1"/>
          <w:w w:val="113"/>
          <w:sz w:val="22"/>
          <w:szCs w:val="22"/>
        </w:rPr>
        <w:t>m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23"/>
          <w:sz w:val="22"/>
          <w:szCs w:val="22"/>
        </w:rPr>
        <w:t>d</w:t>
      </w:r>
      <w:r>
        <w:rPr>
          <w:rFonts w:ascii="Arial" w:eastAsia="Arial" w:hAnsi="Arial" w:cs="Arial"/>
          <w:w w:val="109"/>
          <w:sz w:val="22"/>
          <w:szCs w:val="22"/>
        </w:rPr>
        <w:t xml:space="preserve">el 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21"/>
          <w:sz w:val="22"/>
          <w:szCs w:val="22"/>
        </w:rPr>
        <w:t>g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94"/>
          <w:sz w:val="22"/>
          <w:szCs w:val="22"/>
        </w:rPr>
        <w:t>n</w:t>
      </w:r>
      <w:r>
        <w:rPr>
          <w:rFonts w:ascii="Arial" w:eastAsia="Arial" w:hAnsi="Arial" w:cs="Arial"/>
          <w:spacing w:val="1"/>
          <w:w w:val="94"/>
          <w:sz w:val="22"/>
          <w:szCs w:val="22"/>
        </w:rPr>
        <w:t>s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10"/>
          <w:sz w:val="22"/>
          <w:szCs w:val="22"/>
        </w:rPr>
        <w:t>n)</w:t>
      </w:r>
    </w:p>
    <w:p w:rsidR="00E67BC1" w:rsidRDefault="00175B73">
      <w:pPr>
        <w:tabs>
          <w:tab w:val="left" w:pos="660"/>
        </w:tabs>
        <w:spacing w:before="4" w:line="253" w:lineRule="auto"/>
        <w:ind w:left="662" w:right="5554" w:hanging="360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z w:val="22"/>
          <w:szCs w:val="22"/>
        </w:rPr>
        <w:tab/>
      </w:r>
      <w:r>
        <w:rPr>
          <w:rFonts w:ascii="Arial" w:eastAsia="Arial" w:hAnsi="Arial" w:cs="Arial"/>
          <w:spacing w:val="1"/>
          <w:w w:val="79"/>
          <w:sz w:val="22"/>
          <w:szCs w:val="22"/>
        </w:rPr>
        <w:t>F</w:t>
      </w:r>
      <w:r>
        <w:rPr>
          <w:rFonts w:ascii="Arial" w:eastAsia="Arial" w:hAnsi="Arial" w:cs="Arial"/>
          <w:w w:val="101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101"/>
          <w:sz w:val="22"/>
          <w:szCs w:val="22"/>
        </w:rPr>
        <w:t>s</w:t>
      </w:r>
      <w:r>
        <w:rPr>
          <w:rFonts w:ascii="Arial" w:eastAsia="Arial" w:hAnsi="Arial" w:cs="Arial"/>
          <w:spacing w:val="-3"/>
          <w:w w:val="122"/>
          <w:sz w:val="22"/>
          <w:szCs w:val="22"/>
        </w:rPr>
        <w:t>t</w:t>
      </w:r>
      <w:r>
        <w:rPr>
          <w:rFonts w:ascii="Arial" w:eastAsia="Arial" w:hAnsi="Arial" w:cs="Arial"/>
          <w:w w:val="107"/>
          <w:sz w:val="22"/>
          <w:szCs w:val="22"/>
        </w:rPr>
        <w:t>er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–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pacing w:val="-2"/>
          <w:w w:val="123"/>
          <w:sz w:val="22"/>
          <w:szCs w:val="22"/>
        </w:rPr>
        <w:t>d</w:t>
      </w:r>
      <w:r>
        <w:rPr>
          <w:rFonts w:ascii="Arial" w:eastAsia="Arial" w:hAnsi="Arial" w:cs="Arial"/>
          <w:w w:val="123"/>
          <w:sz w:val="22"/>
          <w:szCs w:val="22"/>
        </w:rPr>
        <w:t>e</w:t>
      </w:r>
      <w:r>
        <w:rPr>
          <w:rFonts w:ascii="Arial" w:eastAsia="Arial" w:hAnsi="Arial" w:cs="Arial"/>
          <w:spacing w:val="-1"/>
          <w:w w:val="123"/>
          <w:sz w:val="22"/>
          <w:szCs w:val="22"/>
        </w:rPr>
        <w:t>c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w w:val="113"/>
          <w:sz w:val="22"/>
          <w:szCs w:val="22"/>
        </w:rPr>
        <w:t>m</w:t>
      </w:r>
      <w:r>
        <w:rPr>
          <w:rFonts w:ascii="Arial" w:eastAsia="Arial" w:hAnsi="Arial" w:cs="Arial"/>
          <w:w w:val="112"/>
          <w:sz w:val="22"/>
          <w:szCs w:val="22"/>
        </w:rPr>
        <w:t>ak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w w:val="121"/>
          <w:sz w:val="22"/>
          <w:szCs w:val="22"/>
        </w:rPr>
        <w:t>g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, </w:t>
      </w:r>
      <w:r>
        <w:rPr>
          <w:rFonts w:ascii="Arial" w:eastAsia="Arial" w:hAnsi="Arial" w:cs="Arial"/>
          <w:spacing w:val="-20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13"/>
          <w:sz w:val="22"/>
          <w:szCs w:val="22"/>
        </w:rPr>
        <w:t>m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w w:val="114"/>
          <w:sz w:val="22"/>
          <w:szCs w:val="22"/>
        </w:rPr>
        <w:t>e</w:t>
      </w:r>
      <w:r>
        <w:rPr>
          <w:rFonts w:ascii="Arial" w:eastAsia="Arial" w:hAnsi="Arial" w:cs="Arial"/>
          <w:spacing w:val="-3"/>
          <w:w w:val="114"/>
          <w:sz w:val="22"/>
          <w:szCs w:val="22"/>
        </w:rPr>
        <w:t>m</w:t>
      </w:r>
      <w:r>
        <w:rPr>
          <w:rFonts w:ascii="Arial" w:eastAsia="Arial" w:hAnsi="Arial" w:cs="Arial"/>
          <w:w w:val="113"/>
          <w:sz w:val="22"/>
          <w:szCs w:val="22"/>
        </w:rPr>
        <w:t>en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-3"/>
          <w:w w:val="123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10"/>
          <w:sz w:val="22"/>
          <w:szCs w:val="22"/>
        </w:rPr>
        <w:t xml:space="preserve">n 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1"/>
          <w:w w:val="91"/>
          <w:sz w:val="22"/>
          <w:szCs w:val="22"/>
        </w:rPr>
        <w:t>j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c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11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113"/>
          <w:sz w:val="22"/>
          <w:szCs w:val="22"/>
        </w:rPr>
        <w:t>l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2"/>
          <w:w w:val="107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107"/>
          <w:sz w:val="22"/>
          <w:szCs w:val="22"/>
        </w:rPr>
        <w:t>r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3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w w:val="77"/>
          <w:sz w:val="22"/>
          <w:szCs w:val="22"/>
        </w:rPr>
        <w:t>s</w:t>
      </w:r>
    </w:p>
    <w:p w:rsidR="00E67BC1" w:rsidRDefault="00175B73">
      <w:pPr>
        <w:tabs>
          <w:tab w:val="left" w:pos="660"/>
        </w:tabs>
        <w:spacing w:before="4" w:line="253" w:lineRule="auto"/>
        <w:ind w:left="662" w:right="5553" w:hanging="360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z w:val="22"/>
          <w:szCs w:val="22"/>
        </w:rPr>
        <w:tab/>
      </w:r>
      <w:r>
        <w:rPr>
          <w:rFonts w:ascii="Arial" w:eastAsia="Arial" w:hAnsi="Arial" w:cs="Arial"/>
          <w:spacing w:val="1"/>
          <w:w w:val="83"/>
          <w:sz w:val="22"/>
          <w:szCs w:val="22"/>
        </w:rPr>
        <w:t>L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–</w:t>
      </w:r>
      <w:r>
        <w:rPr>
          <w:rFonts w:ascii="Arial" w:eastAsia="Arial" w:hAnsi="Arial" w:cs="Arial"/>
          <w:spacing w:val="45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z w:val="22"/>
          <w:szCs w:val="22"/>
        </w:rPr>
        <w:t>t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pacing w:val="-1"/>
          <w:sz w:val="22"/>
          <w:szCs w:val="22"/>
        </w:rPr>
        <w:t>m</w:t>
      </w:r>
      <w:r>
        <w:rPr>
          <w:rFonts w:ascii="Arial" w:eastAsia="Arial" w:hAnsi="Arial" w:cs="Arial"/>
          <w:sz w:val="22"/>
          <w:szCs w:val="22"/>
        </w:rPr>
        <w:t xml:space="preserve">e </w:t>
      </w:r>
      <w:r>
        <w:rPr>
          <w:rFonts w:ascii="Arial" w:eastAsia="Arial" w:hAnsi="Arial" w:cs="Arial"/>
          <w:spacing w:val="4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n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3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, </w:t>
      </w:r>
      <w:r>
        <w:rPr>
          <w:rFonts w:ascii="Arial" w:eastAsia="Arial" w:hAnsi="Arial" w:cs="Arial"/>
          <w:spacing w:val="-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13"/>
          <w:sz w:val="22"/>
          <w:szCs w:val="22"/>
        </w:rPr>
        <w:t>m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20"/>
          <w:sz w:val="22"/>
          <w:szCs w:val="22"/>
        </w:rPr>
        <w:t>ed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sz w:val="22"/>
          <w:szCs w:val="22"/>
        </w:rPr>
        <w:t xml:space="preserve"> </w:t>
      </w:r>
      <w:r>
        <w:rPr>
          <w:rFonts w:ascii="Arial" w:eastAsia="Arial" w:hAnsi="Arial" w:cs="Arial"/>
          <w:w w:val="120"/>
          <w:sz w:val="22"/>
          <w:szCs w:val="22"/>
        </w:rPr>
        <w:t>da</w:t>
      </w:r>
      <w:r>
        <w:rPr>
          <w:rFonts w:ascii="Arial" w:eastAsia="Arial" w:hAnsi="Arial" w:cs="Arial"/>
          <w:spacing w:val="-4"/>
          <w:w w:val="120"/>
          <w:sz w:val="22"/>
          <w:szCs w:val="22"/>
        </w:rPr>
        <w:t>t</w:t>
      </w:r>
      <w:r>
        <w:rPr>
          <w:rFonts w:ascii="Arial" w:eastAsia="Arial" w:hAnsi="Arial" w:cs="Arial"/>
          <w:w w:val="120"/>
          <w:sz w:val="22"/>
          <w:szCs w:val="22"/>
        </w:rPr>
        <w:t>a,</w:t>
      </w:r>
      <w:r>
        <w:rPr>
          <w:rFonts w:ascii="Arial" w:eastAsia="Arial" w:hAnsi="Arial" w:cs="Arial"/>
          <w:spacing w:val="44"/>
          <w:w w:val="120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16"/>
          <w:sz w:val="22"/>
          <w:szCs w:val="22"/>
        </w:rPr>
        <w:t>e</w:t>
      </w:r>
      <w:r>
        <w:rPr>
          <w:rFonts w:ascii="Arial" w:eastAsia="Arial" w:hAnsi="Arial" w:cs="Arial"/>
          <w:spacing w:val="-1"/>
          <w:w w:val="116"/>
          <w:sz w:val="22"/>
          <w:szCs w:val="22"/>
        </w:rPr>
        <w:t>w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k, 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94"/>
          <w:sz w:val="22"/>
          <w:szCs w:val="22"/>
        </w:rPr>
        <w:t>n</w:t>
      </w:r>
      <w:r>
        <w:rPr>
          <w:rFonts w:ascii="Arial" w:eastAsia="Arial" w:hAnsi="Arial" w:cs="Arial"/>
          <w:spacing w:val="1"/>
          <w:w w:val="94"/>
          <w:sz w:val="22"/>
          <w:szCs w:val="22"/>
        </w:rPr>
        <w:t>s</w:t>
      </w:r>
      <w:r>
        <w:rPr>
          <w:rFonts w:ascii="Arial" w:eastAsia="Arial" w:hAnsi="Arial" w:cs="Arial"/>
          <w:spacing w:val="-3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09"/>
          <w:sz w:val="22"/>
          <w:szCs w:val="22"/>
        </w:rPr>
        <w:t>u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spacing w:val="-3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29"/>
          <w:sz w:val="22"/>
          <w:szCs w:val="22"/>
        </w:rPr>
        <w:t>c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13"/>
          <w:sz w:val="22"/>
          <w:szCs w:val="22"/>
        </w:rPr>
        <w:t>h</w:t>
      </w:r>
      <w:r>
        <w:rPr>
          <w:rFonts w:ascii="Arial" w:eastAsia="Arial" w:hAnsi="Arial" w:cs="Arial"/>
          <w:spacing w:val="-2"/>
          <w:w w:val="113"/>
          <w:sz w:val="22"/>
          <w:szCs w:val="22"/>
        </w:rPr>
        <w:t>e</w:t>
      </w:r>
      <w:r>
        <w:rPr>
          <w:rFonts w:ascii="Arial" w:eastAsia="Arial" w:hAnsi="Arial" w:cs="Arial"/>
          <w:w w:val="77"/>
          <w:sz w:val="22"/>
          <w:szCs w:val="22"/>
        </w:rPr>
        <w:t>s</w:t>
      </w:r>
    </w:p>
    <w:p w:rsidR="00E67BC1" w:rsidRDefault="00175B73">
      <w:pPr>
        <w:tabs>
          <w:tab w:val="left" w:pos="660"/>
        </w:tabs>
        <w:spacing w:before="1" w:line="256" w:lineRule="auto"/>
        <w:ind w:left="662" w:right="5553" w:hanging="360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z w:val="22"/>
          <w:szCs w:val="22"/>
        </w:rPr>
        <w:tab/>
      </w:r>
      <w:r>
        <w:rPr>
          <w:rFonts w:ascii="Arial" w:eastAsia="Arial" w:hAnsi="Arial" w:cs="Arial"/>
          <w:spacing w:val="1"/>
          <w:sz w:val="22"/>
          <w:szCs w:val="22"/>
        </w:rPr>
        <w:t>F</w:t>
      </w:r>
      <w:r>
        <w:rPr>
          <w:rFonts w:ascii="Arial" w:eastAsia="Arial" w:hAnsi="Arial" w:cs="Arial"/>
          <w:sz w:val="22"/>
          <w:szCs w:val="22"/>
        </w:rPr>
        <w:t>e</w:t>
      </w:r>
      <w:r>
        <w:rPr>
          <w:rFonts w:ascii="Arial" w:eastAsia="Arial" w:hAnsi="Arial" w:cs="Arial"/>
          <w:spacing w:val="-1"/>
          <w:sz w:val="22"/>
          <w:szCs w:val="22"/>
        </w:rPr>
        <w:t>w</w:t>
      </w:r>
      <w:r>
        <w:rPr>
          <w:rFonts w:ascii="Arial" w:eastAsia="Arial" w:hAnsi="Arial" w:cs="Arial"/>
          <w:spacing w:val="-2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 xml:space="preserve">r 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z w:val="22"/>
          <w:szCs w:val="22"/>
        </w:rPr>
        <w:t xml:space="preserve">– </w:t>
      </w:r>
      <w:r>
        <w:rPr>
          <w:rFonts w:ascii="Arial" w:eastAsia="Arial" w:hAnsi="Arial" w:cs="Arial"/>
          <w:spacing w:val="39"/>
          <w:sz w:val="22"/>
          <w:szCs w:val="22"/>
        </w:rPr>
        <w:t xml:space="preserve"> </w:t>
      </w:r>
      <w:r>
        <w:rPr>
          <w:rFonts w:ascii="Arial" w:eastAsia="Arial" w:hAnsi="Arial" w:cs="Arial"/>
          <w:w w:val="107"/>
          <w:sz w:val="22"/>
          <w:szCs w:val="22"/>
        </w:rPr>
        <w:t>e</w:t>
      </w:r>
      <w:r>
        <w:rPr>
          <w:rFonts w:ascii="Arial" w:eastAsia="Arial" w:hAnsi="Arial" w:cs="Arial"/>
          <w:spacing w:val="-2"/>
          <w:w w:val="107"/>
          <w:sz w:val="22"/>
          <w:szCs w:val="22"/>
        </w:rPr>
        <w:t>r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&amp;  </w:t>
      </w:r>
      <w:r>
        <w:rPr>
          <w:rFonts w:ascii="Arial" w:eastAsia="Arial" w:hAnsi="Arial" w:cs="Arial"/>
          <w:spacing w:val="1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29"/>
          <w:sz w:val="22"/>
          <w:szCs w:val="22"/>
        </w:rPr>
        <w:t>c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w w:val="107"/>
          <w:sz w:val="22"/>
          <w:szCs w:val="22"/>
        </w:rPr>
        <w:t>y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spacing w:val="-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w w:val="113"/>
          <w:sz w:val="22"/>
          <w:szCs w:val="22"/>
        </w:rPr>
        <w:t>m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w w:val="112"/>
          <w:sz w:val="22"/>
          <w:szCs w:val="22"/>
        </w:rPr>
        <w:t>a</w:t>
      </w:r>
      <w:r>
        <w:rPr>
          <w:rFonts w:ascii="Arial" w:eastAsia="Arial" w:hAnsi="Arial" w:cs="Arial"/>
          <w:spacing w:val="-3"/>
          <w:w w:val="112"/>
          <w:sz w:val="22"/>
          <w:szCs w:val="22"/>
        </w:rPr>
        <w:t>k</w:t>
      </w:r>
      <w:r>
        <w:rPr>
          <w:rFonts w:ascii="Arial" w:eastAsia="Arial" w:hAnsi="Arial" w:cs="Arial"/>
          <w:w w:val="98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98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,  </w:t>
      </w:r>
      <w:r>
        <w:rPr>
          <w:rFonts w:ascii="Arial" w:eastAsia="Arial" w:hAnsi="Arial" w:cs="Arial"/>
          <w:spacing w:val="-1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l</w:t>
      </w:r>
      <w:r>
        <w:rPr>
          <w:rFonts w:ascii="Arial" w:eastAsia="Arial" w:hAnsi="Arial" w:cs="Arial"/>
          <w:w w:val="116"/>
          <w:sz w:val="22"/>
          <w:szCs w:val="22"/>
        </w:rPr>
        <w:t xml:space="preserve">an </w:t>
      </w:r>
      <w:r>
        <w:rPr>
          <w:rFonts w:ascii="Arial" w:eastAsia="Arial" w:hAnsi="Arial" w:cs="Arial"/>
          <w:w w:val="111"/>
          <w:sz w:val="22"/>
          <w:szCs w:val="22"/>
        </w:rPr>
        <w:t>v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ir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2"/>
          <w:w w:val="109"/>
          <w:sz w:val="22"/>
          <w:szCs w:val="22"/>
        </w:rPr>
        <w:t>u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l</w:t>
      </w:r>
      <w:r>
        <w:rPr>
          <w:rFonts w:ascii="Arial" w:eastAsia="Arial" w:hAnsi="Arial" w:cs="Arial"/>
          <w:spacing w:val="1"/>
          <w:w w:val="102"/>
          <w:sz w:val="22"/>
          <w:szCs w:val="22"/>
        </w:rPr>
        <w:t>ly</w:t>
      </w:r>
    </w:p>
    <w:p w:rsidR="00E67BC1" w:rsidRDefault="00175B73">
      <w:pPr>
        <w:spacing w:line="240" w:lineRule="exact"/>
        <w:ind w:left="302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3"/>
          <w:w w:val="13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P</w:t>
      </w:r>
      <w:r>
        <w:rPr>
          <w:rFonts w:ascii="Arial" w:eastAsia="Arial" w:hAnsi="Arial" w:cs="Arial"/>
          <w:sz w:val="22"/>
          <w:szCs w:val="22"/>
        </w:rPr>
        <w:t>ha</w:t>
      </w:r>
      <w:r>
        <w:rPr>
          <w:rFonts w:ascii="Arial" w:eastAsia="Arial" w:hAnsi="Arial" w:cs="Arial"/>
          <w:spacing w:val="1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ed  </w:t>
      </w:r>
      <w:r>
        <w:rPr>
          <w:rFonts w:ascii="Arial" w:eastAsia="Arial" w:hAnsi="Arial" w:cs="Arial"/>
          <w:spacing w:val="37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z w:val="22"/>
          <w:szCs w:val="22"/>
        </w:rPr>
        <w:t xml:space="preserve">– </w:t>
      </w:r>
      <w:r>
        <w:rPr>
          <w:rFonts w:ascii="Arial" w:eastAsia="Arial" w:hAnsi="Arial" w:cs="Arial"/>
          <w:spacing w:val="4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spacing w:val="-10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&amp;  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13"/>
          <w:sz w:val="22"/>
          <w:szCs w:val="22"/>
        </w:rPr>
        <w:t>m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23"/>
          <w:sz w:val="22"/>
          <w:szCs w:val="22"/>
        </w:rPr>
        <w:t>d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90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spacing w:val="-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-2"/>
          <w:w w:val="111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111"/>
          <w:sz w:val="22"/>
          <w:szCs w:val="22"/>
        </w:rPr>
        <w:t>r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spacing w:val="-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 xml:space="preserve">f  </w:t>
      </w:r>
      <w:r>
        <w:rPr>
          <w:rFonts w:ascii="Arial" w:eastAsia="Arial" w:hAnsi="Arial" w:cs="Arial"/>
          <w:spacing w:val="23"/>
          <w:sz w:val="22"/>
          <w:szCs w:val="22"/>
        </w:rPr>
        <w:t xml:space="preserve"> 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w w:val="110"/>
          <w:sz w:val="22"/>
          <w:szCs w:val="22"/>
        </w:rPr>
        <w:t>h</w:t>
      </w:r>
      <w:r>
        <w:rPr>
          <w:rFonts w:ascii="Arial" w:eastAsia="Arial" w:hAnsi="Arial" w:cs="Arial"/>
          <w:w w:val="117"/>
          <w:sz w:val="22"/>
          <w:szCs w:val="22"/>
        </w:rPr>
        <w:t>e</w:t>
      </w:r>
    </w:p>
    <w:p w:rsidR="00E67BC1" w:rsidRDefault="00175B73">
      <w:pPr>
        <w:spacing w:before="17"/>
        <w:ind w:left="662"/>
        <w:rPr>
          <w:rFonts w:ascii="Arial" w:eastAsia="Arial" w:hAnsi="Arial" w:cs="Arial"/>
          <w:sz w:val="22"/>
          <w:szCs w:val="22"/>
        </w:rPr>
      </w:pPr>
      <w:proofErr w:type="gramStart"/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-2"/>
          <w:w w:val="91"/>
          <w:sz w:val="22"/>
          <w:szCs w:val="22"/>
        </w:rPr>
        <w:t>j</w:t>
      </w:r>
      <w:r>
        <w:rPr>
          <w:rFonts w:ascii="Arial" w:eastAsia="Arial" w:hAnsi="Arial" w:cs="Arial"/>
          <w:w w:val="123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c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proofErr w:type="gramEnd"/>
      <w:r>
        <w:rPr>
          <w:rFonts w:ascii="Arial" w:eastAsia="Arial" w:hAnsi="Arial" w:cs="Arial"/>
          <w:spacing w:val="-1"/>
          <w:sz w:val="22"/>
          <w:szCs w:val="22"/>
        </w:rPr>
        <w:t xml:space="preserve"> w</w:t>
      </w:r>
      <w:r>
        <w:rPr>
          <w:rFonts w:ascii="Arial" w:eastAsia="Arial" w:hAnsi="Arial" w:cs="Arial"/>
          <w:sz w:val="22"/>
          <w:szCs w:val="22"/>
        </w:rPr>
        <w:t xml:space="preserve">hen 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&amp;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20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120"/>
          <w:sz w:val="22"/>
          <w:szCs w:val="22"/>
        </w:rPr>
        <w:t>q</w:t>
      </w:r>
      <w:r>
        <w:rPr>
          <w:rFonts w:ascii="Arial" w:eastAsia="Arial" w:hAnsi="Arial" w:cs="Arial"/>
          <w:spacing w:val="-2"/>
          <w:w w:val="109"/>
          <w:sz w:val="22"/>
          <w:szCs w:val="22"/>
        </w:rPr>
        <w:t>u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20"/>
          <w:sz w:val="22"/>
          <w:szCs w:val="22"/>
        </w:rPr>
        <w:t>ed</w:t>
      </w:r>
    </w:p>
    <w:p w:rsidR="00E67BC1" w:rsidRDefault="00175B73">
      <w:pPr>
        <w:tabs>
          <w:tab w:val="left" w:pos="660"/>
        </w:tabs>
        <w:spacing w:before="15" w:line="253" w:lineRule="auto"/>
        <w:ind w:left="663" w:right="5553" w:hanging="360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z w:val="22"/>
          <w:szCs w:val="22"/>
        </w:rPr>
        <w:tab/>
      </w:r>
      <w:r>
        <w:rPr>
          <w:rFonts w:ascii="Arial" w:eastAsia="Arial" w:hAnsi="Arial" w:cs="Arial"/>
          <w:sz w:val="22"/>
          <w:szCs w:val="22"/>
        </w:rPr>
        <w:t>Better</w:t>
      </w:r>
      <w:r>
        <w:rPr>
          <w:rFonts w:ascii="Arial" w:eastAsia="Arial" w:hAnsi="Arial" w:cs="Arial"/>
          <w:spacing w:val="4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–</w:t>
      </w:r>
      <w:r>
        <w:rPr>
          <w:rFonts w:ascii="Arial" w:eastAsia="Arial" w:hAnsi="Arial" w:cs="Arial"/>
          <w:spacing w:val="-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-2"/>
          <w:w w:val="109"/>
          <w:sz w:val="22"/>
          <w:szCs w:val="22"/>
        </w:rPr>
        <w:t>u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b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il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1"/>
          <w:w w:val="107"/>
          <w:sz w:val="22"/>
          <w:szCs w:val="22"/>
        </w:rPr>
        <w:t>y</w:t>
      </w:r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7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u</w:t>
      </w:r>
      <w:r>
        <w:rPr>
          <w:rFonts w:ascii="Arial" w:eastAsia="Arial" w:hAnsi="Arial" w:cs="Arial"/>
          <w:spacing w:val="1"/>
          <w:sz w:val="22"/>
          <w:szCs w:val="22"/>
        </w:rPr>
        <w:t>si</w:t>
      </w:r>
      <w:r>
        <w:rPr>
          <w:rFonts w:ascii="Arial" w:eastAsia="Arial" w:hAnsi="Arial" w:cs="Arial"/>
          <w:spacing w:val="-3"/>
          <w:sz w:val="22"/>
          <w:szCs w:val="22"/>
        </w:rPr>
        <w:t>n</w:t>
      </w:r>
      <w:r>
        <w:rPr>
          <w:rFonts w:ascii="Arial" w:eastAsia="Arial" w:hAnsi="Arial" w:cs="Arial"/>
          <w:sz w:val="22"/>
          <w:szCs w:val="22"/>
        </w:rPr>
        <w:t>g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96"/>
          <w:sz w:val="22"/>
          <w:szCs w:val="22"/>
        </w:rPr>
        <w:t>B</w:t>
      </w:r>
      <w:r>
        <w:rPr>
          <w:rFonts w:ascii="Arial" w:eastAsia="Arial" w:hAnsi="Arial" w:cs="Arial"/>
          <w:spacing w:val="3"/>
          <w:w w:val="96"/>
          <w:sz w:val="22"/>
          <w:szCs w:val="22"/>
        </w:rPr>
        <w:t>I</w:t>
      </w:r>
      <w:r>
        <w:rPr>
          <w:rFonts w:ascii="Arial" w:eastAsia="Arial" w:hAnsi="Arial" w:cs="Arial"/>
          <w:w w:val="96"/>
          <w:sz w:val="22"/>
          <w:szCs w:val="22"/>
        </w:rPr>
        <w:t>M</w:t>
      </w:r>
      <w:r>
        <w:rPr>
          <w:rFonts w:ascii="Arial" w:eastAsia="Arial" w:hAnsi="Arial" w:cs="Arial"/>
          <w:spacing w:val="11"/>
          <w:w w:val="96"/>
          <w:sz w:val="22"/>
          <w:szCs w:val="22"/>
        </w:rPr>
        <w:t xml:space="preserve"> 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3"/>
          <w:w w:val="110"/>
          <w:sz w:val="22"/>
          <w:szCs w:val="22"/>
        </w:rPr>
        <w:t>h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13"/>
          <w:sz w:val="22"/>
          <w:szCs w:val="22"/>
        </w:rPr>
        <w:t>ugh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-2"/>
          <w:w w:val="109"/>
          <w:sz w:val="22"/>
          <w:szCs w:val="22"/>
        </w:rPr>
        <w:t>u</w:t>
      </w:r>
      <w:r>
        <w:rPr>
          <w:rFonts w:ascii="Arial" w:eastAsia="Arial" w:hAnsi="Arial" w:cs="Arial"/>
          <w:w w:val="122"/>
          <w:sz w:val="22"/>
          <w:szCs w:val="22"/>
        </w:rPr>
        <w:t xml:space="preserve">t </w:t>
      </w:r>
      <w:r>
        <w:rPr>
          <w:rFonts w:ascii="Arial" w:eastAsia="Arial" w:hAnsi="Arial" w:cs="Arial"/>
          <w:sz w:val="22"/>
          <w:szCs w:val="22"/>
        </w:rPr>
        <w:t>the</w:t>
      </w:r>
      <w:r>
        <w:rPr>
          <w:rFonts w:ascii="Arial" w:eastAsia="Arial" w:hAnsi="Arial" w:cs="Arial"/>
          <w:spacing w:val="4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b</w:t>
      </w:r>
      <w:r>
        <w:rPr>
          <w:rFonts w:ascii="Arial" w:eastAsia="Arial" w:hAnsi="Arial" w:cs="Arial"/>
          <w:w w:val="109"/>
          <w:sz w:val="22"/>
          <w:szCs w:val="22"/>
        </w:rPr>
        <w:t>u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d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w w:val="121"/>
          <w:sz w:val="22"/>
          <w:szCs w:val="22"/>
        </w:rPr>
        <w:t>g</w:t>
      </w:r>
      <w:r>
        <w:rPr>
          <w:rFonts w:ascii="Arial" w:eastAsia="Arial" w:hAnsi="Arial" w:cs="Arial"/>
          <w:spacing w:val="-3"/>
          <w:w w:val="158"/>
          <w:sz w:val="22"/>
          <w:szCs w:val="22"/>
        </w:rPr>
        <w:t>’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13"/>
          <w:sz w:val="22"/>
          <w:szCs w:val="22"/>
        </w:rPr>
        <w:t>f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sz w:val="22"/>
          <w:szCs w:val="22"/>
        </w:rPr>
        <w:t>.</w:t>
      </w:r>
    </w:p>
    <w:p w:rsidR="00E67BC1" w:rsidRDefault="00175B73">
      <w:pPr>
        <w:tabs>
          <w:tab w:val="left" w:pos="660"/>
        </w:tabs>
        <w:spacing w:before="4" w:line="253" w:lineRule="auto"/>
        <w:ind w:left="663" w:right="5554" w:hanging="360"/>
        <w:rPr>
          <w:rFonts w:ascii="Arial" w:eastAsia="Arial" w:hAnsi="Arial" w:cs="Arial"/>
          <w:sz w:val="22"/>
          <w:szCs w:val="22"/>
        </w:rPr>
      </w:pPr>
      <w:r>
        <w:rPr>
          <w:w w:val="123"/>
          <w:sz w:val="22"/>
          <w:szCs w:val="22"/>
        </w:rPr>
        <w:t>•</w:t>
      </w:r>
      <w:r>
        <w:rPr>
          <w:spacing w:val="-61"/>
          <w:w w:val="123"/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rFonts w:ascii="Arial" w:eastAsia="Arial" w:hAnsi="Arial" w:cs="Arial"/>
          <w:spacing w:val="-1"/>
          <w:w w:val="123"/>
          <w:sz w:val="22"/>
          <w:szCs w:val="22"/>
        </w:rPr>
        <w:t>‘</w:t>
      </w:r>
      <w:r>
        <w:rPr>
          <w:rFonts w:ascii="Arial" w:eastAsia="Arial" w:hAnsi="Arial" w:cs="Arial"/>
          <w:spacing w:val="-4"/>
          <w:w w:val="123"/>
          <w:sz w:val="22"/>
          <w:szCs w:val="22"/>
        </w:rPr>
        <w:t>W</w:t>
      </w:r>
      <w:r>
        <w:rPr>
          <w:rFonts w:ascii="Arial" w:eastAsia="Arial" w:hAnsi="Arial" w:cs="Arial"/>
          <w:w w:val="123"/>
          <w:sz w:val="22"/>
          <w:szCs w:val="22"/>
        </w:rPr>
        <w:t>hat</w:t>
      </w:r>
      <w:r>
        <w:rPr>
          <w:rFonts w:ascii="Arial" w:eastAsia="Arial" w:hAnsi="Arial" w:cs="Arial"/>
          <w:spacing w:val="27"/>
          <w:w w:val="12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13"/>
          <w:sz w:val="22"/>
          <w:szCs w:val="22"/>
        </w:rPr>
        <w:t>f</w:t>
      </w:r>
      <w:r>
        <w:rPr>
          <w:rFonts w:ascii="Arial" w:eastAsia="Arial" w:hAnsi="Arial" w:cs="Arial"/>
          <w:w w:val="158"/>
          <w:sz w:val="22"/>
          <w:szCs w:val="22"/>
        </w:rPr>
        <w:t>’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24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z w:val="22"/>
          <w:szCs w:val="22"/>
        </w:rPr>
        <w:t xml:space="preserve">– </w:t>
      </w:r>
      <w:r>
        <w:rPr>
          <w:rFonts w:ascii="Arial" w:eastAsia="Arial" w:hAnsi="Arial" w:cs="Arial"/>
          <w:spacing w:val="1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w w:val="116"/>
          <w:sz w:val="22"/>
          <w:szCs w:val="22"/>
        </w:rPr>
        <w:t>a</w:t>
      </w:r>
      <w:r>
        <w:rPr>
          <w:rFonts w:ascii="Arial" w:eastAsia="Arial" w:hAnsi="Arial" w:cs="Arial"/>
          <w:spacing w:val="-3"/>
          <w:w w:val="116"/>
          <w:sz w:val="22"/>
          <w:szCs w:val="22"/>
        </w:rPr>
        <w:t>n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proofErr w:type="gramEnd"/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&amp; </w:t>
      </w:r>
      <w:r>
        <w:rPr>
          <w:rFonts w:ascii="Arial" w:eastAsia="Arial" w:hAnsi="Arial" w:cs="Arial"/>
          <w:spacing w:val="4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20"/>
          <w:sz w:val="22"/>
          <w:szCs w:val="22"/>
        </w:rPr>
        <w:t>e</w:t>
      </w:r>
      <w:r>
        <w:rPr>
          <w:rFonts w:ascii="Arial" w:eastAsia="Arial" w:hAnsi="Arial" w:cs="Arial"/>
          <w:spacing w:val="-2"/>
          <w:w w:val="120"/>
          <w:sz w:val="22"/>
          <w:szCs w:val="22"/>
        </w:rPr>
        <w:t>q</w:t>
      </w:r>
      <w:r>
        <w:rPr>
          <w:rFonts w:ascii="Arial" w:eastAsia="Arial" w:hAnsi="Arial" w:cs="Arial"/>
          <w:w w:val="109"/>
          <w:sz w:val="22"/>
          <w:szCs w:val="22"/>
        </w:rPr>
        <w:t>u</w:t>
      </w:r>
      <w:r>
        <w:rPr>
          <w:rFonts w:ascii="Arial" w:eastAsia="Arial" w:hAnsi="Arial" w:cs="Arial"/>
          <w:w w:val="113"/>
          <w:sz w:val="22"/>
          <w:szCs w:val="22"/>
        </w:rPr>
        <w:t>e</w:t>
      </w:r>
      <w:r>
        <w:rPr>
          <w:rFonts w:ascii="Arial" w:eastAsia="Arial" w:hAnsi="Arial" w:cs="Arial"/>
          <w:spacing w:val="-3"/>
          <w:w w:val="113"/>
          <w:sz w:val="22"/>
          <w:szCs w:val="22"/>
        </w:rPr>
        <w:t>n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25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20"/>
          <w:sz w:val="22"/>
          <w:szCs w:val="22"/>
        </w:rPr>
        <w:t>c</w:t>
      </w:r>
      <w:r>
        <w:rPr>
          <w:rFonts w:ascii="Arial" w:eastAsia="Arial" w:hAnsi="Arial" w:cs="Arial"/>
          <w:w w:val="120"/>
          <w:sz w:val="22"/>
          <w:szCs w:val="22"/>
        </w:rPr>
        <w:t>an</w:t>
      </w:r>
      <w:r>
        <w:rPr>
          <w:rFonts w:ascii="Arial" w:eastAsia="Arial" w:hAnsi="Arial" w:cs="Arial"/>
          <w:spacing w:val="73"/>
          <w:w w:val="12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b</w:t>
      </w:r>
      <w:r>
        <w:rPr>
          <w:rFonts w:ascii="Arial" w:eastAsia="Arial" w:hAnsi="Arial" w:cs="Arial"/>
          <w:w w:val="117"/>
          <w:sz w:val="22"/>
          <w:szCs w:val="22"/>
        </w:rPr>
        <w:t xml:space="preserve">e 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108"/>
          <w:sz w:val="22"/>
          <w:szCs w:val="22"/>
        </w:rPr>
        <w:t>i</w:t>
      </w:r>
      <w:r>
        <w:rPr>
          <w:rFonts w:ascii="Arial" w:eastAsia="Arial" w:hAnsi="Arial" w:cs="Arial"/>
          <w:spacing w:val="-3"/>
          <w:w w:val="108"/>
          <w:sz w:val="22"/>
          <w:szCs w:val="22"/>
        </w:rPr>
        <w:t>m</w:t>
      </w:r>
      <w:r>
        <w:rPr>
          <w:rFonts w:ascii="Arial" w:eastAsia="Arial" w:hAnsi="Arial" w:cs="Arial"/>
          <w:spacing w:val="1"/>
          <w:w w:val="86"/>
          <w:sz w:val="22"/>
          <w:szCs w:val="22"/>
        </w:rPr>
        <w:t>i</w:t>
      </w:r>
      <w:r>
        <w:rPr>
          <w:rFonts w:ascii="Arial" w:eastAsia="Arial" w:hAnsi="Arial" w:cs="Arial"/>
          <w:w w:val="86"/>
          <w:sz w:val="22"/>
          <w:szCs w:val="22"/>
        </w:rPr>
        <w:t>z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123"/>
          <w:sz w:val="22"/>
          <w:szCs w:val="22"/>
        </w:rPr>
        <w:t>d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w w:val="111"/>
          <w:sz w:val="22"/>
          <w:szCs w:val="22"/>
        </w:rPr>
        <w:t>v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ir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2"/>
          <w:w w:val="109"/>
          <w:sz w:val="22"/>
          <w:szCs w:val="22"/>
        </w:rPr>
        <w:t>u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l</w:t>
      </w:r>
      <w:r>
        <w:rPr>
          <w:rFonts w:ascii="Arial" w:eastAsia="Arial" w:hAnsi="Arial" w:cs="Arial"/>
          <w:spacing w:val="1"/>
          <w:w w:val="102"/>
          <w:sz w:val="22"/>
          <w:szCs w:val="22"/>
        </w:rPr>
        <w:t>ly</w:t>
      </w:r>
    </w:p>
    <w:p w:rsidR="00E67BC1" w:rsidRDefault="00AE1203">
      <w:pPr>
        <w:spacing w:before="6" w:line="120" w:lineRule="exact"/>
        <w:rPr>
          <w:sz w:val="13"/>
          <w:szCs w:val="13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B49C919" wp14:editId="78B47D06">
            <wp:simplePos x="0" y="0"/>
            <wp:positionH relativeFrom="column">
              <wp:posOffset>3886200</wp:posOffset>
            </wp:positionH>
            <wp:positionV relativeFrom="paragraph">
              <wp:posOffset>66675</wp:posOffset>
            </wp:positionV>
            <wp:extent cx="3028950" cy="2028825"/>
            <wp:effectExtent l="0" t="0" r="0" b="31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Pr="00175B73" w:rsidRDefault="00175B73">
      <w:pPr>
        <w:spacing w:before="25" w:line="300" w:lineRule="exact"/>
        <w:ind w:left="808"/>
        <w:rPr>
          <w:rFonts w:ascii="Arial" w:eastAsia="Arial" w:hAnsi="Arial" w:cs="Arial"/>
          <w:color w:val="FF6600"/>
          <w:sz w:val="28"/>
          <w:szCs w:val="28"/>
        </w:rPr>
      </w:pPr>
      <w:r w:rsidRPr="00175B73">
        <w:rPr>
          <w:rFonts w:ascii="Arial" w:eastAsia="Arial" w:hAnsi="Arial" w:cs="Arial"/>
          <w:color w:val="FF6600"/>
          <w:w w:val="103"/>
          <w:position w:val="-1"/>
          <w:sz w:val="28"/>
          <w:szCs w:val="28"/>
        </w:rPr>
        <w:t>D</w:t>
      </w:r>
      <w:r w:rsidRPr="00175B73">
        <w:rPr>
          <w:rFonts w:ascii="Arial" w:eastAsia="Arial" w:hAnsi="Arial" w:cs="Arial"/>
          <w:color w:val="FF6600"/>
          <w:spacing w:val="1"/>
          <w:w w:val="81"/>
          <w:position w:val="-1"/>
          <w:sz w:val="28"/>
          <w:szCs w:val="28"/>
        </w:rPr>
        <w:t>E</w:t>
      </w:r>
      <w:r w:rsidRPr="00175B73">
        <w:rPr>
          <w:rFonts w:ascii="Arial" w:eastAsia="Arial" w:hAnsi="Arial" w:cs="Arial"/>
          <w:color w:val="FF6600"/>
          <w:w w:val="81"/>
          <w:position w:val="-1"/>
          <w:sz w:val="28"/>
          <w:szCs w:val="28"/>
        </w:rPr>
        <w:t>L</w:t>
      </w:r>
      <w:r w:rsidRPr="00175B73">
        <w:rPr>
          <w:rFonts w:ascii="Arial" w:eastAsia="Arial" w:hAnsi="Arial" w:cs="Arial"/>
          <w:color w:val="FF6600"/>
          <w:spacing w:val="4"/>
          <w:w w:val="81"/>
          <w:position w:val="-1"/>
          <w:sz w:val="28"/>
          <w:szCs w:val="28"/>
        </w:rPr>
        <w:t>I</w:t>
      </w:r>
      <w:r w:rsidRPr="00175B73">
        <w:rPr>
          <w:rFonts w:ascii="Arial" w:eastAsia="Arial" w:hAnsi="Arial" w:cs="Arial"/>
          <w:color w:val="FF6600"/>
          <w:spacing w:val="-3"/>
          <w:w w:val="105"/>
          <w:position w:val="-1"/>
          <w:sz w:val="28"/>
          <w:szCs w:val="28"/>
        </w:rPr>
        <w:t>V</w:t>
      </w:r>
      <w:r w:rsidRPr="00175B73">
        <w:rPr>
          <w:rFonts w:ascii="Arial" w:eastAsia="Arial" w:hAnsi="Arial" w:cs="Arial"/>
          <w:color w:val="FF6600"/>
          <w:spacing w:val="1"/>
          <w:w w:val="82"/>
          <w:position w:val="-1"/>
          <w:sz w:val="28"/>
          <w:szCs w:val="28"/>
        </w:rPr>
        <w:t>E</w:t>
      </w:r>
      <w:r w:rsidRPr="00175B73">
        <w:rPr>
          <w:rFonts w:ascii="Arial" w:eastAsia="Arial" w:hAnsi="Arial" w:cs="Arial"/>
          <w:color w:val="FF6600"/>
          <w:spacing w:val="-2"/>
          <w:w w:val="82"/>
          <w:position w:val="-1"/>
          <w:sz w:val="28"/>
          <w:szCs w:val="28"/>
        </w:rPr>
        <w:t>R</w:t>
      </w:r>
      <w:r w:rsidRPr="00175B73">
        <w:rPr>
          <w:rFonts w:ascii="Arial" w:eastAsia="Arial" w:hAnsi="Arial" w:cs="Arial"/>
          <w:color w:val="FF6600"/>
          <w:spacing w:val="1"/>
          <w:w w:val="111"/>
          <w:position w:val="-1"/>
          <w:sz w:val="28"/>
          <w:szCs w:val="28"/>
        </w:rPr>
        <w:t>A</w:t>
      </w:r>
      <w:r w:rsidRPr="00175B73">
        <w:rPr>
          <w:rFonts w:ascii="Arial" w:eastAsia="Arial" w:hAnsi="Arial" w:cs="Arial"/>
          <w:color w:val="FF6600"/>
          <w:w w:val="86"/>
          <w:position w:val="-1"/>
          <w:sz w:val="28"/>
          <w:szCs w:val="28"/>
        </w:rPr>
        <w:t>B</w:t>
      </w:r>
      <w:r w:rsidRPr="00175B73">
        <w:rPr>
          <w:rFonts w:ascii="Arial" w:eastAsia="Arial" w:hAnsi="Arial" w:cs="Arial"/>
          <w:color w:val="FF6600"/>
          <w:w w:val="83"/>
          <w:position w:val="-1"/>
          <w:sz w:val="28"/>
          <w:szCs w:val="28"/>
        </w:rPr>
        <w:t>L</w:t>
      </w:r>
      <w:r w:rsidRPr="00175B73">
        <w:rPr>
          <w:rFonts w:ascii="Arial" w:eastAsia="Arial" w:hAnsi="Arial" w:cs="Arial"/>
          <w:color w:val="FF6600"/>
          <w:spacing w:val="1"/>
          <w:w w:val="77"/>
          <w:position w:val="-1"/>
          <w:sz w:val="28"/>
          <w:szCs w:val="28"/>
        </w:rPr>
        <w:t>ES</w:t>
      </w:r>
    </w:p>
    <w:p w:rsidR="00E67BC1" w:rsidRDefault="00E67BC1">
      <w:pPr>
        <w:spacing w:before="8" w:line="240" w:lineRule="exact"/>
      </w:pPr>
    </w:p>
    <w:p w:rsidR="00E67BC1" w:rsidRDefault="00175B73">
      <w:pPr>
        <w:spacing w:before="35"/>
        <w:ind w:left="114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2"/>
          <w:w w:val="13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3D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90"/>
          <w:sz w:val="22"/>
          <w:szCs w:val="22"/>
        </w:rPr>
        <w:t>r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pacing w:val="1"/>
          <w:sz w:val="22"/>
          <w:szCs w:val="22"/>
        </w:rPr>
        <w:t>p</w:t>
      </w:r>
      <w:r>
        <w:rPr>
          <w:rFonts w:ascii="Arial" w:eastAsia="Arial" w:hAnsi="Arial" w:cs="Arial"/>
          <w:spacing w:val="-3"/>
          <w:sz w:val="22"/>
          <w:szCs w:val="22"/>
        </w:rPr>
        <w:t>o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nt </w:t>
      </w:r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29"/>
          <w:sz w:val="22"/>
          <w:szCs w:val="22"/>
        </w:rPr>
        <w:t>c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spacing w:val="-3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09"/>
          <w:sz w:val="22"/>
          <w:szCs w:val="22"/>
        </w:rPr>
        <w:t>u</w:t>
      </w:r>
      <w:r>
        <w:rPr>
          <w:rFonts w:ascii="Arial" w:eastAsia="Arial" w:hAnsi="Arial" w:cs="Arial"/>
          <w:w w:val="123"/>
          <w:sz w:val="22"/>
          <w:szCs w:val="22"/>
        </w:rPr>
        <w:t>d</w:t>
      </w:r>
      <w:proofErr w:type="gramEnd"/>
    </w:p>
    <w:p w:rsidR="00E67BC1" w:rsidRDefault="00175B73">
      <w:pPr>
        <w:tabs>
          <w:tab w:val="left" w:pos="460"/>
        </w:tabs>
        <w:spacing w:before="15" w:line="256" w:lineRule="auto"/>
        <w:ind w:left="475" w:right="5737" w:hanging="360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>•</w:t>
      </w:r>
      <w:r>
        <w:rPr>
          <w:sz w:val="22"/>
          <w:szCs w:val="22"/>
        </w:rPr>
        <w:tab/>
      </w:r>
      <w:r>
        <w:rPr>
          <w:rFonts w:ascii="Arial" w:eastAsia="Arial" w:hAnsi="Arial" w:cs="Arial"/>
          <w:spacing w:val="1"/>
          <w:w w:val="83"/>
          <w:sz w:val="22"/>
          <w:szCs w:val="22"/>
        </w:rPr>
        <w:t>L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29"/>
          <w:sz w:val="22"/>
          <w:szCs w:val="22"/>
        </w:rPr>
        <w:t>c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9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w w:val="70"/>
          <w:sz w:val="22"/>
          <w:szCs w:val="22"/>
        </w:rPr>
        <w:t>T</w:t>
      </w:r>
      <w:r>
        <w:rPr>
          <w:rFonts w:ascii="Arial" w:eastAsia="Arial" w:hAnsi="Arial" w:cs="Arial"/>
          <w:spacing w:val="-2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09"/>
          <w:sz w:val="22"/>
          <w:szCs w:val="22"/>
        </w:rPr>
        <w:t>u</w:t>
      </w:r>
      <w:r>
        <w:rPr>
          <w:rFonts w:ascii="Arial" w:eastAsia="Arial" w:hAnsi="Arial" w:cs="Arial"/>
          <w:spacing w:val="-4"/>
          <w:w w:val="105"/>
          <w:sz w:val="22"/>
          <w:szCs w:val="22"/>
        </w:rPr>
        <w:t>V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16"/>
          <w:sz w:val="22"/>
          <w:szCs w:val="22"/>
        </w:rPr>
        <w:t>ew</w:t>
      </w:r>
      <w:proofErr w:type="spellEnd"/>
      <w:r>
        <w:rPr>
          <w:rFonts w:ascii="Arial" w:eastAsia="Arial" w:hAnsi="Arial" w:cs="Arial"/>
          <w:spacing w:val="8"/>
          <w:sz w:val="22"/>
          <w:szCs w:val="22"/>
        </w:rPr>
        <w:t xml:space="preserve"> </w:t>
      </w:r>
      <w:r>
        <w:rPr>
          <w:rFonts w:ascii="Arial" w:eastAsia="Arial" w:hAnsi="Arial" w:cs="Arial"/>
          <w:w w:val="123"/>
          <w:sz w:val="22"/>
          <w:szCs w:val="22"/>
        </w:rPr>
        <w:t>dat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19"/>
          <w:sz w:val="22"/>
          <w:szCs w:val="22"/>
        </w:rPr>
        <w:t>et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–</w:t>
      </w:r>
      <w:r>
        <w:rPr>
          <w:rFonts w:ascii="Arial" w:eastAsia="Arial" w:hAnsi="Arial" w:cs="Arial"/>
          <w:spacing w:val="-3"/>
          <w:sz w:val="22"/>
          <w:szCs w:val="22"/>
        </w:rPr>
        <w:t xml:space="preserve"> </w:t>
      </w:r>
      <w:r>
        <w:rPr>
          <w:rFonts w:ascii="Arial" w:eastAsia="Arial" w:hAnsi="Arial" w:cs="Arial"/>
          <w:w w:val="126"/>
          <w:sz w:val="22"/>
          <w:szCs w:val="22"/>
        </w:rPr>
        <w:t>a</w:t>
      </w:r>
      <w:r>
        <w:rPr>
          <w:rFonts w:ascii="Arial" w:eastAsia="Arial" w:hAnsi="Arial" w:cs="Arial"/>
          <w:spacing w:val="-1"/>
          <w:w w:val="126"/>
          <w:sz w:val="22"/>
          <w:szCs w:val="22"/>
        </w:rPr>
        <w:t>c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20"/>
          <w:sz w:val="22"/>
          <w:szCs w:val="22"/>
        </w:rPr>
        <w:t>ed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v</w:t>
      </w:r>
      <w:r>
        <w:rPr>
          <w:rFonts w:ascii="Arial" w:eastAsia="Arial" w:hAnsi="Arial" w:cs="Arial"/>
          <w:spacing w:val="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>a</w:t>
      </w:r>
      <w:r>
        <w:rPr>
          <w:rFonts w:ascii="Arial" w:eastAsia="Arial" w:hAnsi="Arial" w:cs="Arial"/>
          <w:spacing w:val="44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"/>
          <w:w w:val="115"/>
          <w:sz w:val="22"/>
          <w:szCs w:val="22"/>
        </w:rPr>
        <w:t>w</w:t>
      </w:r>
      <w:r>
        <w:rPr>
          <w:rFonts w:ascii="Arial" w:eastAsia="Arial" w:hAnsi="Arial" w:cs="Arial"/>
          <w:w w:val="120"/>
          <w:sz w:val="22"/>
          <w:szCs w:val="22"/>
        </w:rPr>
        <w:t xml:space="preserve">eb </w:t>
      </w:r>
      <w:r>
        <w:rPr>
          <w:rFonts w:ascii="Arial" w:eastAsia="Arial" w:hAnsi="Arial" w:cs="Arial"/>
          <w:spacing w:val="1"/>
          <w:w w:val="107"/>
          <w:sz w:val="22"/>
          <w:szCs w:val="22"/>
        </w:rPr>
        <w:t>br</w:t>
      </w:r>
      <w:r>
        <w:rPr>
          <w:rFonts w:ascii="Arial" w:eastAsia="Arial" w:hAnsi="Arial" w:cs="Arial"/>
          <w:spacing w:val="-1"/>
          <w:w w:val="107"/>
          <w:sz w:val="22"/>
          <w:szCs w:val="22"/>
        </w:rPr>
        <w:t>ow</w:t>
      </w:r>
      <w:r>
        <w:rPr>
          <w:rFonts w:ascii="Arial" w:eastAsia="Arial" w:hAnsi="Arial" w:cs="Arial"/>
          <w:spacing w:val="-2"/>
          <w:w w:val="107"/>
          <w:sz w:val="22"/>
          <w:szCs w:val="22"/>
        </w:rPr>
        <w:t>s</w:t>
      </w:r>
      <w:r>
        <w:rPr>
          <w:rFonts w:ascii="Arial" w:eastAsia="Arial" w:hAnsi="Arial" w:cs="Arial"/>
          <w:w w:val="107"/>
          <w:sz w:val="22"/>
          <w:szCs w:val="22"/>
        </w:rPr>
        <w:t>er</w:t>
      </w:r>
    </w:p>
    <w:p w:rsidR="00E67BC1" w:rsidRDefault="00175B73">
      <w:pPr>
        <w:spacing w:line="240" w:lineRule="exact"/>
        <w:ind w:left="115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3"/>
          <w:w w:val="13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3D</w:t>
      </w:r>
      <w:r>
        <w:rPr>
          <w:rFonts w:ascii="Arial" w:eastAsia="Arial" w:hAnsi="Arial" w:cs="Arial"/>
          <w:spacing w:val="3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ll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21"/>
          <w:sz w:val="22"/>
          <w:szCs w:val="22"/>
        </w:rPr>
        <w:t>g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4"/>
          <w:w w:val="96"/>
          <w:sz w:val="22"/>
          <w:szCs w:val="22"/>
        </w:rPr>
        <w:t>B</w:t>
      </w:r>
      <w:r>
        <w:rPr>
          <w:rFonts w:ascii="Arial" w:eastAsia="Arial" w:hAnsi="Arial" w:cs="Arial"/>
          <w:spacing w:val="5"/>
          <w:w w:val="96"/>
          <w:sz w:val="22"/>
          <w:szCs w:val="22"/>
        </w:rPr>
        <w:t>I</w:t>
      </w:r>
      <w:r>
        <w:rPr>
          <w:rFonts w:ascii="Arial" w:eastAsia="Arial" w:hAnsi="Arial" w:cs="Arial"/>
          <w:w w:val="96"/>
          <w:sz w:val="22"/>
          <w:szCs w:val="22"/>
        </w:rPr>
        <w:t>M</w:t>
      </w:r>
      <w:r>
        <w:rPr>
          <w:rFonts w:ascii="Arial" w:eastAsia="Arial" w:hAnsi="Arial" w:cs="Arial"/>
          <w:spacing w:val="2"/>
          <w:w w:val="9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13"/>
          <w:sz w:val="22"/>
          <w:szCs w:val="22"/>
        </w:rPr>
        <w:t>m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d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90"/>
          <w:sz w:val="22"/>
          <w:szCs w:val="22"/>
        </w:rPr>
        <w:t>l</w:t>
      </w:r>
    </w:p>
    <w:p w:rsidR="00E67BC1" w:rsidRDefault="00175B73">
      <w:pPr>
        <w:spacing w:before="14"/>
        <w:ind w:left="115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3"/>
          <w:w w:val="131"/>
          <w:sz w:val="22"/>
          <w:szCs w:val="22"/>
        </w:rPr>
        <w:t xml:space="preserve"> </w:t>
      </w:r>
      <w:r>
        <w:rPr>
          <w:rFonts w:ascii="Arial" w:eastAsia="Arial" w:hAnsi="Arial" w:cs="Arial"/>
          <w:w w:val="84"/>
          <w:sz w:val="22"/>
          <w:szCs w:val="22"/>
        </w:rPr>
        <w:t>R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w w:val="123"/>
          <w:sz w:val="22"/>
          <w:szCs w:val="22"/>
        </w:rPr>
        <w:t>d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123"/>
          <w:sz w:val="22"/>
          <w:szCs w:val="22"/>
        </w:rPr>
        <w:t>d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w w:val="111"/>
          <w:sz w:val="22"/>
          <w:szCs w:val="22"/>
        </w:rPr>
        <w:t>v</w:t>
      </w:r>
      <w:r>
        <w:rPr>
          <w:rFonts w:ascii="Arial" w:eastAsia="Arial" w:hAnsi="Arial" w:cs="Arial"/>
          <w:spacing w:val="1"/>
          <w:w w:val="81"/>
          <w:sz w:val="22"/>
          <w:szCs w:val="22"/>
        </w:rPr>
        <w:t>i</w:t>
      </w:r>
      <w:r>
        <w:rPr>
          <w:rFonts w:ascii="Arial" w:eastAsia="Arial" w:hAnsi="Arial" w:cs="Arial"/>
          <w:spacing w:val="-2"/>
          <w:w w:val="81"/>
          <w:sz w:val="22"/>
          <w:szCs w:val="22"/>
        </w:rPr>
        <w:t>s</w:t>
      </w:r>
      <w:r>
        <w:rPr>
          <w:rFonts w:ascii="Arial" w:eastAsia="Arial" w:hAnsi="Arial" w:cs="Arial"/>
          <w:w w:val="109"/>
          <w:sz w:val="22"/>
          <w:szCs w:val="22"/>
        </w:rPr>
        <w:t>u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87"/>
          <w:sz w:val="22"/>
          <w:szCs w:val="22"/>
        </w:rPr>
        <w:t>li</w:t>
      </w:r>
      <w:r>
        <w:rPr>
          <w:rFonts w:ascii="Arial" w:eastAsia="Arial" w:hAnsi="Arial" w:cs="Arial"/>
          <w:spacing w:val="-3"/>
          <w:w w:val="87"/>
          <w:sz w:val="22"/>
          <w:szCs w:val="22"/>
        </w:rPr>
        <w:t>z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11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10"/>
          <w:sz w:val="22"/>
          <w:szCs w:val="22"/>
        </w:rPr>
        <w:t>o</w:t>
      </w:r>
      <w:r>
        <w:rPr>
          <w:rFonts w:ascii="Arial" w:eastAsia="Arial" w:hAnsi="Arial" w:cs="Arial"/>
          <w:spacing w:val="-3"/>
          <w:w w:val="110"/>
          <w:sz w:val="22"/>
          <w:szCs w:val="22"/>
        </w:rPr>
        <w:t>n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 &amp;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proofErr w:type="spellStart"/>
      <w:r w:rsidR="007734B1">
        <w:rPr>
          <w:rFonts w:ascii="Arial" w:eastAsia="Arial" w:hAnsi="Arial" w:cs="Arial"/>
          <w:w w:val="113"/>
          <w:sz w:val="22"/>
          <w:szCs w:val="22"/>
        </w:rPr>
        <w:t>f</w:t>
      </w:r>
      <w:r w:rsidR="007734B1"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 w:rsidR="007734B1">
        <w:rPr>
          <w:rFonts w:ascii="Arial" w:eastAsia="Arial" w:hAnsi="Arial" w:cs="Arial"/>
          <w:spacing w:val="-1"/>
          <w:w w:val="107"/>
          <w:sz w:val="22"/>
          <w:szCs w:val="22"/>
        </w:rPr>
        <w:t>y</w:t>
      </w:r>
      <w:r w:rsidR="007734B1">
        <w:rPr>
          <w:rFonts w:ascii="Arial" w:eastAsia="Arial" w:hAnsi="Arial" w:cs="Arial"/>
          <w:w w:val="122"/>
          <w:sz w:val="22"/>
          <w:szCs w:val="22"/>
        </w:rPr>
        <w:t>t</w:t>
      </w:r>
      <w:r w:rsidR="007734B1">
        <w:rPr>
          <w:rFonts w:ascii="Arial" w:eastAsia="Arial" w:hAnsi="Arial" w:cs="Arial"/>
          <w:w w:val="110"/>
          <w:sz w:val="22"/>
          <w:szCs w:val="22"/>
        </w:rPr>
        <w:t>h</w:t>
      </w:r>
      <w:r w:rsidR="007734B1"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 w:rsidR="007734B1">
        <w:rPr>
          <w:rFonts w:ascii="Arial" w:eastAsia="Arial" w:hAnsi="Arial" w:cs="Arial"/>
          <w:spacing w:val="-3"/>
          <w:w w:val="118"/>
          <w:sz w:val="22"/>
          <w:szCs w:val="22"/>
        </w:rPr>
        <w:t>o</w:t>
      </w:r>
      <w:r w:rsidR="007734B1">
        <w:rPr>
          <w:rFonts w:ascii="Arial" w:eastAsia="Arial" w:hAnsi="Arial" w:cs="Arial"/>
          <w:w w:val="109"/>
          <w:sz w:val="22"/>
          <w:szCs w:val="22"/>
        </w:rPr>
        <w:t>u</w:t>
      </w:r>
      <w:r w:rsidR="007734B1">
        <w:rPr>
          <w:rFonts w:ascii="Arial" w:eastAsia="Arial" w:hAnsi="Arial" w:cs="Arial"/>
          <w:w w:val="121"/>
          <w:sz w:val="22"/>
          <w:szCs w:val="22"/>
        </w:rPr>
        <w:t>g</w:t>
      </w:r>
      <w:r w:rsidR="007734B1">
        <w:rPr>
          <w:rFonts w:ascii="Arial" w:eastAsia="Arial" w:hAnsi="Arial" w:cs="Arial"/>
          <w:spacing w:val="-3"/>
          <w:w w:val="110"/>
          <w:sz w:val="22"/>
          <w:szCs w:val="22"/>
        </w:rPr>
        <w:t>hs</w:t>
      </w:r>
      <w:proofErr w:type="spellEnd"/>
    </w:p>
    <w:p w:rsidR="00E67BC1" w:rsidRDefault="00175B73">
      <w:pPr>
        <w:spacing w:before="17"/>
        <w:ind w:left="115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3"/>
          <w:w w:val="131"/>
          <w:sz w:val="22"/>
          <w:szCs w:val="22"/>
        </w:rPr>
        <w:t xml:space="preserve"> </w:t>
      </w:r>
      <w:r>
        <w:rPr>
          <w:rFonts w:ascii="Arial" w:eastAsia="Arial" w:hAnsi="Arial" w:cs="Arial"/>
          <w:w w:val="70"/>
          <w:sz w:val="22"/>
          <w:szCs w:val="22"/>
        </w:rPr>
        <w:t>T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09"/>
          <w:sz w:val="22"/>
          <w:szCs w:val="22"/>
        </w:rPr>
        <w:t>g</w:t>
      </w:r>
      <w:r>
        <w:rPr>
          <w:rFonts w:ascii="Arial" w:eastAsia="Arial" w:hAnsi="Arial" w:cs="Arial"/>
          <w:spacing w:val="-2"/>
          <w:w w:val="109"/>
          <w:sz w:val="22"/>
          <w:szCs w:val="22"/>
        </w:rPr>
        <w:t>r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-3"/>
          <w:w w:val="110"/>
          <w:sz w:val="22"/>
          <w:szCs w:val="22"/>
        </w:rPr>
        <w:t>h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29"/>
          <w:sz w:val="22"/>
          <w:szCs w:val="22"/>
        </w:rPr>
        <w:t>c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90"/>
          <w:sz w:val="22"/>
          <w:szCs w:val="22"/>
        </w:rPr>
        <w:t>l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02"/>
          <w:sz w:val="22"/>
          <w:szCs w:val="22"/>
        </w:rPr>
        <w:t>u</w:t>
      </w:r>
      <w:r>
        <w:rPr>
          <w:rFonts w:ascii="Arial" w:eastAsia="Arial" w:hAnsi="Arial" w:cs="Arial"/>
          <w:spacing w:val="-2"/>
          <w:w w:val="102"/>
          <w:sz w:val="22"/>
          <w:szCs w:val="22"/>
        </w:rPr>
        <w:t>r</w:t>
      </w:r>
      <w:r>
        <w:rPr>
          <w:rFonts w:ascii="Arial" w:eastAsia="Arial" w:hAnsi="Arial" w:cs="Arial"/>
          <w:w w:val="111"/>
          <w:sz w:val="22"/>
          <w:szCs w:val="22"/>
        </w:rPr>
        <w:t>v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107"/>
          <w:sz w:val="22"/>
          <w:szCs w:val="22"/>
        </w:rPr>
        <w:t>y</w:t>
      </w:r>
      <w:r>
        <w:rPr>
          <w:rFonts w:ascii="Arial" w:eastAsia="Arial" w:hAnsi="Arial" w:cs="Arial"/>
          <w:spacing w:val="-2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sz w:val="22"/>
          <w:szCs w:val="22"/>
        </w:rPr>
        <w:t>o</w:t>
      </w:r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02"/>
          <w:sz w:val="22"/>
          <w:szCs w:val="22"/>
        </w:rPr>
        <w:t>u</w:t>
      </w:r>
      <w:r>
        <w:rPr>
          <w:rFonts w:ascii="Arial" w:eastAsia="Arial" w:hAnsi="Arial" w:cs="Arial"/>
          <w:spacing w:val="1"/>
          <w:w w:val="102"/>
          <w:sz w:val="22"/>
          <w:szCs w:val="22"/>
        </w:rPr>
        <w:t>r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spacing w:val="-3"/>
          <w:w w:val="118"/>
          <w:sz w:val="22"/>
          <w:szCs w:val="22"/>
        </w:rPr>
        <w:t>o</w:t>
      </w:r>
      <w:r>
        <w:rPr>
          <w:rFonts w:ascii="Arial" w:eastAsia="Arial" w:hAnsi="Arial" w:cs="Arial"/>
          <w:w w:val="109"/>
          <w:sz w:val="22"/>
          <w:szCs w:val="22"/>
        </w:rPr>
        <w:t>un</w:t>
      </w:r>
      <w:r>
        <w:rPr>
          <w:rFonts w:ascii="Arial" w:eastAsia="Arial" w:hAnsi="Arial" w:cs="Arial"/>
          <w:spacing w:val="-2"/>
          <w:w w:val="123"/>
          <w:sz w:val="22"/>
          <w:szCs w:val="22"/>
        </w:rPr>
        <w:t>d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w w:val="121"/>
          <w:sz w:val="22"/>
          <w:szCs w:val="22"/>
        </w:rPr>
        <w:t>g</w:t>
      </w:r>
      <w:r>
        <w:rPr>
          <w:rFonts w:ascii="Arial" w:eastAsia="Arial" w:hAnsi="Arial" w:cs="Arial"/>
          <w:spacing w:val="-1"/>
          <w:sz w:val="22"/>
          <w:szCs w:val="22"/>
        </w:rPr>
        <w:t xml:space="preserve"> 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spacing w:val="-2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123"/>
          <w:sz w:val="22"/>
          <w:szCs w:val="22"/>
        </w:rPr>
        <w:t>a</w:t>
      </w:r>
    </w:p>
    <w:p w:rsidR="00E67BC1" w:rsidRDefault="00175B73">
      <w:pPr>
        <w:spacing w:before="14"/>
        <w:ind w:left="115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3"/>
          <w:w w:val="131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2D</w:t>
      </w:r>
      <w:r>
        <w:rPr>
          <w:rFonts w:ascii="Arial" w:eastAsia="Arial" w:hAnsi="Arial" w:cs="Arial"/>
          <w:spacing w:val="32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z w:val="22"/>
          <w:szCs w:val="22"/>
        </w:rPr>
        <w:t>f</w:t>
      </w:r>
      <w:r>
        <w:rPr>
          <w:rFonts w:ascii="Arial" w:eastAsia="Arial" w:hAnsi="Arial" w:cs="Arial"/>
          <w:spacing w:val="1"/>
          <w:sz w:val="22"/>
          <w:szCs w:val="22"/>
        </w:rPr>
        <w:t>l</w:t>
      </w:r>
      <w:r>
        <w:rPr>
          <w:rFonts w:ascii="Arial" w:eastAsia="Arial" w:hAnsi="Arial" w:cs="Arial"/>
          <w:spacing w:val="-1"/>
          <w:sz w:val="22"/>
          <w:szCs w:val="22"/>
        </w:rPr>
        <w:t>oo</w:t>
      </w:r>
      <w:r>
        <w:rPr>
          <w:rFonts w:ascii="Arial" w:eastAsia="Arial" w:hAnsi="Arial" w:cs="Arial"/>
          <w:sz w:val="22"/>
          <w:szCs w:val="22"/>
        </w:rPr>
        <w:t xml:space="preserve">r </w:t>
      </w:r>
      <w:r>
        <w:rPr>
          <w:rFonts w:ascii="Arial" w:eastAsia="Arial" w:hAnsi="Arial" w:cs="Arial"/>
          <w:spacing w:val="6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p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l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10"/>
          <w:sz w:val="22"/>
          <w:szCs w:val="22"/>
        </w:rPr>
        <w:t>n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proofErr w:type="gramEnd"/>
      <w:r>
        <w:rPr>
          <w:rFonts w:ascii="Arial" w:eastAsia="Arial" w:hAnsi="Arial" w:cs="Arial"/>
          <w:sz w:val="22"/>
          <w:szCs w:val="22"/>
        </w:rPr>
        <w:t>,</w:t>
      </w:r>
      <w:r>
        <w:rPr>
          <w:rFonts w:ascii="Arial" w:eastAsia="Arial" w:hAnsi="Arial" w:cs="Arial"/>
          <w:spacing w:val="27"/>
          <w:sz w:val="22"/>
          <w:szCs w:val="22"/>
        </w:rPr>
        <w:t xml:space="preserve"> 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w w:val="111"/>
          <w:sz w:val="22"/>
          <w:szCs w:val="22"/>
        </w:rPr>
        <w:t>v</w:t>
      </w:r>
      <w:r>
        <w:rPr>
          <w:rFonts w:ascii="Arial" w:eastAsia="Arial" w:hAnsi="Arial" w:cs="Arial"/>
          <w:w w:val="123"/>
          <w:sz w:val="22"/>
          <w:szCs w:val="22"/>
        </w:rPr>
        <w:t>a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-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14"/>
          <w:sz w:val="22"/>
          <w:szCs w:val="22"/>
        </w:rPr>
        <w:t>o</w:t>
      </w:r>
      <w:r>
        <w:rPr>
          <w:rFonts w:ascii="Arial" w:eastAsia="Arial" w:hAnsi="Arial" w:cs="Arial"/>
          <w:w w:val="114"/>
          <w:sz w:val="22"/>
          <w:szCs w:val="22"/>
        </w:rPr>
        <w:t>n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29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>&amp;</w:t>
      </w:r>
      <w:r>
        <w:rPr>
          <w:rFonts w:ascii="Arial" w:eastAsia="Arial" w:hAnsi="Arial" w:cs="Arial"/>
          <w:spacing w:val="49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129"/>
          <w:sz w:val="22"/>
          <w:szCs w:val="22"/>
        </w:rPr>
        <w:t>c</w:t>
      </w:r>
      <w:r>
        <w:rPr>
          <w:rFonts w:ascii="Arial" w:eastAsia="Arial" w:hAnsi="Arial" w:cs="Arial"/>
          <w:w w:val="122"/>
          <w:sz w:val="22"/>
          <w:szCs w:val="22"/>
        </w:rPr>
        <w:t>t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i</w:t>
      </w:r>
      <w:r>
        <w:rPr>
          <w:rFonts w:ascii="Arial" w:eastAsia="Arial" w:hAnsi="Arial" w:cs="Arial"/>
          <w:spacing w:val="-1"/>
          <w:w w:val="114"/>
          <w:sz w:val="22"/>
          <w:szCs w:val="22"/>
        </w:rPr>
        <w:t>o</w:t>
      </w:r>
      <w:r>
        <w:rPr>
          <w:rFonts w:ascii="Arial" w:eastAsia="Arial" w:hAnsi="Arial" w:cs="Arial"/>
          <w:spacing w:val="-3"/>
          <w:w w:val="114"/>
          <w:sz w:val="22"/>
          <w:szCs w:val="22"/>
        </w:rPr>
        <w:t>n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 </w:t>
      </w:r>
      <w:r>
        <w:rPr>
          <w:rFonts w:ascii="Arial" w:eastAsia="Arial" w:hAnsi="Arial" w:cs="Arial"/>
          <w:spacing w:val="-3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"/>
          <w:w w:val="111"/>
          <w:sz w:val="22"/>
          <w:szCs w:val="22"/>
        </w:rPr>
        <w:t>(</w:t>
      </w:r>
      <w:r>
        <w:rPr>
          <w:rFonts w:ascii="Arial" w:eastAsia="Arial" w:hAnsi="Arial" w:cs="Arial"/>
          <w:w w:val="113"/>
          <w:sz w:val="22"/>
          <w:szCs w:val="22"/>
        </w:rPr>
        <w:t>f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spacing w:val="-1"/>
          <w:w w:val="115"/>
          <w:sz w:val="22"/>
          <w:szCs w:val="22"/>
        </w:rPr>
        <w:t>om</w:t>
      </w:r>
    </w:p>
    <w:p w:rsidR="00E67BC1" w:rsidRDefault="00175B73">
      <w:pPr>
        <w:spacing w:before="17"/>
        <w:ind w:left="475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pacing w:val="-2"/>
          <w:w w:val="96"/>
          <w:sz w:val="22"/>
          <w:szCs w:val="22"/>
        </w:rPr>
        <w:t>B</w:t>
      </w:r>
      <w:r>
        <w:rPr>
          <w:rFonts w:ascii="Arial" w:eastAsia="Arial" w:hAnsi="Arial" w:cs="Arial"/>
          <w:spacing w:val="5"/>
          <w:w w:val="96"/>
          <w:sz w:val="22"/>
          <w:szCs w:val="22"/>
        </w:rPr>
        <w:t>I</w:t>
      </w:r>
      <w:r>
        <w:rPr>
          <w:rFonts w:ascii="Arial" w:eastAsia="Arial" w:hAnsi="Arial" w:cs="Arial"/>
          <w:w w:val="96"/>
          <w:sz w:val="22"/>
          <w:szCs w:val="22"/>
        </w:rPr>
        <w:t>M</w:t>
      </w:r>
      <w:r>
        <w:rPr>
          <w:rFonts w:ascii="Arial" w:eastAsia="Arial" w:hAnsi="Arial" w:cs="Arial"/>
          <w:spacing w:val="2"/>
          <w:w w:val="96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117"/>
          <w:sz w:val="22"/>
          <w:szCs w:val="22"/>
        </w:rPr>
        <w:t>mo</w:t>
      </w:r>
      <w:r>
        <w:rPr>
          <w:rFonts w:ascii="Arial" w:eastAsia="Arial" w:hAnsi="Arial" w:cs="Arial"/>
          <w:spacing w:val="-2"/>
          <w:w w:val="117"/>
          <w:sz w:val="22"/>
          <w:szCs w:val="22"/>
        </w:rPr>
        <w:t>d</w:t>
      </w:r>
      <w:r>
        <w:rPr>
          <w:rFonts w:ascii="Arial" w:eastAsia="Arial" w:hAnsi="Arial" w:cs="Arial"/>
          <w:w w:val="117"/>
          <w:sz w:val="22"/>
          <w:szCs w:val="22"/>
        </w:rPr>
        <w:t>e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l</w:t>
      </w:r>
      <w:r>
        <w:rPr>
          <w:rFonts w:ascii="Arial" w:eastAsia="Arial" w:hAnsi="Arial" w:cs="Arial"/>
          <w:w w:val="111"/>
          <w:sz w:val="22"/>
          <w:szCs w:val="22"/>
        </w:rPr>
        <w:t>)</w:t>
      </w:r>
    </w:p>
    <w:p w:rsidR="00E67BC1" w:rsidRDefault="00175B73">
      <w:pPr>
        <w:spacing w:before="15"/>
        <w:ind w:left="115"/>
        <w:rPr>
          <w:rFonts w:ascii="Arial" w:eastAsia="Arial" w:hAnsi="Arial" w:cs="Arial"/>
          <w:sz w:val="22"/>
          <w:szCs w:val="22"/>
        </w:rPr>
      </w:pPr>
      <w:r>
        <w:rPr>
          <w:w w:val="131"/>
          <w:sz w:val="22"/>
          <w:szCs w:val="22"/>
        </w:rPr>
        <w:t xml:space="preserve">•  </w:t>
      </w:r>
      <w:r>
        <w:rPr>
          <w:spacing w:val="43"/>
          <w:w w:val="131"/>
          <w:sz w:val="22"/>
          <w:szCs w:val="22"/>
        </w:rPr>
        <w:t xml:space="preserve"> </w:t>
      </w:r>
      <w:proofErr w:type="gramStart"/>
      <w:r>
        <w:rPr>
          <w:rFonts w:ascii="Arial" w:eastAsia="Arial" w:hAnsi="Arial" w:cs="Arial"/>
          <w:sz w:val="22"/>
          <w:szCs w:val="22"/>
        </w:rPr>
        <w:t xml:space="preserve">3D </w:t>
      </w:r>
      <w:r>
        <w:rPr>
          <w:rFonts w:ascii="Arial" w:eastAsia="Arial" w:hAnsi="Arial" w:cs="Arial"/>
          <w:spacing w:val="50"/>
          <w:sz w:val="22"/>
          <w:szCs w:val="22"/>
        </w:rPr>
        <w:t xml:space="preserve"> </w:t>
      </w:r>
      <w:r>
        <w:rPr>
          <w:rFonts w:ascii="Arial" w:eastAsia="Arial" w:hAnsi="Arial" w:cs="Arial"/>
          <w:spacing w:val="-1"/>
          <w:w w:val="88"/>
          <w:sz w:val="22"/>
          <w:szCs w:val="22"/>
        </w:rPr>
        <w:t>PD</w:t>
      </w:r>
      <w:r>
        <w:rPr>
          <w:rFonts w:ascii="Arial" w:eastAsia="Arial" w:hAnsi="Arial" w:cs="Arial"/>
          <w:spacing w:val="1"/>
          <w:w w:val="88"/>
          <w:sz w:val="22"/>
          <w:szCs w:val="22"/>
        </w:rPr>
        <w:t>F</w:t>
      </w:r>
      <w:r>
        <w:rPr>
          <w:rFonts w:ascii="Arial" w:eastAsia="Arial" w:hAnsi="Arial" w:cs="Arial"/>
          <w:w w:val="88"/>
          <w:sz w:val="22"/>
          <w:szCs w:val="22"/>
        </w:rPr>
        <w:t>s</w:t>
      </w:r>
      <w:proofErr w:type="gramEnd"/>
      <w:r>
        <w:rPr>
          <w:rFonts w:ascii="Arial" w:eastAsia="Arial" w:hAnsi="Arial" w:cs="Arial"/>
          <w:w w:val="88"/>
          <w:sz w:val="22"/>
          <w:szCs w:val="22"/>
        </w:rPr>
        <w:t xml:space="preserve">  </w:t>
      </w:r>
      <w:r>
        <w:rPr>
          <w:rFonts w:ascii="Arial" w:eastAsia="Arial" w:hAnsi="Arial" w:cs="Arial"/>
          <w:spacing w:val="9"/>
          <w:w w:val="88"/>
          <w:sz w:val="22"/>
          <w:szCs w:val="22"/>
        </w:rPr>
        <w:t xml:space="preserve"> </w:t>
      </w:r>
      <w:r>
        <w:rPr>
          <w:rFonts w:ascii="Arial" w:eastAsia="Arial" w:hAnsi="Arial" w:cs="Arial"/>
          <w:sz w:val="22"/>
          <w:szCs w:val="22"/>
        </w:rPr>
        <w:t xml:space="preserve">– </w:t>
      </w:r>
      <w:r>
        <w:rPr>
          <w:rFonts w:ascii="Arial" w:eastAsia="Arial" w:hAnsi="Arial" w:cs="Arial"/>
          <w:spacing w:val="34"/>
          <w:sz w:val="22"/>
          <w:szCs w:val="22"/>
        </w:rPr>
        <w:t xml:space="preserve"> </w:t>
      </w:r>
      <w:r>
        <w:rPr>
          <w:rFonts w:ascii="Arial" w:eastAsia="Arial" w:hAnsi="Arial" w:cs="Arial"/>
          <w:w w:val="126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126"/>
          <w:sz w:val="22"/>
          <w:szCs w:val="22"/>
        </w:rPr>
        <w:t>c</w:t>
      </w:r>
      <w:r>
        <w:rPr>
          <w:rFonts w:ascii="Arial" w:eastAsia="Arial" w:hAnsi="Arial" w:cs="Arial"/>
          <w:spacing w:val="-1"/>
          <w:w w:val="129"/>
          <w:sz w:val="22"/>
          <w:szCs w:val="22"/>
        </w:rPr>
        <w:t>c</w:t>
      </w:r>
      <w:r>
        <w:rPr>
          <w:rFonts w:ascii="Arial" w:eastAsia="Arial" w:hAnsi="Arial" w:cs="Arial"/>
          <w:w w:val="98"/>
          <w:sz w:val="22"/>
          <w:szCs w:val="22"/>
        </w:rPr>
        <w:t>e</w:t>
      </w:r>
      <w:r>
        <w:rPr>
          <w:rFonts w:ascii="Arial" w:eastAsia="Arial" w:hAnsi="Arial" w:cs="Arial"/>
          <w:spacing w:val="-2"/>
          <w:w w:val="98"/>
          <w:sz w:val="22"/>
          <w:szCs w:val="22"/>
        </w:rPr>
        <w:t>s</w:t>
      </w:r>
      <w:r>
        <w:rPr>
          <w:rFonts w:ascii="Arial" w:eastAsia="Arial" w:hAnsi="Arial" w:cs="Arial"/>
          <w:spacing w:val="1"/>
          <w:w w:val="77"/>
          <w:sz w:val="22"/>
          <w:szCs w:val="22"/>
        </w:rPr>
        <w:t>s</w:t>
      </w:r>
      <w:r>
        <w:rPr>
          <w:rFonts w:ascii="Arial" w:eastAsia="Arial" w:hAnsi="Arial" w:cs="Arial"/>
          <w:w w:val="120"/>
          <w:sz w:val="22"/>
          <w:szCs w:val="22"/>
        </w:rPr>
        <w:t>ed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spacing w:val="-17"/>
          <w:sz w:val="22"/>
          <w:szCs w:val="22"/>
        </w:rPr>
        <w:t xml:space="preserve"> </w:t>
      </w:r>
      <w:r>
        <w:rPr>
          <w:rFonts w:ascii="Arial" w:eastAsia="Arial" w:hAnsi="Arial" w:cs="Arial"/>
          <w:spacing w:val="2"/>
          <w:sz w:val="22"/>
          <w:szCs w:val="22"/>
        </w:rPr>
        <w:t>v</w:t>
      </w:r>
      <w:r>
        <w:rPr>
          <w:rFonts w:ascii="Arial" w:eastAsia="Arial" w:hAnsi="Arial" w:cs="Arial"/>
          <w:spacing w:val="-1"/>
          <w:sz w:val="22"/>
          <w:szCs w:val="22"/>
        </w:rPr>
        <w:t>i</w:t>
      </w:r>
      <w:r>
        <w:rPr>
          <w:rFonts w:ascii="Arial" w:eastAsia="Arial" w:hAnsi="Arial" w:cs="Arial"/>
          <w:sz w:val="22"/>
          <w:szCs w:val="22"/>
        </w:rPr>
        <w:t xml:space="preserve">a  </w:t>
      </w:r>
      <w:r>
        <w:rPr>
          <w:rFonts w:ascii="Arial" w:eastAsia="Arial" w:hAnsi="Arial" w:cs="Arial"/>
          <w:spacing w:val="21"/>
          <w:sz w:val="22"/>
          <w:szCs w:val="22"/>
        </w:rPr>
        <w:t xml:space="preserve"> </w:t>
      </w:r>
      <w:r>
        <w:rPr>
          <w:rFonts w:ascii="Arial" w:eastAsia="Arial" w:hAnsi="Arial" w:cs="Arial"/>
          <w:spacing w:val="-5"/>
          <w:w w:val="111"/>
          <w:sz w:val="22"/>
          <w:szCs w:val="22"/>
        </w:rPr>
        <w:t>A</w:t>
      </w:r>
      <w:r>
        <w:rPr>
          <w:rFonts w:ascii="Arial" w:eastAsia="Arial" w:hAnsi="Arial" w:cs="Arial"/>
          <w:w w:val="123"/>
          <w:sz w:val="22"/>
          <w:szCs w:val="22"/>
        </w:rPr>
        <w:t>d</w:t>
      </w:r>
      <w:r>
        <w:rPr>
          <w:rFonts w:ascii="Arial" w:eastAsia="Arial" w:hAnsi="Arial" w:cs="Arial"/>
          <w:spacing w:val="-1"/>
          <w:w w:val="118"/>
          <w:sz w:val="22"/>
          <w:szCs w:val="22"/>
        </w:rPr>
        <w:t>o</w:t>
      </w:r>
      <w:r>
        <w:rPr>
          <w:rFonts w:ascii="Arial" w:eastAsia="Arial" w:hAnsi="Arial" w:cs="Arial"/>
          <w:spacing w:val="1"/>
          <w:w w:val="123"/>
          <w:sz w:val="22"/>
          <w:szCs w:val="22"/>
        </w:rPr>
        <w:t>b</w:t>
      </w:r>
      <w:r>
        <w:rPr>
          <w:rFonts w:ascii="Arial" w:eastAsia="Arial" w:hAnsi="Arial" w:cs="Arial"/>
          <w:w w:val="129"/>
          <w:sz w:val="22"/>
          <w:szCs w:val="22"/>
        </w:rPr>
        <w:t>e</w:t>
      </w:r>
      <w:r>
        <w:rPr>
          <w:rFonts w:ascii="Arial" w:eastAsia="Arial" w:hAnsi="Arial" w:cs="Arial"/>
          <w:spacing w:val="-1"/>
          <w:w w:val="129"/>
          <w:sz w:val="22"/>
          <w:szCs w:val="22"/>
        </w:rPr>
        <w:t>’</w:t>
      </w:r>
      <w:r>
        <w:rPr>
          <w:rFonts w:ascii="Arial" w:eastAsia="Arial" w:hAnsi="Arial" w:cs="Arial"/>
          <w:w w:val="77"/>
          <w:sz w:val="22"/>
          <w:szCs w:val="22"/>
        </w:rPr>
        <w:t>s</w:t>
      </w:r>
      <w:r>
        <w:rPr>
          <w:rFonts w:ascii="Arial" w:eastAsia="Arial" w:hAnsi="Arial" w:cs="Arial"/>
          <w:sz w:val="22"/>
          <w:szCs w:val="22"/>
        </w:rPr>
        <w:t xml:space="preserve">  </w:t>
      </w:r>
      <w:r>
        <w:rPr>
          <w:rFonts w:ascii="Arial" w:eastAsia="Arial" w:hAnsi="Arial" w:cs="Arial"/>
          <w:spacing w:val="-14"/>
          <w:sz w:val="22"/>
          <w:szCs w:val="22"/>
        </w:rPr>
        <w:t xml:space="preserve"> </w:t>
      </w:r>
      <w:r>
        <w:rPr>
          <w:rFonts w:ascii="Arial" w:eastAsia="Arial" w:hAnsi="Arial" w:cs="Arial"/>
          <w:w w:val="113"/>
          <w:sz w:val="22"/>
          <w:szCs w:val="22"/>
        </w:rPr>
        <w:t>f</w:t>
      </w:r>
      <w:r>
        <w:rPr>
          <w:rFonts w:ascii="Arial" w:eastAsia="Arial" w:hAnsi="Arial" w:cs="Arial"/>
          <w:spacing w:val="1"/>
          <w:w w:val="90"/>
          <w:sz w:val="22"/>
          <w:szCs w:val="22"/>
        </w:rPr>
        <w:t>r</w:t>
      </w:r>
      <w:r>
        <w:rPr>
          <w:rFonts w:ascii="Arial" w:eastAsia="Arial" w:hAnsi="Arial" w:cs="Arial"/>
          <w:w w:val="117"/>
          <w:sz w:val="22"/>
          <w:szCs w:val="22"/>
        </w:rPr>
        <w:t>ee</w:t>
      </w:r>
    </w:p>
    <w:p w:rsidR="00E67BC1" w:rsidRDefault="00175B73">
      <w:pPr>
        <w:spacing w:before="14" w:line="240" w:lineRule="exact"/>
        <w:ind w:left="475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position w:val="-1"/>
          <w:sz w:val="22"/>
          <w:szCs w:val="22"/>
        </w:rPr>
        <w:t>Rea</w:t>
      </w:r>
      <w:r>
        <w:rPr>
          <w:rFonts w:ascii="Arial" w:eastAsia="Arial" w:hAnsi="Arial" w:cs="Arial"/>
          <w:spacing w:val="-2"/>
          <w:position w:val="-1"/>
          <w:sz w:val="22"/>
          <w:szCs w:val="22"/>
        </w:rPr>
        <w:t>d</w:t>
      </w:r>
      <w:r>
        <w:rPr>
          <w:rFonts w:ascii="Arial" w:eastAsia="Arial" w:hAnsi="Arial" w:cs="Arial"/>
          <w:position w:val="-1"/>
          <w:sz w:val="22"/>
          <w:szCs w:val="22"/>
        </w:rPr>
        <w:t xml:space="preserve">er </w:t>
      </w:r>
      <w:r>
        <w:rPr>
          <w:rFonts w:ascii="Arial" w:eastAsia="Arial" w:hAnsi="Arial" w:cs="Arial"/>
          <w:spacing w:val="5"/>
          <w:position w:val="-1"/>
          <w:sz w:val="22"/>
          <w:szCs w:val="22"/>
        </w:rPr>
        <w:t xml:space="preserve"> </w:t>
      </w:r>
      <w:r>
        <w:rPr>
          <w:rFonts w:ascii="Arial" w:eastAsia="Arial" w:hAnsi="Arial" w:cs="Arial"/>
          <w:spacing w:val="1"/>
          <w:w w:val="77"/>
          <w:position w:val="-1"/>
          <w:sz w:val="22"/>
          <w:szCs w:val="22"/>
        </w:rPr>
        <w:t>s</w:t>
      </w:r>
      <w:r>
        <w:rPr>
          <w:rFonts w:ascii="Arial" w:eastAsia="Arial" w:hAnsi="Arial" w:cs="Arial"/>
          <w:spacing w:val="-1"/>
          <w:w w:val="118"/>
          <w:position w:val="-1"/>
          <w:sz w:val="22"/>
          <w:szCs w:val="22"/>
        </w:rPr>
        <w:t>o</w:t>
      </w:r>
      <w:r>
        <w:rPr>
          <w:rFonts w:ascii="Arial" w:eastAsia="Arial" w:hAnsi="Arial" w:cs="Arial"/>
          <w:w w:val="113"/>
          <w:position w:val="-1"/>
          <w:sz w:val="22"/>
          <w:szCs w:val="22"/>
        </w:rPr>
        <w:t>f</w:t>
      </w:r>
      <w:r>
        <w:rPr>
          <w:rFonts w:ascii="Arial" w:eastAsia="Arial" w:hAnsi="Arial" w:cs="Arial"/>
          <w:w w:val="122"/>
          <w:position w:val="-1"/>
          <w:sz w:val="22"/>
          <w:szCs w:val="22"/>
        </w:rPr>
        <w:t>t</w:t>
      </w:r>
      <w:r>
        <w:rPr>
          <w:rFonts w:ascii="Arial" w:eastAsia="Arial" w:hAnsi="Arial" w:cs="Arial"/>
          <w:spacing w:val="-4"/>
          <w:w w:val="118"/>
          <w:position w:val="-1"/>
          <w:sz w:val="22"/>
          <w:szCs w:val="22"/>
        </w:rPr>
        <w:t>w</w:t>
      </w:r>
      <w:r>
        <w:rPr>
          <w:rFonts w:ascii="Arial" w:eastAsia="Arial" w:hAnsi="Arial" w:cs="Arial"/>
          <w:w w:val="118"/>
          <w:position w:val="-1"/>
          <w:sz w:val="22"/>
          <w:szCs w:val="22"/>
        </w:rPr>
        <w:t>a</w:t>
      </w:r>
      <w:r>
        <w:rPr>
          <w:rFonts w:ascii="Arial" w:eastAsia="Arial" w:hAnsi="Arial" w:cs="Arial"/>
          <w:spacing w:val="1"/>
          <w:w w:val="90"/>
          <w:position w:val="-1"/>
          <w:sz w:val="22"/>
          <w:szCs w:val="22"/>
        </w:rPr>
        <w:t>r</w:t>
      </w:r>
      <w:r>
        <w:rPr>
          <w:rFonts w:ascii="Arial" w:eastAsia="Arial" w:hAnsi="Arial" w:cs="Arial"/>
          <w:w w:val="117"/>
          <w:position w:val="-1"/>
          <w:sz w:val="22"/>
          <w:szCs w:val="22"/>
        </w:rPr>
        <w:t>e</w:t>
      </w:r>
    </w:p>
    <w:p w:rsidR="00E67BC1" w:rsidRDefault="00AE1203">
      <w:pPr>
        <w:spacing w:before="7" w:line="160" w:lineRule="exact"/>
        <w:rPr>
          <w:sz w:val="17"/>
          <w:szCs w:val="17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A7EE243" wp14:editId="40BAD21F">
            <wp:simplePos x="0" y="0"/>
            <wp:positionH relativeFrom="column">
              <wp:posOffset>342900</wp:posOffset>
            </wp:positionH>
            <wp:positionV relativeFrom="paragraph">
              <wp:posOffset>64770</wp:posOffset>
            </wp:positionV>
            <wp:extent cx="6629400" cy="3606165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E67BC1">
      <w:pPr>
        <w:spacing w:line="200" w:lineRule="exact"/>
      </w:pPr>
    </w:p>
    <w:p w:rsidR="00E67BC1" w:rsidRDefault="00175B73">
      <w:pPr>
        <w:spacing w:before="33"/>
        <w:ind w:right="170"/>
        <w:jc w:val="right"/>
      </w:pPr>
      <w:r>
        <w:rPr>
          <w:noProof/>
        </w:rPr>
        <w:pict>
          <v:shape id="_x0000_s1035" type="#_x0000_t202" style="position:absolute;left:0;text-align:left;margin-left:9pt;margin-top:19.75pt;width:27pt;height:54pt;z-index:251665408;mso-wrap-edited:f" wrapcoords="0 0 21600 0 21600 21600 0 21600 0 0" fillcolor="#f60" stroked="f">
            <v:fill o:detectmouseclick="t"/>
            <v:textbox style="mso-next-textbox:#_x0000_s1035" inset=",7.2pt,,7.2pt">
              <w:txbxContent>
                <w:p w:rsidR="00175B73" w:rsidRPr="00175B73" w:rsidRDefault="00175B73">
                  <w:pPr>
                    <w:rPr>
                      <w:color w:val="FFFFFF" w:themeColor="background1"/>
                    </w:rPr>
                  </w:pPr>
                  <w:r>
                    <w:rPr>
                      <w:color w:val="FFFFFF" w:themeColor="background1"/>
                    </w:rPr>
                    <w:t xml:space="preserve"> </w:t>
                  </w:r>
                  <w:r w:rsidRPr="00175B73">
                    <w:rPr>
                      <w:color w:val="FFFFFF" w:themeColor="background1"/>
                    </w:rPr>
                    <w:t>9</w:t>
                  </w:r>
                </w:p>
              </w:txbxContent>
            </v:textbox>
            <w10:wrap type="tight"/>
          </v:shape>
        </w:pict>
      </w:r>
    </w:p>
    <w:sectPr w:rsidR="00E67BC1">
      <w:type w:val="continuous"/>
      <w:pgSz w:w="11940" w:h="16860"/>
      <w:pgMar w:top="760" w:right="820" w:bottom="280" w:left="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55"/>
    <w:family w:val="auto"/>
    <w:pitch w:val="variable"/>
    <w:sig w:usb0="E0002AEF" w:usb1="C0007841" w:usb2="00000009" w:usb3="00000000" w:csb0="000001FF" w:csb1="00000000"/>
  </w:font>
  <w:font w:name="Cambria">
    <w:altName w:val="Times New Roman"/>
    <w:panose1 w:val="00000000000000000000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0000000000000000000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55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55"/>
    <w:family w:val="auto"/>
    <w:pitch w:val="variable"/>
    <w:sig w:usb0="E0002AFF" w:usb1="C0007843" w:usb2="00000009" w:usb3="00000000" w:csb0="000001FF" w:csb1="00000000"/>
  </w:font>
  <w:font w:name="Century Gothic">
    <w:panose1 w:val="020B0502020202020204"/>
    <w:charset w:val="55"/>
    <w:family w:val="auto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26D1BCA"/>
    <w:multiLevelType w:val="multilevel"/>
    <w:tmpl w:val="781C3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E67BC1"/>
    <w:rsid w:val="00175B73"/>
    <w:rsid w:val="007734B1"/>
    <w:rsid w:val="00AE1203"/>
    <w:rsid w:val="00E67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enu v:ext="edit" fillcolor="#f60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2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20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120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120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eg"/><Relationship Id="rId12" Type="http://schemas.openxmlformats.org/officeDocument/2006/relationships/hyperlink" Target="http://www.aksm.gr" TargetMode="External"/><Relationship Id="rId13" Type="http://schemas.openxmlformats.org/officeDocument/2006/relationships/image" Target="media/image6.pn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13A5F3A-61F5-5C46-8965-CAEDF2EC1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151</Words>
  <Characters>861</Characters>
  <Application>Microsoft Macintosh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</dc:creator>
  <cp:keywords/>
  <dc:description/>
  <cp:lastModifiedBy>-</cp:lastModifiedBy>
  <cp:revision>1</cp:revision>
  <cp:lastPrinted>2015-09-19T09:50:00Z</cp:lastPrinted>
  <dcterms:created xsi:type="dcterms:W3CDTF">2015-09-19T09:07:00Z</dcterms:created>
  <dcterms:modified xsi:type="dcterms:W3CDTF">2015-09-19T09:51:00Z</dcterms:modified>
</cp:coreProperties>
</file>