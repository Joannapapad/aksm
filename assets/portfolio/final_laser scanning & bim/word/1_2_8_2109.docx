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DF9" w:rsidRDefault="007C7CE6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D94E1B7" wp14:editId="33A421D1">
                <wp:simplePos x="0" y="0"/>
                <wp:positionH relativeFrom="column">
                  <wp:posOffset>-519430</wp:posOffset>
                </wp:positionH>
                <wp:positionV relativeFrom="paragraph">
                  <wp:posOffset>10734040</wp:posOffset>
                </wp:positionV>
                <wp:extent cx="7720330" cy="10964545"/>
                <wp:effectExtent l="0" t="0" r="0" b="0"/>
                <wp:wrapNone/>
                <wp:docPr id="3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20330" cy="10964545"/>
                        </a:xfrm>
                        <a:custGeom>
                          <a:avLst/>
                          <a:gdLst>
                            <a:gd name="T0" fmla="+- 0 16838 -170"/>
                            <a:gd name="T1" fmla="*/ T0 w 17178"/>
                            <a:gd name="T2" fmla="+- 0 0 -170"/>
                            <a:gd name="T3" fmla="*/ 0 h 12246"/>
                            <a:gd name="T4" fmla="+- 0 0 -170"/>
                            <a:gd name="T5" fmla="*/ T4 w 17178"/>
                            <a:gd name="T6" fmla="+- 0 0 -170"/>
                            <a:gd name="T7" fmla="*/ 0 h 12246"/>
                            <a:gd name="T8" fmla="+- 0 0 -170"/>
                            <a:gd name="T9" fmla="*/ T8 w 17178"/>
                            <a:gd name="T10" fmla="+- 0 11906 -170"/>
                            <a:gd name="T11" fmla="*/ 11906 h 12246"/>
                            <a:gd name="T12" fmla="+- 0 16838 -170"/>
                            <a:gd name="T13" fmla="*/ T12 w 17178"/>
                            <a:gd name="T14" fmla="+- 0 11906 -170"/>
                            <a:gd name="T15" fmla="*/ 11906 h 12246"/>
                            <a:gd name="T16" fmla="+- 0 16838 -170"/>
                            <a:gd name="T17" fmla="*/ T16 w 17178"/>
                            <a:gd name="T18" fmla="+- 0 0 -170"/>
                            <a:gd name="T19" fmla="*/ 0 h 122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7178" h="12246">
                              <a:moveTo>
                                <a:pt x="17008" y="170"/>
                              </a:moveTo>
                              <a:lnTo>
                                <a:pt x="170" y="170"/>
                              </a:lnTo>
                              <a:lnTo>
                                <a:pt x="170" y="12076"/>
                              </a:lnTo>
                              <a:lnTo>
                                <a:pt x="17008" y="12076"/>
                              </a:lnTo>
                              <a:lnTo>
                                <a:pt x="17008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B8C8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59" o:spid="_x0000_s1026" style="position:absolute;margin-left:-40.9pt;margin-top:845.2pt;width:607.9pt;height:863.3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178,12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" path="m17008,170l170,170r,11906l17008,12076r,-11906xe" fillcolor="#8b8c8d" stroked="f">
                <v:path arrowok="t" o:connecttype="custom" o:connectlocs="7643927,0;76403,0;76403,10660124;7643927,10660124;7643927,0" o:connectangles="0,0,0,0,0"/>
              </v:shape>
            </w:pict>
          </mc:Fallback>
        </mc:AlternateContent>
      </w:r>
    </w:p>
    <w:p w:rsidR="00C65DF9" w:rsidRDefault="00C65DF9" w:rsidP="003C55FC">
      <w:pPr>
        <w:rPr>
          <w:rFonts w:ascii="Arial" w:hAnsi="Arial" w:cs="Arial"/>
          <w:color w:val="FFFFFF" w:themeColor="background1"/>
          <w:sz w:val="14"/>
          <w:szCs w:val="14"/>
        </w:rPr>
      </w:pPr>
    </w:p>
    <w:p w:rsidR="00C65DF9" w:rsidRDefault="00C65DF9">
      <w:pPr>
        <w:rPr>
          <w:rFonts w:ascii="Arial" w:hAnsi="Arial" w:cs="Arial"/>
          <w:color w:val="FFFFFF" w:themeColor="background1"/>
          <w:sz w:val="14"/>
          <w:szCs w:val="14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489F240" wp14:editId="5B1F5804">
                <wp:simplePos x="0" y="0"/>
                <wp:positionH relativeFrom="column">
                  <wp:posOffset>12753975</wp:posOffset>
                </wp:positionH>
                <wp:positionV relativeFrom="paragraph">
                  <wp:posOffset>664210</wp:posOffset>
                </wp:positionV>
                <wp:extent cx="2179320" cy="284480"/>
                <wp:effectExtent l="0" t="0" r="0" b="12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65DF9" w:rsidRPr="00D51715" w:rsidRDefault="00C65DF9" w:rsidP="00C65DF9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004.25pt;margin-top:52.3pt;width:171.6pt;height:22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" fillcolor="#cf0a2c" stroked="f" strokeweight=".5pt">
                <v:textbox>
                  <w:txbxContent>
                    <w:p w:rsidR="00C65DF9" w:rsidRPr="00D51715" w:rsidRDefault="00C65DF9" w:rsidP="00C65DF9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C807854" wp14:editId="4795176A">
                <wp:simplePos x="0" y="0"/>
                <wp:positionH relativeFrom="column">
                  <wp:posOffset>14229080</wp:posOffset>
                </wp:positionH>
                <wp:positionV relativeFrom="paragraph">
                  <wp:posOffset>10483850</wp:posOffset>
                </wp:positionV>
                <wp:extent cx="313690" cy="246380"/>
                <wp:effectExtent l="0" t="0" r="0" b="127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20.4pt;margin-top:825.5pt;width:24.7pt;height:19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nkugIAAME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DB022BD" wp14:editId="29316F59">
                <wp:simplePos x="0" y="0"/>
                <wp:positionH relativeFrom="column">
                  <wp:posOffset>14229080</wp:posOffset>
                </wp:positionH>
                <wp:positionV relativeFrom="paragraph">
                  <wp:posOffset>10452100</wp:posOffset>
                </wp:positionV>
                <wp:extent cx="285750" cy="686435"/>
                <wp:effectExtent l="0" t="0" r="0" b="0"/>
                <wp:wrapNone/>
                <wp:docPr id="37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120.4pt;margin-top:823pt;width:22.5pt;height:54.0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eQgAIAAP0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" fillcolor="#cf0a2c" stroked="f"/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8897622" wp14:editId="7C85D728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121pt;margin-top:824.95pt;width:24.7pt;height:19.4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kRuwIAAME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359C0D72" wp14:editId="3EBCA841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49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120.75pt;margin-top:823.4pt;width:22.5pt;height:54.0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Ommy&#10;yoACAAD9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68F9748" wp14:editId="2DABA4E9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121pt;margin-top:824.95pt;width:24.7pt;height:19.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2CE24CDF" wp14:editId="00ABD2C5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51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120.75pt;margin-top:823.4pt;width:22.5pt;height:54.05pt;z-index:-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ONjgAIAAP0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dCTj&#10;Y4ACAAD9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AC1752E" wp14:editId="4AB94698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1121pt;margin-top:824.95pt;width:24.7pt;height:19.4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LbugIAAME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0D61534" wp14:editId="6FF83984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199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120.75pt;margin-top:823.4pt;width:22.5pt;height:54.0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LRgAIAAP4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FCFy&#10;0YACAAD+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0C35DB0" wp14:editId="01EDEF99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121pt;margin-top:824.95pt;width:24.7pt;height:19.4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gDIugIAAMA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200D7F13" wp14:editId="40D0C21D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45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120.75pt;margin-top:823.4pt;width:22.5pt;height:54.05pt;z-index:-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CxUZ&#10;poACAAD9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3B3A495" wp14:editId="3DBDBDFF">
                <wp:simplePos x="0" y="0"/>
                <wp:positionH relativeFrom="column">
                  <wp:posOffset>14087803</wp:posOffset>
                </wp:positionH>
                <wp:positionV relativeFrom="paragraph">
                  <wp:posOffset>10326414</wp:posOffset>
                </wp:positionV>
                <wp:extent cx="313690" cy="246380"/>
                <wp:effectExtent l="0" t="0" r="0" b="127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109.3pt;margin-top:813.1pt;width:24.7pt;height:19.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yDugIAAME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2EBF9F" wp14:editId="237A0464">
                <wp:simplePos x="0" y="0"/>
                <wp:positionH relativeFrom="column">
                  <wp:posOffset>14087475</wp:posOffset>
                </wp:positionH>
                <wp:positionV relativeFrom="paragraph">
                  <wp:posOffset>10310495</wp:posOffset>
                </wp:positionV>
                <wp:extent cx="285750" cy="686435"/>
                <wp:effectExtent l="0" t="0" r="0" b="0"/>
                <wp:wrapNone/>
                <wp:docPr id="33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109.25pt;margin-top:811.85pt;width:22.5pt;height:54.0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" fillcolor="#cf0a2c" stroked="f"/>
            </w:pict>
          </mc:Fallback>
        </mc:AlternateContent>
      </w: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1B072AB3" wp14:editId="7CFDDB9B">
                <wp:simplePos x="0" y="0"/>
                <wp:positionH relativeFrom="column">
                  <wp:posOffset>12605845</wp:posOffset>
                </wp:positionH>
                <wp:positionV relativeFrom="paragraph">
                  <wp:posOffset>504497</wp:posOffset>
                </wp:positionV>
                <wp:extent cx="2179320" cy="284480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65DF9" w:rsidRPr="00D51715" w:rsidRDefault="00C65DF9" w:rsidP="00C65DF9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7" type="#_x0000_t202" style="position:absolute;margin-left:992.6pt;margin-top:39.7pt;width:171.6pt;height:22.4pt;z-index:-2513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" fillcolor="#cf0a2c" stroked="f" strokeweight=".5pt">
                <v:textbox>
                  <w:txbxContent>
                    <w:p w:rsidR="00C65DF9" w:rsidRPr="00D51715" w:rsidRDefault="00C65DF9" w:rsidP="00C65DF9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1DECD8F" wp14:editId="4B80B15A">
                <wp:simplePos x="0" y="0"/>
                <wp:positionH relativeFrom="column">
                  <wp:posOffset>12747625</wp:posOffset>
                </wp:positionH>
                <wp:positionV relativeFrom="paragraph">
                  <wp:posOffset>661670</wp:posOffset>
                </wp:positionV>
                <wp:extent cx="2179320" cy="284480"/>
                <wp:effectExtent l="0" t="0" r="0" b="12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65DF9" w:rsidRPr="00D51715" w:rsidRDefault="00C65DF9" w:rsidP="00C65DF9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8" type="#_x0000_t202" style="position:absolute;margin-left:1003.75pt;margin-top:52.1pt;width:171.6pt;height:22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" fillcolor="#cf0a2c" stroked="f" strokeweight=".5pt">
                <v:textbox>
                  <w:txbxContent>
                    <w:p w:rsidR="00C65DF9" w:rsidRPr="00D51715" w:rsidRDefault="00C65DF9" w:rsidP="00C65DF9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320B1B3" wp14:editId="384DD800">
                <wp:simplePos x="0" y="0"/>
                <wp:positionH relativeFrom="column">
                  <wp:posOffset>13929995</wp:posOffset>
                </wp:positionH>
                <wp:positionV relativeFrom="paragraph">
                  <wp:posOffset>10168255</wp:posOffset>
                </wp:positionV>
                <wp:extent cx="313690" cy="246380"/>
                <wp:effectExtent l="0" t="0" r="0" b="127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096.85pt;margin-top:800.65pt;width:24.7pt;height:19.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D6445C7" wp14:editId="2AD5AB9A">
                <wp:simplePos x="0" y="0"/>
                <wp:positionH relativeFrom="column">
                  <wp:posOffset>13929995</wp:posOffset>
                </wp:positionH>
                <wp:positionV relativeFrom="paragraph">
                  <wp:posOffset>10152380</wp:posOffset>
                </wp:positionV>
                <wp:extent cx="285750" cy="686435"/>
                <wp:effectExtent l="0" t="0" r="0" b="0"/>
                <wp:wrapNone/>
                <wp:docPr id="31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096.85pt;margin-top:799.4pt;width:22.5pt;height:54.0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pLgAIAAP0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" fillcolor="#cf0a2c" stroked="f"/>
            </w:pict>
          </mc:Fallback>
        </mc:AlternateContent>
      </w:r>
      <w:r>
        <w:rPr>
          <w:rFonts w:ascii="Arial" w:hAnsi="Arial" w:cs="Arial"/>
          <w:color w:val="FFFFFF" w:themeColor="background1"/>
          <w:sz w:val="14"/>
          <w:szCs w:val="14"/>
        </w:rPr>
        <w:br w:type="page"/>
      </w:r>
    </w:p>
    <w:p w:rsidR="00C65DF9" w:rsidRDefault="00264980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2022784" behindDoc="0" locked="0" layoutInCell="1" allowOverlap="1" wp14:anchorId="08085B31" wp14:editId="439F0C31">
            <wp:simplePos x="0" y="0"/>
            <wp:positionH relativeFrom="column">
              <wp:posOffset>-518795</wp:posOffset>
            </wp:positionH>
            <wp:positionV relativeFrom="paragraph">
              <wp:posOffset>11430</wp:posOffset>
            </wp:positionV>
            <wp:extent cx="7586980" cy="10625455"/>
            <wp:effectExtent l="0" t="0" r="0" b="4445"/>
            <wp:wrapNone/>
            <wp:docPr id="250" name="Picture 250" descr="C:\Users\temp01\Desktop\papasta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01\Desktop\papastam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980" cy="1062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CE6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3957A1B" wp14:editId="787A547E">
                <wp:simplePos x="0" y="0"/>
                <wp:positionH relativeFrom="column">
                  <wp:posOffset>-606425</wp:posOffset>
                </wp:positionH>
                <wp:positionV relativeFrom="paragraph">
                  <wp:posOffset>-2384804</wp:posOffset>
                </wp:positionV>
                <wp:extent cx="7863536" cy="13389997"/>
                <wp:effectExtent l="0" t="0" r="0" b="0"/>
                <wp:wrapNone/>
                <wp:docPr id="1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63536" cy="13389997"/>
                        </a:xfrm>
                        <a:custGeom>
                          <a:avLst/>
                          <a:gdLst>
                            <a:gd name="T0" fmla="+- 0 16838 -170"/>
                            <a:gd name="T1" fmla="*/ T0 w 17178"/>
                            <a:gd name="T2" fmla="+- 0 0 -170"/>
                            <a:gd name="T3" fmla="*/ 0 h 12246"/>
                            <a:gd name="T4" fmla="+- 0 0 -170"/>
                            <a:gd name="T5" fmla="*/ T4 w 17178"/>
                            <a:gd name="T6" fmla="+- 0 0 -170"/>
                            <a:gd name="T7" fmla="*/ 0 h 12246"/>
                            <a:gd name="T8" fmla="+- 0 0 -170"/>
                            <a:gd name="T9" fmla="*/ T8 w 17178"/>
                            <a:gd name="T10" fmla="+- 0 11906 -170"/>
                            <a:gd name="T11" fmla="*/ 11906 h 12246"/>
                            <a:gd name="T12" fmla="+- 0 16838 -170"/>
                            <a:gd name="T13" fmla="*/ T12 w 17178"/>
                            <a:gd name="T14" fmla="+- 0 11906 -170"/>
                            <a:gd name="T15" fmla="*/ 11906 h 12246"/>
                            <a:gd name="T16" fmla="+- 0 16838 -170"/>
                            <a:gd name="T17" fmla="*/ T16 w 17178"/>
                            <a:gd name="T18" fmla="+- 0 0 -170"/>
                            <a:gd name="T19" fmla="*/ 0 h 122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7178" h="12246">
                              <a:moveTo>
                                <a:pt x="17008" y="170"/>
                              </a:moveTo>
                              <a:lnTo>
                                <a:pt x="170" y="170"/>
                              </a:lnTo>
                              <a:lnTo>
                                <a:pt x="170" y="12076"/>
                              </a:lnTo>
                              <a:lnTo>
                                <a:pt x="17008" y="12076"/>
                              </a:lnTo>
                              <a:lnTo>
                                <a:pt x="17008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B8C8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3D0" w:rsidRDefault="006353D0" w:rsidP="006353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59" o:spid="_x0000_s1036" style="position:absolute;margin-left:-47.75pt;margin-top:-187.8pt;width:619.2pt;height:1054.3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178,1224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" adj="-11796480,,5400" path="m17008,170l170,170r,11906l17008,12076r,-11906xe" fillcolor="#8b8c8d" stroked="f">
                <v:stroke joinstyle="round"/>
                <v:formulas/>
                <v:path arrowok="t" o:connecttype="custom" o:connectlocs="7785715,0;77821,0;77821,13018235;7785715,13018235;7785715,0" o:connectangles="0,0,0,0,0" textboxrect="0,0,17178,12246"/>
                <v:textbox>
                  <w:txbxContent>
                    <w:p w:rsidR="006353D0" w:rsidRDefault="006353D0" w:rsidP="006353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65DF9" w:rsidRDefault="00264980">
      <w:pPr>
        <w:rPr>
          <w:rFonts w:ascii="Arial" w:hAnsi="Arial" w:cs="Arial"/>
          <w:color w:val="FFFFFF" w:themeColor="background1"/>
          <w:sz w:val="14"/>
          <w:szCs w:val="14"/>
        </w:rPr>
      </w:pPr>
      <w:r w:rsidRPr="00D85EC5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9641FB9" wp14:editId="2121D154">
                <wp:simplePos x="0" y="0"/>
                <wp:positionH relativeFrom="column">
                  <wp:posOffset>-42812</wp:posOffset>
                </wp:positionH>
                <wp:positionV relativeFrom="paragraph">
                  <wp:posOffset>7669028</wp:posOffset>
                </wp:positionV>
                <wp:extent cx="6899275" cy="2021205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9275" cy="2021205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5EC5" w:rsidRPr="00C62523" w:rsidRDefault="00D85EC5" w:rsidP="00D85EC5">
                            <w:pPr>
                              <w:jc w:val="both"/>
                              <w:rPr>
                                <w:rFonts w:ascii="Century Gothic" w:hAnsi="Century Gothic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C62523">
                              <w:rPr>
                                <w:rFonts w:ascii="Century Gothic" w:hAnsi="Century Gothic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THE COMPANY </w:t>
                            </w:r>
                          </w:p>
                          <w:p w:rsidR="00324CD9" w:rsidRPr="00C62523" w:rsidRDefault="00324CD9" w:rsidP="00324CD9">
                            <w:pPr>
                              <w:jc w:val="both"/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C62523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In today's complex construction environment our innovative expertise, analysis and carefully crafted approach can help bring security to construction process.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C62523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AKSM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implements high accuracy applications which allow us to obtain precious indications of the beh</w:t>
                            </w:r>
                            <w:r w:rsidR="0095469C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avior of a structure and of the </w:t>
                            </w:r>
                            <w:proofErr w:type="gramStart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fields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behaviors on which the site is situated. </w:t>
                            </w:r>
                          </w:p>
                          <w:p w:rsidR="00D85EC5" w:rsidRPr="00C62523" w:rsidRDefault="00324CD9" w:rsidP="00324CD9">
                            <w:pPr>
                              <w:jc w:val="both"/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By using </w:t>
                            </w:r>
                            <w:r w:rsidRPr="00FA67B6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  <w:lang w:val="en"/>
                              </w:rPr>
                              <w:t>high precision</w:t>
                            </w:r>
                            <w:r w:rsidRPr="00FA67B6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 equipment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, software and metho</w:t>
                            </w:r>
                            <w:r w:rsidR="006120DB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do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logies and especially with many years of experience in the field of </w:t>
                            </w:r>
                            <w:r w:rsidR="006120DB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laser scanning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, the company can provide results, to meet the requirements of delicate projects</w:t>
                            </w:r>
                            <w:r w:rsidR="00D85EC5" w:rsidRPr="00C62523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D85EC5" w:rsidRDefault="00D85E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-3.35pt;margin-top:603.85pt;width:543.25pt;height:159.1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" fillcolor="#f64d08" stroked="f">
                <v:textbox>
                  <w:txbxContent>
                    <w:p w:rsidR="00D85EC5" w:rsidRPr="00C62523" w:rsidRDefault="00D85EC5" w:rsidP="00D85EC5">
                      <w:pPr>
                        <w:jc w:val="both"/>
                        <w:rPr>
                          <w:rFonts w:ascii="Century Gothic" w:hAnsi="Century Gothic"/>
                          <w:color w:val="FFFFFF" w:themeColor="background1"/>
                          <w:sz w:val="72"/>
                          <w:szCs w:val="72"/>
                        </w:rPr>
                      </w:pPr>
                      <w:r w:rsidRPr="00C62523">
                        <w:rPr>
                          <w:rFonts w:ascii="Century Gothic" w:hAnsi="Century Gothic"/>
                          <w:color w:val="FFFFFF" w:themeColor="background1"/>
                          <w:sz w:val="72"/>
                          <w:szCs w:val="72"/>
                        </w:rPr>
                        <w:t xml:space="preserve">THE COMPANY </w:t>
                      </w:r>
                    </w:p>
                    <w:p w:rsidR="00324CD9" w:rsidRPr="00C62523" w:rsidRDefault="00324CD9" w:rsidP="00324CD9">
                      <w:pPr>
                        <w:jc w:val="both"/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 w:rsidRPr="00C62523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In today's complex construction environment our innovative expertise, analysis and carefully crafted approach can help bring security to construction process.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 w:rsidRPr="00C62523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AKSM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implements high accuracy applications which allow us to obtain precious indications of the beh</w:t>
                      </w:r>
                      <w:r w:rsidR="0095469C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avior of a structure and of the </w:t>
                      </w:r>
                      <w:proofErr w:type="gramStart"/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fields</w:t>
                      </w:r>
                      <w:proofErr w:type="gramEnd"/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behaviors on which the site is situated. </w:t>
                      </w:r>
                    </w:p>
                    <w:p w:rsidR="00D85EC5" w:rsidRPr="00C62523" w:rsidRDefault="00324CD9" w:rsidP="00324CD9">
                      <w:pPr>
                        <w:jc w:val="both"/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By using </w:t>
                      </w:r>
                      <w:r w:rsidRPr="00FA67B6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  <w:lang w:val="en"/>
                        </w:rPr>
                        <w:t>high precision</w:t>
                      </w:r>
                      <w:r w:rsidRPr="00FA67B6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 equipment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, software and metho</w:t>
                      </w:r>
                      <w:r w:rsidR="006120DB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do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logies and especially with many years of experience in the field of </w:t>
                      </w:r>
                      <w:r w:rsidR="006120DB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laser scanning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, the company can provide results, to meet the requirements of delicate projects</w:t>
                      </w:r>
                      <w:r w:rsidR="00D85EC5" w:rsidRPr="00C62523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bookmarkStart w:id="1" w:name="_GoBack"/>
                      <w:bookmarkEnd w:id="1"/>
                    </w:p>
                    <w:p w:rsidR="00D85EC5" w:rsidRDefault="00D85EC5"/>
                  </w:txbxContent>
                </v:textbox>
              </v:shape>
            </w:pict>
          </mc:Fallback>
        </mc:AlternateContent>
      </w:r>
      <w:r w:rsidR="006353D0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570D4B0E" wp14:editId="3405463B">
                <wp:simplePos x="0" y="0"/>
                <wp:positionH relativeFrom="column">
                  <wp:posOffset>3730447</wp:posOffset>
                </wp:positionH>
                <wp:positionV relativeFrom="paragraph">
                  <wp:posOffset>11260877</wp:posOffset>
                </wp:positionV>
                <wp:extent cx="1952376" cy="1569264"/>
                <wp:effectExtent l="0" t="0" r="0" b="12065"/>
                <wp:wrapNone/>
                <wp:docPr id="1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2376" cy="1569264"/>
                          <a:chOff x="6843" y="13218"/>
                          <a:chExt cx="2825" cy="2439"/>
                        </a:xfrm>
                      </wpg:grpSpPr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8603" y="14072"/>
                            <a:ext cx="578" cy="821"/>
                          </a:xfrm>
                          <a:custGeom>
                            <a:avLst/>
                            <a:gdLst>
                              <a:gd name="T0" fmla="+- 0 8831 8603"/>
                              <a:gd name="T1" fmla="*/ T0 w 578"/>
                              <a:gd name="T2" fmla="+- 0 14893 14072"/>
                              <a:gd name="T3" fmla="*/ 14893 h 821"/>
                              <a:gd name="T4" fmla="+- 0 8938 8603"/>
                              <a:gd name="T5" fmla="*/ T4 w 578"/>
                              <a:gd name="T6" fmla="+- 0 14786 14072"/>
                              <a:gd name="T7" fmla="*/ 14786 h 821"/>
                              <a:gd name="T8" fmla="+- 0 8938 8603"/>
                              <a:gd name="T9" fmla="*/ T8 w 578"/>
                              <a:gd name="T10" fmla="+- 0 14786 14072"/>
                              <a:gd name="T11" fmla="*/ 14786 h 821"/>
                              <a:gd name="T12" fmla="+- 0 9074 8603"/>
                              <a:gd name="T13" fmla="*/ T12 w 578"/>
                              <a:gd name="T14" fmla="+- 0 14649 14072"/>
                              <a:gd name="T15" fmla="*/ 14649 h 821"/>
                              <a:gd name="T16" fmla="+- 0 9074 8603"/>
                              <a:gd name="T17" fmla="*/ T16 w 578"/>
                              <a:gd name="T18" fmla="+- 0 14650 14072"/>
                              <a:gd name="T19" fmla="*/ 14650 h 821"/>
                              <a:gd name="T20" fmla="+- 0 9181 8603"/>
                              <a:gd name="T21" fmla="*/ T20 w 578"/>
                              <a:gd name="T22" fmla="+- 0 14543 14072"/>
                              <a:gd name="T23" fmla="*/ 14543 h 821"/>
                              <a:gd name="T24" fmla="+- 0 9181 8603"/>
                              <a:gd name="T25" fmla="*/ T24 w 578"/>
                              <a:gd name="T26" fmla="+- 0 14542 14072"/>
                              <a:gd name="T27" fmla="*/ 14542 h 821"/>
                              <a:gd name="T28" fmla="+- 0 8710 8603"/>
                              <a:gd name="T29" fmla="*/ T28 w 578"/>
                              <a:gd name="T30" fmla="+- 0 14072 14072"/>
                              <a:gd name="T31" fmla="*/ 14072 h 821"/>
                              <a:gd name="T32" fmla="+- 0 8603 8603"/>
                              <a:gd name="T33" fmla="*/ T32 w 578"/>
                              <a:gd name="T34" fmla="+- 0 14178 14072"/>
                              <a:gd name="T35" fmla="*/ 14178 h 821"/>
                              <a:gd name="T36" fmla="+- 0 8967 8603"/>
                              <a:gd name="T37" fmla="*/ T36 w 578"/>
                              <a:gd name="T38" fmla="+- 0 14542 14072"/>
                              <a:gd name="T39" fmla="*/ 14542 h 821"/>
                              <a:gd name="T40" fmla="+- 0 8831 8603"/>
                              <a:gd name="T41" fmla="*/ T40 w 578"/>
                              <a:gd name="T42" fmla="+- 0 14679 14072"/>
                              <a:gd name="T43" fmla="*/ 14679 h 821"/>
                              <a:gd name="T44" fmla="+- 0 8710 8603"/>
                              <a:gd name="T45" fmla="*/ T44 w 578"/>
                              <a:gd name="T46" fmla="+- 0 14558 14072"/>
                              <a:gd name="T47" fmla="*/ 14558 h 821"/>
                              <a:gd name="T48" fmla="+- 0 8603 8603"/>
                              <a:gd name="T49" fmla="*/ T48 w 578"/>
                              <a:gd name="T50" fmla="+- 0 14665 14072"/>
                              <a:gd name="T51" fmla="*/ 14665 h 821"/>
                              <a:gd name="T52" fmla="+- 0 8831 8603"/>
                              <a:gd name="T53" fmla="*/ T52 w 578"/>
                              <a:gd name="T54" fmla="+- 0 14893 14072"/>
                              <a:gd name="T55" fmla="*/ 14893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78" h="821">
                                <a:moveTo>
                                  <a:pt x="228" y="821"/>
                                </a:moveTo>
                                <a:lnTo>
                                  <a:pt x="335" y="714"/>
                                </a:lnTo>
                                <a:lnTo>
                                  <a:pt x="471" y="577"/>
                                </a:lnTo>
                                <a:lnTo>
                                  <a:pt x="471" y="578"/>
                                </a:lnTo>
                                <a:lnTo>
                                  <a:pt x="578" y="471"/>
                                </a:lnTo>
                                <a:lnTo>
                                  <a:pt x="578" y="470"/>
                                </a:lnTo>
                                <a:lnTo>
                                  <a:pt x="107" y="0"/>
                                </a:lnTo>
                                <a:lnTo>
                                  <a:pt x="0" y="106"/>
                                </a:lnTo>
                                <a:lnTo>
                                  <a:pt x="364" y="470"/>
                                </a:lnTo>
                                <a:lnTo>
                                  <a:pt x="228" y="607"/>
                                </a:lnTo>
                                <a:lnTo>
                                  <a:pt x="107" y="486"/>
                                </a:lnTo>
                                <a:lnTo>
                                  <a:pt x="0" y="593"/>
                                </a:lnTo>
                                <a:lnTo>
                                  <a:pt x="228" y="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" name="Group 8"/>
                        <wpg:cNvGrpSpPr>
                          <a:grpSpLocks/>
                        </wpg:cNvGrpSpPr>
                        <wpg:grpSpPr bwMode="auto">
                          <a:xfrm>
                            <a:off x="6843" y="13218"/>
                            <a:ext cx="2825" cy="2439"/>
                            <a:chOff x="6843" y="13218"/>
                            <a:chExt cx="2825" cy="2439"/>
                          </a:xfrm>
                        </wpg:grpSpPr>
                        <wps:wsp>
                          <wps:cNvPr id="15" name="Freeform 9"/>
                          <wps:cNvSpPr>
                            <a:spLocks/>
                          </wps:cNvSpPr>
                          <wps:spPr bwMode="auto">
                            <a:xfrm>
                              <a:off x="7506" y="13705"/>
                              <a:ext cx="821" cy="701"/>
                            </a:xfrm>
                            <a:custGeom>
                              <a:avLst/>
                              <a:gdLst>
                                <a:gd name="T0" fmla="+- 0 7750 7506"/>
                                <a:gd name="T1" fmla="*/ T0 w 821"/>
                                <a:gd name="T2" fmla="+- 0 14299 13705"/>
                                <a:gd name="T3" fmla="*/ 14299 h 701"/>
                                <a:gd name="T4" fmla="+- 0 7750 7506"/>
                                <a:gd name="T5" fmla="*/ T4 w 821"/>
                                <a:gd name="T6" fmla="+- 0 14299 13705"/>
                                <a:gd name="T7" fmla="*/ 14299 h 701"/>
                                <a:gd name="T8" fmla="+- 0 7857 7506"/>
                                <a:gd name="T9" fmla="*/ T8 w 821"/>
                                <a:gd name="T10" fmla="+- 0 14406 13705"/>
                                <a:gd name="T11" fmla="*/ 14406 h 701"/>
                                <a:gd name="T12" fmla="+- 0 7857 7506"/>
                                <a:gd name="T13" fmla="*/ T12 w 821"/>
                                <a:gd name="T14" fmla="+- 0 14406 13705"/>
                                <a:gd name="T15" fmla="*/ 14406 h 701"/>
                                <a:gd name="T16" fmla="+- 0 7964 7506"/>
                                <a:gd name="T17" fmla="*/ T16 w 821"/>
                                <a:gd name="T18" fmla="+- 0 14299 13705"/>
                                <a:gd name="T19" fmla="*/ 14299 h 701"/>
                                <a:gd name="T20" fmla="+- 0 7964 7506"/>
                                <a:gd name="T21" fmla="*/ T20 w 821"/>
                                <a:gd name="T22" fmla="+- 0 14299 13705"/>
                                <a:gd name="T23" fmla="*/ 14299 h 701"/>
                                <a:gd name="T24" fmla="+- 0 8328 7506"/>
                                <a:gd name="T25" fmla="*/ T24 w 821"/>
                                <a:gd name="T26" fmla="+- 0 13935 13705"/>
                                <a:gd name="T27" fmla="*/ 13935 h 701"/>
                                <a:gd name="T28" fmla="+- 0 8221 7506"/>
                                <a:gd name="T29" fmla="*/ T28 w 821"/>
                                <a:gd name="T30" fmla="+- 0 13828 13705"/>
                                <a:gd name="T31" fmla="*/ 13828 h 701"/>
                                <a:gd name="T32" fmla="+- 0 7857 7506"/>
                                <a:gd name="T33" fmla="*/ T32 w 821"/>
                                <a:gd name="T34" fmla="+- 0 14192 13705"/>
                                <a:gd name="T35" fmla="*/ 14192 h 701"/>
                                <a:gd name="T36" fmla="+- 0 7720 7506"/>
                                <a:gd name="T37" fmla="*/ T36 w 821"/>
                                <a:gd name="T38" fmla="+- 0 14055 13705"/>
                                <a:gd name="T39" fmla="*/ 14055 h 701"/>
                                <a:gd name="T40" fmla="+- 0 7857 7506"/>
                                <a:gd name="T41" fmla="*/ T40 w 821"/>
                                <a:gd name="T42" fmla="+- 0 13919 13705"/>
                                <a:gd name="T43" fmla="*/ 13919 h 701"/>
                                <a:gd name="T44" fmla="+- 0 7977 7506"/>
                                <a:gd name="T45" fmla="*/ T44 w 821"/>
                                <a:gd name="T46" fmla="+- 0 14039 13705"/>
                                <a:gd name="T47" fmla="*/ 14039 h 701"/>
                                <a:gd name="T48" fmla="+- 0 8084 7506"/>
                                <a:gd name="T49" fmla="*/ T48 w 821"/>
                                <a:gd name="T50" fmla="+- 0 13932 13705"/>
                                <a:gd name="T51" fmla="*/ 13932 h 701"/>
                                <a:gd name="T52" fmla="+- 0 7857 7506"/>
                                <a:gd name="T53" fmla="*/ T52 w 821"/>
                                <a:gd name="T54" fmla="+- 0 13705 13705"/>
                                <a:gd name="T55" fmla="*/ 13705 h 701"/>
                                <a:gd name="T56" fmla="+- 0 7750 7506"/>
                                <a:gd name="T57" fmla="*/ T56 w 821"/>
                                <a:gd name="T58" fmla="+- 0 13812 13705"/>
                                <a:gd name="T59" fmla="*/ 13812 h 701"/>
                                <a:gd name="T60" fmla="+- 0 7750 7506"/>
                                <a:gd name="T61" fmla="*/ T60 w 821"/>
                                <a:gd name="T62" fmla="+- 0 13812 13705"/>
                                <a:gd name="T63" fmla="*/ 13812 h 701"/>
                                <a:gd name="T64" fmla="+- 0 7506 7506"/>
                                <a:gd name="T65" fmla="*/ T64 w 821"/>
                                <a:gd name="T66" fmla="+- 0 14056 13705"/>
                                <a:gd name="T67" fmla="*/ 14056 h 701"/>
                                <a:gd name="T68" fmla="+- 0 7613 7506"/>
                                <a:gd name="T69" fmla="*/ T68 w 821"/>
                                <a:gd name="T70" fmla="+- 0 14163 13705"/>
                                <a:gd name="T71" fmla="*/ 14163 h 701"/>
                                <a:gd name="T72" fmla="+- 0 7613 7506"/>
                                <a:gd name="T73" fmla="*/ T72 w 821"/>
                                <a:gd name="T74" fmla="+- 0 14162 13705"/>
                                <a:gd name="T75" fmla="*/ 14162 h 701"/>
                                <a:gd name="T76" fmla="+- 0 7750 7506"/>
                                <a:gd name="T77" fmla="*/ T76 w 821"/>
                                <a:gd name="T78" fmla="+- 0 14299 13705"/>
                                <a:gd name="T79" fmla="*/ 14299 h 7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821" h="701">
                                  <a:moveTo>
                                    <a:pt x="244" y="594"/>
                                  </a:moveTo>
                                  <a:lnTo>
                                    <a:pt x="244" y="594"/>
                                  </a:lnTo>
                                  <a:lnTo>
                                    <a:pt x="351" y="701"/>
                                  </a:lnTo>
                                  <a:lnTo>
                                    <a:pt x="458" y="594"/>
                                  </a:lnTo>
                                  <a:lnTo>
                                    <a:pt x="822" y="230"/>
                                  </a:lnTo>
                                  <a:lnTo>
                                    <a:pt x="715" y="123"/>
                                  </a:lnTo>
                                  <a:lnTo>
                                    <a:pt x="351" y="487"/>
                                  </a:lnTo>
                                  <a:lnTo>
                                    <a:pt x="214" y="350"/>
                                  </a:lnTo>
                                  <a:lnTo>
                                    <a:pt x="351" y="214"/>
                                  </a:lnTo>
                                  <a:lnTo>
                                    <a:pt x="471" y="334"/>
                                  </a:lnTo>
                                  <a:lnTo>
                                    <a:pt x="578" y="227"/>
                                  </a:lnTo>
                                  <a:lnTo>
                                    <a:pt x="351" y="0"/>
                                  </a:lnTo>
                                  <a:lnTo>
                                    <a:pt x="244" y="107"/>
                                  </a:lnTo>
                                  <a:lnTo>
                                    <a:pt x="0" y="351"/>
                                  </a:lnTo>
                                  <a:lnTo>
                                    <a:pt x="107" y="458"/>
                                  </a:lnTo>
                                  <a:lnTo>
                                    <a:pt x="107" y="457"/>
                                  </a:lnTo>
                                  <a:lnTo>
                                    <a:pt x="244" y="5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F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" name="Group 10"/>
                          <wpg:cNvGrpSpPr>
                            <a:grpSpLocks/>
                          </wpg:cNvGrpSpPr>
                          <wpg:grpSpPr bwMode="auto">
                            <a:xfrm>
                              <a:off x="6843" y="13218"/>
                              <a:ext cx="2825" cy="2439"/>
                              <a:chOff x="6843" y="13218"/>
                              <a:chExt cx="2825" cy="2439"/>
                            </a:xfrm>
                          </wpg:grpSpPr>
                          <wps:wsp>
                            <wps:cNvPr id="1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360" y="13218"/>
                                <a:ext cx="821" cy="578"/>
                              </a:xfrm>
                              <a:custGeom>
                                <a:avLst/>
                                <a:gdLst>
                                  <a:gd name="T0" fmla="+- 0 9074 8360"/>
                                  <a:gd name="T1" fmla="*/ T0 w 821"/>
                                  <a:gd name="T2" fmla="+- 0 13462 13218"/>
                                  <a:gd name="T3" fmla="*/ 13462 h 578"/>
                                  <a:gd name="T4" fmla="+- 0 8938 8360"/>
                                  <a:gd name="T5" fmla="*/ T4 w 821"/>
                                  <a:gd name="T6" fmla="+- 0 13325 13218"/>
                                  <a:gd name="T7" fmla="*/ 13325 h 578"/>
                                  <a:gd name="T8" fmla="+- 0 8938 8360"/>
                                  <a:gd name="T9" fmla="*/ T8 w 821"/>
                                  <a:gd name="T10" fmla="+- 0 13325 13218"/>
                                  <a:gd name="T11" fmla="*/ 13325 h 578"/>
                                  <a:gd name="T12" fmla="+- 0 8831 8360"/>
                                  <a:gd name="T13" fmla="*/ T12 w 821"/>
                                  <a:gd name="T14" fmla="+- 0 13218 13218"/>
                                  <a:gd name="T15" fmla="*/ 13218 h 578"/>
                                  <a:gd name="T16" fmla="+- 0 8360 8360"/>
                                  <a:gd name="T17" fmla="*/ T16 w 821"/>
                                  <a:gd name="T18" fmla="+- 0 13689 13218"/>
                                  <a:gd name="T19" fmla="*/ 13689 h 578"/>
                                  <a:gd name="T20" fmla="+- 0 8467 8360"/>
                                  <a:gd name="T21" fmla="*/ T20 w 821"/>
                                  <a:gd name="T22" fmla="+- 0 13796 13218"/>
                                  <a:gd name="T23" fmla="*/ 13796 h 578"/>
                                  <a:gd name="T24" fmla="+- 0 8831 8360"/>
                                  <a:gd name="T25" fmla="*/ T24 w 821"/>
                                  <a:gd name="T26" fmla="+- 0 13432 13218"/>
                                  <a:gd name="T27" fmla="*/ 13432 h 578"/>
                                  <a:gd name="T28" fmla="+- 0 8967 8360"/>
                                  <a:gd name="T29" fmla="*/ T28 w 821"/>
                                  <a:gd name="T30" fmla="+- 0 13569 13218"/>
                                  <a:gd name="T31" fmla="*/ 13569 h 578"/>
                                  <a:gd name="T32" fmla="+- 0 8847 8360"/>
                                  <a:gd name="T33" fmla="*/ T32 w 821"/>
                                  <a:gd name="T34" fmla="+- 0 13689 13218"/>
                                  <a:gd name="T35" fmla="*/ 13689 h 578"/>
                                  <a:gd name="T36" fmla="+- 0 8954 8360"/>
                                  <a:gd name="T37" fmla="*/ T36 w 821"/>
                                  <a:gd name="T38" fmla="+- 0 13796 13218"/>
                                  <a:gd name="T39" fmla="*/ 13796 h 578"/>
                                  <a:gd name="T40" fmla="+- 0 9181 8360"/>
                                  <a:gd name="T41" fmla="*/ T40 w 821"/>
                                  <a:gd name="T42" fmla="+- 0 13568 13218"/>
                                  <a:gd name="T43" fmla="*/ 13568 h 578"/>
                                  <a:gd name="T44" fmla="+- 0 9074 8360"/>
                                  <a:gd name="T45" fmla="*/ T44 w 821"/>
                                  <a:gd name="T46" fmla="+- 0 13461 13218"/>
                                  <a:gd name="T47" fmla="*/ 13461 h 578"/>
                                  <a:gd name="T48" fmla="+- 0 9074 8360"/>
                                  <a:gd name="T49" fmla="*/ T48 w 821"/>
                                  <a:gd name="T50" fmla="+- 0 13462 13218"/>
                                  <a:gd name="T51" fmla="*/ 13462 h 57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</a:cxnLst>
                                <a:rect l="0" t="0" r="r" b="b"/>
                                <a:pathLst>
                                  <a:path w="821" h="578">
                                    <a:moveTo>
                                      <a:pt x="714" y="244"/>
                                    </a:moveTo>
                                    <a:lnTo>
                                      <a:pt x="578" y="107"/>
                                    </a:lnTo>
                                    <a:lnTo>
                                      <a:pt x="471" y="0"/>
                                    </a:lnTo>
                                    <a:lnTo>
                                      <a:pt x="0" y="471"/>
                                    </a:lnTo>
                                    <a:lnTo>
                                      <a:pt x="107" y="578"/>
                                    </a:lnTo>
                                    <a:lnTo>
                                      <a:pt x="471" y="214"/>
                                    </a:lnTo>
                                    <a:lnTo>
                                      <a:pt x="607" y="351"/>
                                    </a:lnTo>
                                    <a:lnTo>
                                      <a:pt x="487" y="471"/>
                                    </a:lnTo>
                                    <a:lnTo>
                                      <a:pt x="594" y="578"/>
                                    </a:lnTo>
                                    <a:lnTo>
                                      <a:pt x="821" y="350"/>
                                    </a:lnTo>
                                    <a:lnTo>
                                      <a:pt x="714" y="243"/>
                                    </a:lnTo>
                                    <a:lnTo>
                                      <a:pt x="7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EFFF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" name="Group 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843" y="13218"/>
                                <a:ext cx="2825" cy="2439"/>
                                <a:chOff x="6843" y="13218"/>
                                <a:chExt cx="2825" cy="2439"/>
                              </a:xfrm>
                            </wpg:grpSpPr>
                            <wps:wsp>
                              <wps:cNvPr id="23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994" y="14315"/>
                                  <a:ext cx="821" cy="578"/>
                                </a:xfrm>
                                <a:custGeom>
                                  <a:avLst/>
                                  <a:gdLst>
                                    <a:gd name="T0" fmla="+- 0 8343 7994"/>
                                    <a:gd name="T1" fmla="*/ T0 w 821"/>
                                    <a:gd name="T2" fmla="+- 0 14893 14315"/>
                                    <a:gd name="T3" fmla="*/ 14893 h 578"/>
                                    <a:gd name="T4" fmla="+- 0 8814 7994"/>
                                    <a:gd name="T5" fmla="*/ T4 w 821"/>
                                    <a:gd name="T6" fmla="+- 0 14422 14315"/>
                                    <a:gd name="T7" fmla="*/ 14422 h 578"/>
                                    <a:gd name="T8" fmla="+- 0 8708 7994"/>
                                    <a:gd name="T9" fmla="*/ T8 w 821"/>
                                    <a:gd name="T10" fmla="+- 0 14315 14315"/>
                                    <a:gd name="T11" fmla="*/ 14315 h 578"/>
                                    <a:gd name="T12" fmla="+- 0 8344 7994"/>
                                    <a:gd name="T13" fmla="*/ T12 w 821"/>
                                    <a:gd name="T14" fmla="+- 0 14679 14315"/>
                                    <a:gd name="T15" fmla="*/ 14679 h 578"/>
                                    <a:gd name="T16" fmla="+- 0 8207 7994"/>
                                    <a:gd name="T17" fmla="*/ T16 w 821"/>
                                    <a:gd name="T18" fmla="+- 0 14542 14315"/>
                                    <a:gd name="T19" fmla="*/ 14542 h 578"/>
                                    <a:gd name="T20" fmla="+- 0 8328 7994"/>
                                    <a:gd name="T21" fmla="*/ T20 w 821"/>
                                    <a:gd name="T22" fmla="+- 0 14422 14315"/>
                                    <a:gd name="T23" fmla="*/ 14422 h 578"/>
                                    <a:gd name="T24" fmla="+- 0 8221 7994"/>
                                    <a:gd name="T25" fmla="*/ T24 w 821"/>
                                    <a:gd name="T26" fmla="+- 0 14315 14315"/>
                                    <a:gd name="T27" fmla="*/ 14315 h 578"/>
                                    <a:gd name="T28" fmla="+- 0 7994 7994"/>
                                    <a:gd name="T29" fmla="*/ T28 w 821"/>
                                    <a:gd name="T30" fmla="+- 0 14542 14315"/>
                                    <a:gd name="T31" fmla="*/ 14542 h 578"/>
                                    <a:gd name="T32" fmla="+- 0 7997 7994"/>
                                    <a:gd name="T33" fmla="*/ T32 w 821"/>
                                    <a:gd name="T34" fmla="+- 0 14546 14315"/>
                                    <a:gd name="T35" fmla="*/ 14546 h 578"/>
                                    <a:gd name="T36" fmla="+- 0 8237 7994"/>
                                    <a:gd name="T37" fmla="*/ T36 w 821"/>
                                    <a:gd name="T38" fmla="+- 0 14786 14315"/>
                                    <a:gd name="T39" fmla="*/ 14786 h 578"/>
                                    <a:gd name="T40" fmla="+- 0 8237 7994"/>
                                    <a:gd name="T41" fmla="*/ T40 w 821"/>
                                    <a:gd name="T42" fmla="+- 0 14786 14315"/>
                                    <a:gd name="T43" fmla="*/ 14786 h 578"/>
                                    <a:gd name="T44" fmla="+- 0 8343 7994"/>
                                    <a:gd name="T45" fmla="*/ T44 w 821"/>
                                    <a:gd name="T46" fmla="+- 0 14893 14315"/>
                                    <a:gd name="T47" fmla="*/ 14893 h 57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</a:cxnLst>
                                  <a:rect l="0" t="0" r="r" b="b"/>
                                  <a:pathLst>
                                    <a:path w="821" h="578">
                                      <a:moveTo>
                                        <a:pt x="349" y="578"/>
                                      </a:moveTo>
                                      <a:lnTo>
                                        <a:pt x="820" y="107"/>
                                      </a:lnTo>
                                      <a:lnTo>
                                        <a:pt x="714" y="0"/>
                                      </a:lnTo>
                                      <a:lnTo>
                                        <a:pt x="350" y="364"/>
                                      </a:lnTo>
                                      <a:lnTo>
                                        <a:pt x="213" y="227"/>
                                      </a:lnTo>
                                      <a:lnTo>
                                        <a:pt x="334" y="107"/>
                                      </a:lnTo>
                                      <a:lnTo>
                                        <a:pt x="227" y="0"/>
                                      </a:lnTo>
                                      <a:lnTo>
                                        <a:pt x="0" y="227"/>
                                      </a:lnTo>
                                      <a:lnTo>
                                        <a:pt x="3" y="231"/>
                                      </a:lnTo>
                                      <a:lnTo>
                                        <a:pt x="243" y="471"/>
                                      </a:lnTo>
                                      <a:lnTo>
                                        <a:pt x="349" y="5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E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4" name="Group 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843" y="13218"/>
                                  <a:ext cx="2825" cy="2439"/>
                                  <a:chOff x="6843" y="13218"/>
                                  <a:chExt cx="2825" cy="2439"/>
                                </a:xfrm>
                              </wpg:grpSpPr>
                              <wps:wsp>
                                <wps:cNvPr id="2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847" y="13705"/>
                                    <a:ext cx="821" cy="701"/>
                                  </a:xfrm>
                                  <a:custGeom>
                                    <a:avLst/>
                                    <a:gdLst>
                                      <a:gd name="T0" fmla="+- 0 9318 8847"/>
                                      <a:gd name="T1" fmla="*/ T0 w 821"/>
                                      <a:gd name="T2" fmla="+- 0 14406 13705"/>
                                      <a:gd name="T3" fmla="*/ 14406 h 701"/>
                                      <a:gd name="T4" fmla="+- 0 9425 8847"/>
                                      <a:gd name="T5" fmla="*/ T4 w 821"/>
                                      <a:gd name="T6" fmla="+- 0 14299 13705"/>
                                      <a:gd name="T7" fmla="*/ 14299 h 701"/>
                                      <a:gd name="T8" fmla="+- 0 9424 8847"/>
                                      <a:gd name="T9" fmla="*/ T8 w 821"/>
                                      <a:gd name="T10" fmla="+- 0 14299 13705"/>
                                      <a:gd name="T11" fmla="*/ 14299 h 701"/>
                                      <a:gd name="T12" fmla="+- 0 9561 8847"/>
                                      <a:gd name="T13" fmla="*/ T12 w 821"/>
                                      <a:gd name="T14" fmla="+- 0 14162 13705"/>
                                      <a:gd name="T15" fmla="*/ 14162 h 701"/>
                                      <a:gd name="T16" fmla="+- 0 9561 8847"/>
                                      <a:gd name="T17" fmla="*/ T16 w 821"/>
                                      <a:gd name="T18" fmla="+- 0 14163 13705"/>
                                      <a:gd name="T19" fmla="*/ 14163 h 701"/>
                                      <a:gd name="T20" fmla="+- 0 9668 8847"/>
                                      <a:gd name="T21" fmla="*/ T20 w 821"/>
                                      <a:gd name="T22" fmla="+- 0 14056 13705"/>
                                      <a:gd name="T23" fmla="*/ 14056 h 701"/>
                                      <a:gd name="T24" fmla="+- 0 9668 8847"/>
                                      <a:gd name="T25" fmla="*/ T24 w 821"/>
                                      <a:gd name="T26" fmla="+- 0 14055 13705"/>
                                      <a:gd name="T27" fmla="*/ 14055 h 701"/>
                                      <a:gd name="T28" fmla="+- 0 9561 8847"/>
                                      <a:gd name="T29" fmla="*/ T28 w 821"/>
                                      <a:gd name="T30" fmla="+- 0 13948 13705"/>
                                      <a:gd name="T31" fmla="*/ 13948 h 701"/>
                                      <a:gd name="T32" fmla="+- 0 9561 8847"/>
                                      <a:gd name="T33" fmla="*/ T32 w 821"/>
                                      <a:gd name="T34" fmla="+- 0 13948 13705"/>
                                      <a:gd name="T35" fmla="*/ 13948 h 701"/>
                                      <a:gd name="T36" fmla="+- 0 9424 8847"/>
                                      <a:gd name="T37" fmla="*/ T36 w 821"/>
                                      <a:gd name="T38" fmla="+- 0 13812 13705"/>
                                      <a:gd name="T39" fmla="*/ 13812 h 701"/>
                                      <a:gd name="T40" fmla="+- 0 9425 8847"/>
                                      <a:gd name="T41" fmla="*/ T40 w 821"/>
                                      <a:gd name="T42" fmla="+- 0 13812 13705"/>
                                      <a:gd name="T43" fmla="*/ 13812 h 701"/>
                                      <a:gd name="T44" fmla="+- 0 9318 8847"/>
                                      <a:gd name="T45" fmla="*/ T44 w 821"/>
                                      <a:gd name="T46" fmla="+- 0 13705 13705"/>
                                      <a:gd name="T47" fmla="*/ 13705 h 701"/>
                                      <a:gd name="T48" fmla="+- 0 8847 8847"/>
                                      <a:gd name="T49" fmla="*/ T48 w 821"/>
                                      <a:gd name="T50" fmla="+- 0 14176 13705"/>
                                      <a:gd name="T51" fmla="*/ 14176 h 701"/>
                                      <a:gd name="T52" fmla="+- 0 8954 8847"/>
                                      <a:gd name="T53" fmla="*/ T52 w 821"/>
                                      <a:gd name="T54" fmla="+- 0 14283 13705"/>
                                      <a:gd name="T55" fmla="*/ 14283 h 701"/>
                                      <a:gd name="T56" fmla="+- 0 9318 8847"/>
                                      <a:gd name="T57" fmla="*/ T56 w 821"/>
                                      <a:gd name="T58" fmla="+- 0 13919 13705"/>
                                      <a:gd name="T59" fmla="*/ 13919 h 701"/>
                                      <a:gd name="T60" fmla="+- 0 9454 8847"/>
                                      <a:gd name="T61" fmla="*/ T60 w 821"/>
                                      <a:gd name="T62" fmla="+- 0 14055 13705"/>
                                      <a:gd name="T63" fmla="*/ 14055 h 701"/>
                                      <a:gd name="T64" fmla="+- 0 9318 8847"/>
                                      <a:gd name="T65" fmla="*/ T64 w 821"/>
                                      <a:gd name="T66" fmla="+- 0 14192 13705"/>
                                      <a:gd name="T67" fmla="*/ 14192 h 701"/>
                                      <a:gd name="T68" fmla="+- 0 9197 8847"/>
                                      <a:gd name="T69" fmla="*/ T68 w 821"/>
                                      <a:gd name="T70" fmla="+- 0 14072 13705"/>
                                      <a:gd name="T71" fmla="*/ 14072 h 701"/>
                                      <a:gd name="T72" fmla="+- 0 9090 8847"/>
                                      <a:gd name="T73" fmla="*/ T72 w 821"/>
                                      <a:gd name="T74" fmla="+- 0 14179 13705"/>
                                      <a:gd name="T75" fmla="*/ 14179 h 701"/>
                                      <a:gd name="T76" fmla="+- 0 9318 8847"/>
                                      <a:gd name="T77" fmla="*/ T76 w 821"/>
                                      <a:gd name="T78" fmla="+- 0 14406 13705"/>
                                      <a:gd name="T79" fmla="*/ 14406 h 70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</a:cxnLst>
                                    <a:rect l="0" t="0" r="r" b="b"/>
                                    <a:pathLst>
                                      <a:path w="821" h="701">
                                        <a:moveTo>
                                          <a:pt x="471" y="701"/>
                                        </a:moveTo>
                                        <a:lnTo>
                                          <a:pt x="578" y="594"/>
                                        </a:lnTo>
                                        <a:lnTo>
                                          <a:pt x="577" y="594"/>
                                        </a:lnTo>
                                        <a:lnTo>
                                          <a:pt x="714" y="457"/>
                                        </a:lnTo>
                                        <a:lnTo>
                                          <a:pt x="714" y="458"/>
                                        </a:lnTo>
                                        <a:lnTo>
                                          <a:pt x="821" y="351"/>
                                        </a:lnTo>
                                        <a:lnTo>
                                          <a:pt x="821" y="350"/>
                                        </a:lnTo>
                                        <a:lnTo>
                                          <a:pt x="714" y="243"/>
                                        </a:lnTo>
                                        <a:lnTo>
                                          <a:pt x="577" y="107"/>
                                        </a:lnTo>
                                        <a:lnTo>
                                          <a:pt x="578" y="107"/>
                                        </a:lnTo>
                                        <a:lnTo>
                                          <a:pt x="471" y="0"/>
                                        </a:lnTo>
                                        <a:lnTo>
                                          <a:pt x="0" y="471"/>
                                        </a:lnTo>
                                        <a:lnTo>
                                          <a:pt x="107" y="578"/>
                                        </a:lnTo>
                                        <a:lnTo>
                                          <a:pt x="471" y="214"/>
                                        </a:lnTo>
                                        <a:lnTo>
                                          <a:pt x="607" y="350"/>
                                        </a:lnTo>
                                        <a:lnTo>
                                          <a:pt x="471" y="487"/>
                                        </a:lnTo>
                                        <a:lnTo>
                                          <a:pt x="350" y="367"/>
                                        </a:lnTo>
                                        <a:lnTo>
                                          <a:pt x="243" y="474"/>
                                        </a:lnTo>
                                        <a:lnTo>
                                          <a:pt x="471" y="70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EFFFE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7" name="Group 1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843" y="13218"/>
                                    <a:ext cx="2213" cy="2439"/>
                                    <a:chOff x="6843" y="13218"/>
                                    <a:chExt cx="2213" cy="2439"/>
                                  </a:xfrm>
                                </wpg:grpSpPr>
                                <wps:wsp>
                                  <wps:cNvPr id="28" name="Freeform 1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360" y="13828"/>
                                      <a:ext cx="455" cy="455"/>
                                    </a:xfrm>
                                    <a:custGeom>
                                      <a:avLst/>
                                      <a:gdLst>
                                        <a:gd name="T0" fmla="+- 0 8467 8360"/>
                                        <a:gd name="T1" fmla="*/ T0 w 455"/>
                                        <a:gd name="T2" fmla="+- 0 14283 13828"/>
                                        <a:gd name="T3" fmla="*/ 14283 h 455"/>
                                        <a:gd name="T4" fmla="+- 0 8814 8360"/>
                                        <a:gd name="T5" fmla="*/ T4 w 455"/>
                                        <a:gd name="T6" fmla="+- 0 13935 13828"/>
                                        <a:gd name="T7" fmla="*/ 13935 h 455"/>
                                        <a:gd name="T8" fmla="+- 0 8708 8360"/>
                                        <a:gd name="T9" fmla="*/ T8 w 455"/>
                                        <a:gd name="T10" fmla="+- 0 13828 13828"/>
                                        <a:gd name="T11" fmla="*/ 13828 h 455"/>
                                        <a:gd name="T12" fmla="+- 0 8360 8360"/>
                                        <a:gd name="T13" fmla="*/ T12 w 455"/>
                                        <a:gd name="T14" fmla="+- 0 14176 13828"/>
                                        <a:gd name="T15" fmla="*/ 14176 h 455"/>
                                        <a:gd name="T16" fmla="+- 0 8467 8360"/>
                                        <a:gd name="T17" fmla="*/ T16 w 455"/>
                                        <a:gd name="T18" fmla="+- 0 14283 13828"/>
                                        <a:gd name="T19" fmla="*/ 14283 h 455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455" h="455">
                                          <a:moveTo>
                                            <a:pt x="107" y="455"/>
                                          </a:moveTo>
                                          <a:lnTo>
                                            <a:pt x="454" y="107"/>
                                          </a:lnTo>
                                          <a:lnTo>
                                            <a:pt x="348" y="0"/>
                                          </a:lnTo>
                                          <a:lnTo>
                                            <a:pt x="0" y="348"/>
                                          </a:lnTo>
                                          <a:lnTo>
                                            <a:pt x="107" y="45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EFFF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9" name="Group 1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843" y="13218"/>
                                      <a:ext cx="2213" cy="2439"/>
                                      <a:chOff x="6843" y="13218"/>
                                      <a:chExt cx="2213" cy="2439"/>
                                    </a:xfrm>
                                  </wpg:grpSpPr>
                                  <wps:wsp>
                                    <wps:cNvPr id="36" name="Freeform 1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603" y="13585"/>
                                        <a:ext cx="453" cy="455"/>
                                      </a:xfrm>
                                      <a:custGeom>
                                        <a:avLst/>
                                        <a:gdLst>
                                          <a:gd name="T0" fmla="+- 0 9056 8603"/>
                                          <a:gd name="T1" fmla="*/ T0 w 453"/>
                                          <a:gd name="T2" fmla="+- 0 13931 13585"/>
                                          <a:gd name="T3" fmla="*/ 13931 h 455"/>
                                          <a:gd name="T4" fmla="+- 0 8710 8603"/>
                                          <a:gd name="T5" fmla="*/ T4 w 453"/>
                                          <a:gd name="T6" fmla="+- 0 13585 13585"/>
                                          <a:gd name="T7" fmla="*/ 13585 h 455"/>
                                          <a:gd name="T8" fmla="+- 0 8603 8603"/>
                                          <a:gd name="T9" fmla="*/ T8 w 453"/>
                                          <a:gd name="T10" fmla="+- 0 13692 13585"/>
                                          <a:gd name="T11" fmla="*/ 13692 h 455"/>
                                          <a:gd name="T12" fmla="+- 0 8951 8603"/>
                                          <a:gd name="T13" fmla="*/ T12 w 453"/>
                                          <a:gd name="T14" fmla="+- 0 14039 13585"/>
                                          <a:gd name="T15" fmla="*/ 14039 h 455"/>
                                          <a:gd name="T16" fmla="+- 0 9056 8603"/>
                                          <a:gd name="T17" fmla="*/ T16 w 453"/>
                                          <a:gd name="T18" fmla="+- 0 13931 13585"/>
                                          <a:gd name="T19" fmla="*/ 13931 h 455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53" h="455">
                                            <a:moveTo>
                                              <a:pt x="453" y="346"/>
                                            </a:moveTo>
                                            <a:lnTo>
                                              <a:pt x="107" y="0"/>
                                            </a:lnTo>
                                            <a:lnTo>
                                              <a:pt x="0" y="107"/>
                                            </a:lnTo>
                                            <a:lnTo>
                                              <a:pt x="348" y="454"/>
                                            </a:lnTo>
                                            <a:lnTo>
                                              <a:pt x="453" y="346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FEFFFE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7" name="Group 2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843" y="13218"/>
                                        <a:ext cx="1728" cy="2439"/>
                                        <a:chOff x="6843" y="13218"/>
                                        <a:chExt cx="1728" cy="2439"/>
                                      </a:xfrm>
                                    </wpg:grpSpPr>
                                    <wps:wsp>
                                      <wps:cNvPr id="48" name="Freeform 21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8116" y="14072"/>
                                          <a:ext cx="455" cy="455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8116 8116"/>
                                            <a:gd name="T1" fmla="*/ T0 w 455"/>
                                            <a:gd name="T2" fmla="+- 0 14179 14072"/>
                                            <a:gd name="T3" fmla="*/ 14179 h 455"/>
                                            <a:gd name="T4" fmla="+- 0 8464 8116"/>
                                            <a:gd name="T5" fmla="*/ T4 w 455"/>
                                            <a:gd name="T6" fmla="+- 0 14526 14072"/>
                                            <a:gd name="T7" fmla="*/ 14526 h 455"/>
                                            <a:gd name="T8" fmla="+- 0 8571 8116"/>
                                            <a:gd name="T9" fmla="*/ T8 w 455"/>
                                            <a:gd name="T10" fmla="+- 0 14419 14072"/>
                                            <a:gd name="T11" fmla="*/ 14419 h 455"/>
                                            <a:gd name="T12" fmla="+- 0 8223 8116"/>
                                            <a:gd name="T13" fmla="*/ T12 w 455"/>
                                            <a:gd name="T14" fmla="+- 0 14072 14072"/>
                                            <a:gd name="T15" fmla="*/ 14072 h 455"/>
                                            <a:gd name="T16" fmla="+- 0 8116 8116"/>
                                            <a:gd name="T17" fmla="*/ T16 w 455"/>
                                            <a:gd name="T18" fmla="+- 0 14179 14072"/>
                                            <a:gd name="T19" fmla="*/ 14179 h 455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455" h="455">
                                              <a:moveTo>
                                                <a:pt x="0" y="107"/>
                                              </a:moveTo>
                                              <a:lnTo>
                                                <a:pt x="348" y="454"/>
                                              </a:lnTo>
                                              <a:lnTo>
                                                <a:pt x="455" y="347"/>
                                              </a:lnTo>
                                              <a:lnTo>
                                                <a:pt x="107" y="0"/>
                                              </a:lnTo>
                                              <a:lnTo>
                                                <a:pt x="0" y="107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FEFFFE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61" name="Group 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6843" y="13218"/>
                                          <a:ext cx="1728" cy="2439"/>
                                          <a:chOff x="6843" y="13218"/>
                                          <a:chExt cx="1728" cy="2439"/>
                                        </a:xfrm>
                                      </wpg:grpSpPr>
                                      <wps:wsp>
                                        <wps:cNvPr id="198" name="Freeform 23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7993" y="13218"/>
                                            <a:ext cx="578" cy="821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8237 7993"/>
                                              <a:gd name="T1" fmla="*/ T0 w 578"/>
                                              <a:gd name="T2" fmla="+- 0 13325 13218"/>
                                              <a:gd name="T3" fmla="*/ 13325 h 821"/>
                                              <a:gd name="T4" fmla="+- 0 8100 7993"/>
                                              <a:gd name="T5" fmla="*/ T4 w 578"/>
                                              <a:gd name="T6" fmla="+- 0 13462 13218"/>
                                              <a:gd name="T7" fmla="*/ 13462 h 821"/>
                                              <a:gd name="T8" fmla="+- 0 8100 7993"/>
                                              <a:gd name="T9" fmla="*/ T8 w 578"/>
                                              <a:gd name="T10" fmla="+- 0 13461 13218"/>
                                              <a:gd name="T11" fmla="*/ 13461 h 821"/>
                                              <a:gd name="T12" fmla="+- 0 7993 7993"/>
                                              <a:gd name="T13" fmla="*/ T12 w 578"/>
                                              <a:gd name="T14" fmla="+- 0 13568 13218"/>
                                              <a:gd name="T15" fmla="*/ 13568 h 821"/>
                                              <a:gd name="T16" fmla="+- 0 8464 7993"/>
                                              <a:gd name="T17" fmla="*/ T16 w 578"/>
                                              <a:gd name="T18" fmla="+- 0 14039 13218"/>
                                              <a:gd name="T19" fmla="*/ 14039 h 821"/>
                                              <a:gd name="T20" fmla="+- 0 8571 7993"/>
                                              <a:gd name="T21" fmla="*/ T20 w 578"/>
                                              <a:gd name="T22" fmla="+- 0 13932 13218"/>
                                              <a:gd name="T23" fmla="*/ 13932 h 821"/>
                                              <a:gd name="T24" fmla="+- 0 8207 7993"/>
                                              <a:gd name="T25" fmla="*/ T24 w 578"/>
                                              <a:gd name="T26" fmla="+- 0 13569 13218"/>
                                              <a:gd name="T27" fmla="*/ 13569 h 821"/>
                                              <a:gd name="T28" fmla="+- 0 8344 7993"/>
                                              <a:gd name="T29" fmla="*/ T28 w 578"/>
                                              <a:gd name="T30" fmla="+- 0 13432 13218"/>
                                              <a:gd name="T31" fmla="*/ 13432 h 821"/>
                                              <a:gd name="T32" fmla="+- 0 8464 7993"/>
                                              <a:gd name="T33" fmla="*/ T32 w 578"/>
                                              <a:gd name="T34" fmla="+- 0 13552 13218"/>
                                              <a:gd name="T35" fmla="*/ 13552 h 821"/>
                                              <a:gd name="T36" fmla="+- 0 8571 7993"/>
                                              <a:gd name="T37" fmla="*/ T36 w 578"/>
                                              <a:gd name="T38" fmla="+- 0 13445 13218"/>
                                              <a:gd name="T39" fmla="*/ 13445 h 821"/>
                                              <a:gd name="T40" fmla="+- 0 8343 7993"/>
                                              <a:gd name="T41" fmla="*/ T40 w 578"/>
                                              <a:gd name="T42" fmla="+- 0 13218 13218"/>
                                              <a:gd name="T43" fmla="*/ 13218 h 821"/>
                                              <a:gd name="T44" fmla="+- 0 8236 7993"/>
                                              <a:gd name="T45" fmla="*/ T44 w 578"/>
                                              <a:gd name="T46" fmla="+- 0 13325 13218"/>
                                              <a:gd name="T47" fmla="*/ 13325 h 821"/>
                                              <a:gd name="T48" fmla="+- 0 8237 7993"/>
                                              <a:gd name="T49" fmla="*/ T48 w 578"/>
                                              <a:gd name="T50" fmla="+- 0 13325 13218"/>
                                              <a:gd name="T51" fmla="*/ 13325 h 821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  <a:cxn ang="0">
                                                <a:pos x="T21" y="T23"/>
                                              </a:cxn>
                                              <a:cxn ang="0">
                                                <a:pos x="T25" y="T27"/>
                                              </a:cxn>
                                              <a:cxn ang="0">
                                                <a:pos x="T29" y="T31"/>
                                              </a:cxn>
                                              <a:cxn ang="0">
                                                <a:pos x="T33" y="T35"/>
                                              </a:cxn>
                                              <a:cxn ang="0">
                                                <a:pos x="T37" y="T39"/>
                                              </a:cxn>
                                              <a:cxn ang="0">
                                                <a:pos x="T41" y="T43"/>
                                              </a:cxn>
                                              <a:cxn ang="0">
                                                <a:pos x="T45" y="T47"/>
                                              </a:cxn>
                                              <a:cxn ang="0">
                                                <a:pos x="T49" y="T51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578" h="821">
                                                <a:moveTo>
                                                  <a:pt x="244" y="107"/>
                                                </a:moveTo>
                                                <a:lnTo>
                                                  <a:pt x="107" y="244"/>
                                                </a:lnTo>
                                                <a:lnTo>
                                                  <a:pt x="107" y="243"/>
                                                </a:lnTo>
                                                <a:lnTo>
                                                  <a:pt x="0" y="350"/>
                                                </a:lnTo>
                                                <a:lnTo>
                                                  <a:pt x="471" y="821"/>
                                                </a:lnTo>
                                                <a:lnTo>
                                                  <a:pt x="578" y="714"/>
                                                </a:lnTo>
                                                <a:lnTo>
                                                  <a:pt x="214" y="351"/>
                                                </a:lnTo>
                                                <a:lnTo>
                                                  <a:pt x="351" y="214"/>
                                                </a:lnTo>
                                                <a:lnTo>
                                                  <a:pt x="471" y="334"/>
                                                </a:lnTo>
                                                <a:lnTo>
                                                  <a:pt x="578" y="227"/>
                                                </a:lnTo>
                                                <a:lnTo>
                                                  <a:pt x="350" y="0"/>
                                                </a:lnTo>
                                                <a:lnTo>
                                                  <a:pt x="243" y="107"/>
                                                </a:lnTo>
                                                <a:lnTo>
                                                  <a:pt x="244" y="107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FEFFFE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00" name="Group 24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6843" y="15300"/>
                                            <a:ext cx="439" cy="357"/>
                                            <a:chOff x="6843" y="15300"/>
                                            <a:chExt cx="439" cy="357"/>
                                          </a:xfrm>
                                        </wpg:grpSpPr>
                                        <wps:wsp>
                                          <wps:cNvPr id="202" name="Freeform 25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6843" y="15300"/>
                                              <a:ext cx="439" cy="35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7197 6843"/>
                                                <a:gd name="T1" fmla="*/ T0 w 439"/>
                                                <a:gd name="T2" fmla="+- 0 15657 15300"/>
                                                <a:gd name="T3" fmla="*/ 15657 h 357"/>
                                                <a:gd name="T4" fmla="+- 0 7281 6843"/>
                                                <a:gd name="T5" fmla="*/ T4 w 439"/>
                                                <a:gd name="T6" fmla="+- 0 15657 15300"/>
                                                <a:gd name="T7" fmla="*/ 15657 h 357"/>
                                                <a:gd name="T8" fmla="+- 0 7281 6843"/>
                                                <a:gd name="T9" fmla="*/ T8 w 439"/>
                                                <a:gd name="T10" fmla="+- 0 15300 15300"/>
                                                <a:gd name="T11" fmla="*/ 15300 h 357"/>
                                                <a:gd name="T12" fmla="+- 0 7201 6843"/>
                                                <a:gd name="T13" fmla="*/ T12 w 439"/>
                                                <a:gd name="T14" fmla="+- 0 15300 15300"/>
                                                <a:gd name="T15" fmla="*/ 15300 h 357"/>
                                                <a:gd name="T16" fmla="+- 0 7063 6843"/>
                                                <a:gd name="T17" fmla="*/ T16 w 439"/>
                                                <a:gd name="T18" fmla="+- 0 15484 15300"/>
                                                <a:gd name="T19" fmla="*/ 15484 h 357"/>
                                                <a:gd name="T20" fmla="+- 0 6925 6843"/>
                                                <a:gd name="T21" fmla="*/ T20 w 439"/>
                                                <a:gd name="T22" fmla="+- 0 15300 15300"/>
                                                <a:gd name="T23" fmla="*/ 15300 h 357"/>
                                                <a:gd name="T24" fmla="+- 0 6843 6843"/>
                                                <a:gd name="T25" fmla="*/ T24 w 439"/>
                                                <a:gd name="T26" fmla="+- 0 15300 15300"/>
                                                <a:gd name="T27" fmla="*/ 15300 h 357"/>
                                                <a:gd name="T28" fmla="+- 0 6843 6843"/>
                                                <a:gd name="T29" fmla="*/ T28 w 439"/>
                                                <a:gd name="T30" fmla="+- 0 15657 15300"/>
                                                <a:gd name="T31" fmla="*/ 15657 h 357"/>
                                                <a:gd name="T32" fmla="+- 0 6931 6843"/>
                                                <a:gd name="T33" fmla="*/ T32 w 439"/>
                                                <a:gd name="T34" fmla="+- 0 15657 15300"/>
                                                <a:gd name="T35" fmla="*/ 15657 h 357"/>
                                                <a:gd name="T36" fmla="+- 0 6931 6843"/>
                                                <a:gd name="T37" fmla="*/ T36 w 439"/>
                                                <a:gd name="T38" fmla="+- 0 15443 15300"/>
                                                <a:gd name="T39" fmla="*/ 15443 h 357"/>
                                                <a:gd name="T40" fmla="+- 0 7066 6843"/>
                                                <a:gd name="T41" fmla="*/ T40 w 439"/>
                                                <a:gd name="T42" fmla="+- 0 15618 15300"/>
                                                <a:gd name="T43" fmla="*/ 15618 h 357"/>
                                                <a:gd name="T44" fmla="+- 0 7197 6843"/>
                                                <a:gd name="T45" fmla="*/ T44 w 439"/>
                                                <a:gd name="T46" fmla="+- 0 15440 15300"/>
                                                <a:gd name="T47" fmla="*/ 15440 h 357"/>
                                                <a:gd name="T48" fmla="+- 0 7197 6843"/>
                                                <a:gd name="T49" fmla="*/ T48 w 439"/>
                                                <a:gd name="T50" fmla="+- 0 15657 15300"/>
                                                <a:gd name="T51" fmla="*/ 15657 h 357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T3"/>
                                                </a:cxn>
                                                <a:cxn ang="0">
                                                  <a:pos x="T5" y="T7"/>
                                                </a:cxn>
                                                <a:cxn ang="0">
                                                  <a:pos x="T9" y="T11"/>
                                                </a:cxn>
                                                <a:cxn ang="0">
                                                  <a:pos x="T13" y="T15"/>
                                                </a:cxn>
                                                <a:cxn ang="0">
                                                  <a:pos x="T17" y="T19"/>
                                                </a:cxn>
                                                <a:cxn ang="0">
                                                  <a:pos x="T21" y="T23"/>
                                                </a:cxn>
                                                <a:cxn ang="0">
                                                  <a:pos x="T25" y="T27"/>
                                                </a:cxn>
                                                <a:cxn ang="0">
                                                  <a:pos x="T29" y="T31"/>
                                                </a:cxn>
                                                <a:cxn ang="0">
                                                  <a:pos x="T33" y="T35"/>
                                                </a:cxn>
                                                <a:cxn ang="0">
                                                  <a:pos x="T37" y="T39"/>
                                                </a:cxn>
                                                <a:cxn ang="0">
                                                  <a:pos x="T41" y="T43"/>
                                                </a:cxn>
                                                <a:cxn ang="0">
                                                  <a:pos x="T45" y="T47"/>
                                                </a:cxn>
                                                <a:cxn ang="0">
                                                  <a:pos x="T49" y="T51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439" h="357">
                                                  <a:moveTo>
                                                    <a:pt x="354" y="357"/>
                                                  </a:moveTo>
                                                  <a:lnTo>
                                                    <a:pt x="438" y="357"/>
                                                  </a:lnTo>
                                                  <a:lnTo>
                                                    <a:pt x="438" y="0"/>
                                                  </a:lnTo>
                                                  <a:lnTo>
                                                    <a:pt x="358" y="0"/>
                                                  </a:lnTo>
                                                  <a:lnTo>
                                                    <a:pt x="220" y="184"/>
                                                  </a:lnTo>
                                                  <a:lnTo>
                                                    <a:pt x="82" y="0"/>
                                                  </a:lnTo>
                                                  <a:lnTo>
                                                    <a:pt x="0" y="0"/>
                                                  </a:lnTo>
                                                  <a:lnTo>
                                                    <a:pt x="0" y="357"/>
                                                  </a:lnTo>
                                                  <a:lnTo>
                                                    <a:pt x="88" y="357"/>
                                                  </a:lnTo>
                                                  <a:lnTo>
                                                    <a:pt x="88" y="143"/>
                                                  </a:lnTo>
                                                  <a:lnTo>
                                                    <a:pt x="223" y="318"/>
                                                  </a:lnTo>
                                                  <a:lnTo>
                                                    <a:pt x="354" y="140"/>
                                                  </a:lnTo>
                                                  <a:lnTo>
                                                    <a:pt x="354" y="357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solidFill>
                                              <a:srgbClr val="FEFFFE"/>
                                            </a:solidFill>
                                            <a:ln>
                                              <a:noFill/>
                                            </a:ln>
                                            <a:extLs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05" name="Group 2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7347" y="15300"/>
                                              <a:ext cx="381" cy="357"/>
                                              <a:chOff x="7347" y="15300"/>
                                              <a:chExt cx="381" cy="357"/>
                                            </a:xfrm>
                                          </wpg:grpSpPr>
                                          <wps:wsp>
                                            <wps:cNvPr id="206" name="Freeform 27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7347" y="15300"/>
                                                <a:ext cx="381" cy="357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7640 7347"/>
                                                  <a:gd name="T1" fmla="*/ T0 w 381"/>
                                                  <a:gd name="T2" fmla="+- 0 15377 15300"/>
                                                  <a:gd name="T3" fmla="*/ 15377 h 357"/>
                                                  <a:gd name="T4" fmla="+- 0 7640 7347"/>
                                                  <a:gd name="T5" fmla="*/ T4 w 381"/>
                                                  <a:gd name="T6" fmla="+- 0 15580 15300"/>
                                                  <a:gd name="T7" fmla="*/ 15580 h 357"/>
                                                  <a:gd name="T8" fmla="+- 0 7435 7347"/>
                                                  <a:gd name="T9" fmla="*/ T8 w 381"/>
                                                  <a:gd name="T10" fmla="+- 0 15580 15300"/>
                                                  <a:gd name="T11" fmla="*/ 15580 h 357"/>
                                                  <a:gd name="T12" fmla="+- 0 7644 7347"/>
                                                  <a:gd name="T13" fmla="*/ T12 w 381"/>
                                                  <a:gd name="T14" fmla="+- 0 15657 15300"/>
                                                  <a:gd name="T15" fmla="*/ 15657 h 357"/>
                                                  <a:gd name="T16" fmla="+- 0 7670 7347"/>
                                                  <a:gd name="T17" fmla="*/ T16 w 381"/>
                                                  <a:gd name="T18" fmla="+- 0 15653 15300"/>
                                                  <a:gd name="T19" fmla="*/ 15653 h 357"/>
                                                  <a:gd name="T20" fmla="+- 0 7689 7347"/>
                                                  <a:gd name="T21" fmla="*/ T20 w 381"/>
                                                  <a:gd name="T22" fmla="+- 0 15646 15300"/>
                                                  <a:gd name="T23" fmla="*/ 15646 h 357"/>
                                                  <a:gd name="T24" fmla="+- 0 7705 7347"/>
                                                  <a:gd name="T25" fmla="*/ T24 w 381"/>
                                                  <a:gd name="T26" fmla="+- 0 15633 15300"/>
                                                  <a:gd name="T27" fmla="*/ 15633 h 357"/>
                                                  <a:gd name="T28" fmla="+- 0 7719 7347"/>
                                                  <a:gd name="T29" fmla="*/ T28 w 381"/>
                                                  <a:gd name="T30" fmla="+- 0 15613 15300"/>
                                                  <a:gd name="T31" fmla="*/ 15613 h 357"/>
                                                  <a:gd name="T32" fmla="+- 0 7726 7347"/>
                                                  <a:gd name="T33" fmla="*/ T32 w 381"/>
                                                  <a:gd name="T34" fmla="+- 0 15594 15300"/>
                                                  <a:gd name="T35" fmla="*/ 15594 h 357"/>
                                                  <a:gd name="T36" fmla="+- 0 7728 7347"/>
                                                  <a:gd name="T37" fmla="*/ T36 w 381"/>
                                                  <a:gd name="T38" fmla="+- 0 15573 15300"/>
                                                  <a:gd name="T39" fmla="*/ 15573 h 357"/>
                                                  <a:gd name="T40" fmla="+- 0 7728 7347"/>
                                                  <a:gd name="T41" fmla="*/ T40 w 381"/>
                                                  <a:gd name="T42" fmla="+- 0 15378 15300"/>
                                                  <a:gd name="T43" fmla="*/ 15378 h 357"/>
                                                  <a:gd name="T44" fmla="+- 0 7725 7347"/>
                                                  <a:gd name="T45" fmla="*/ T44 w 381"/>
                                                  <a:gd name="T46" fmla="+- 0 15356 15300"/>
                                                  <a:gd name="T47" fmla="*/ 15356 h 357"/>
                                                  <a:gd name="T48" fmla="+- 0 7717 7347"/>
                                                  <a:gd name="T49" fmla="*/ T48 w 381"/>
                                                  <a:gd name="T50" fmla="+- 0 15338 15300"/>
                                                  <a:gd name="T51" fmla="*/ 15338 h 357"/>
                                                  <a:gd name="T52" fmla="+- 0 7705 7347"/>
                                                  <a:gd name="T53" fmla="*/ T52 w 381"/>
                                                  <a:gd name="T54" fmla="+- 0 15323 15300"/>
                                                  <a:gd name="T55" fmla="*/ 15323 h 357"/>
                                                  <a:gd name="T56" fmla="+- 0 7685 7347"/>
                                                  <a:gd name="T57" fmla="*/ T56 w 381"/>
                                                  <a:gd name="T58" fmla="+- 0 15308 15300"/>
                                                  <a:gd name="T59" fmla="*/ 15308 h 357"/>
                                                  <a:gd name="T60" fmla="+- 0 7666 7347"/>
                                                  <a:gd name="T61" fmla="*/ T60 w 381"/>
                                                  <a:gd name="T62" fmla="+- 0 15302 15300"/>
                                                  <a:gd name="T63" fmla="*/ 15302 h 357"/>
                                                  <a:gd name="T64" fmla="+- 0 7644 7347"/>
                                                  <a:gd name="T65" fmla="*/ T64 w 381"/>
                                                  <a:gd name="T66" fmla="+- 0 15300 15300"/>
                                                  <a:gd name="T67" fmla="*/ 15300 h 357"/>
                                                  <a:gd name="T68" fmla="+- 0 7640 7347"/>
                                                  <a:gd name="T69" fmla="*/ T68 w 381"/>
                                                  <a:gd name="T70" fmla="+- 0 15377 15300"/>
                                                  <a:gd name="T71" fmla="*/ 15377 h 357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381" h="357">
                                                    <a:moveTo>
                                                      <a:pt x="293" y="77"/>
                                                    </a:moveTo>
                                                    <a:lnTo>
                                                      <a:pt x="293" y="280"/>
                                                    </a:lnTo>
                                                    <a:lnTo>
                                                      <a:pt x="88" y="280"/>
                                                    </a:lnTo>
                                                    <a:lnTo>
                                                      <a:pt x="297" y="357"/>
                                                    </a:lnTo>
                                                    <a:lnTo>
                                                      <a:pt x="323" y="353"/>
                                                    </a:lnTo>
                                                    <a:lnTo>
                                                      <a:pt x="342" y="346"/>
                                                    </a:lnTo>
                                                    <a:lnTo>
                                                      <a:pt x="358" y="333"/>
                                                    </a:lnTo>
                                                    <a:lnTo>
                                                      <a:pt x="372" y="313"/>
                                                    </a:lnTo>
                                                    <a:lnTo>
                                                      <a:pt x="379" y="294"/>
                                                    </a:lnTo>
                                                    <a:lnTo>
                                                      <a:pt x="381" y="273"/>
                                                    </a:lnTo>
                                                    <a:lnTo>
                                                      <a:pt x="381" y="78"/>
                                                    </a:lnTo>
                                                    <a:lnTo>
                                                      <a:pt x="378" y="56"/>
                                                    </a:lnTo>
                                                    <a:lnTo>
                                                      <a:pt x="370" y="38"/>
                                                    </a:lnTo>
                                                    <a:lnTo>
                                                      <a:pt x="358" y="23"/>
                                                    </a:lnTo>
                                                    <a:lnTo>
                                                      <a:pt x="338" y="8"/>
                                                    </a:lnTo>
                                                    <a:lnTo>
                                                      <a:pt x="319" y="2"/>
                                                    </a:lnTo>
                                                    <a:lnTo>
                                                      <a:pt x="297" y="0"/>
                                                    </a:lnTo>
                                                    <a:lnTo>
                                                      <a:pt x="293" y="77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solidFill>
                                                <a:srgbClr val="FEFFFE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7" name="Freeform 28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7347" y="15300"/>
                                                <a:ext cx="381" cy="357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7386 7347"/>
                                                  <a:gd name="T1" fmla="*/ T0 w 381"/>
                                                  <a:gd name="T2" fmla="+- 0 15311 15300"/>
                                                  <a:gd name="T3" fmla="*/ 15311 h 357"/>
                                                  <a:gd name="T4" fmla="+- 0 7370 7347"/>
                                                  <a:gd name="T5" fmla="*/ T4 w 381"/>
                                                  <a:gd name="T6" fmla="+- 0 15323 15300"/>
                                                  <a:gd name="T7" fmla="*/ 15323 h 357"/>
                                                  <a:gd name="T8" fmla="+- 0 7356 7347"/>
                                                  <a:gd name="T9" fmla="*/ T8 w 381"/>
                                                  <a:gd name="T10" fmla="+- 0 15343 15300"/>
                                                  <a:gd name="T11" fmla="*/ 15343 h 357"/>
                                                  <a:gd name="T12" fmla="+- 0 7349 7347"/>
                                                  <a:gd name="T13" fmla="*/ T12 w 381"/>
                                                  <a:gd name="T14" fmla="+- 0 15362 15300"/>
                                                  <a:gd name="T15" fmla="*/ 15362 h 357"/>
                                                  <a:gd name="T16" fmla="+- 0 7347 7347"/>
                                                  <a:gd name="T17" fmla="*/ T16 w 381"/>
                                                  <a:gd name="T18" fmla="+- 0 15384 15300"/>
                                                  <a:gd name="T19" fmla="*/ 15384 h 357"/>
                                                  <a:gd name="T20" fmla="+- 0 7347 7347"/>
                                                  <a:gd name="T21" fmla="*/ T20 w 381"/>
                                                  <a:gd name="T22" fmla="+- 0 15579 15300"/>
                                                  <a:gd name="T23" fmla="*/ 15579 h 357"/>
                                                  <a:gd name="T24" fmla="+- 0 7351 7347"/>
                                                  <a:gd name="T25" fmla="*/ T24 w 381"/>
                                                  <a:gd name="T26" fmla="+- 0 15600 15300"/>
                                                  <a:gd name="T27" fmla="*/ 15600 h 357"/>
                                                  <a:gd name="T28" fmla="+- 0 7358 7347"/>
                                                  <a:gd name="T29" fmla="*/ T28 w 381"/>
                                                  <a:gd name="T30" fmla="+- 0 15618 15300"/>
                                                  <a:gd name="T31" fmla="*/ 15618 h 357"/>
                                                  <a:gd name="T32" fmla="+- 0 7371 7347"/>
                                                  <a:gd name="T33" fmla="*/ T32 w 381"/>
                                                  <a:gd name="T34" fmla="+- 0 15634 15300"/>
                                                  <a:gd name="T35" fmla="*/ 15634 h 357"/>
                                                  <a:gd name="T36" fmla="+- 0 7391 7347"/>
                                                  <a:gd name="T37" fmla="*/ T36 w 381"/>
                                                  <a:gd name="T38" fmla="+- 0 15648 15300"/>
                                                  <a:gd name="T39" fmla="*/ 15648 h 357"/>
                                                  <a:gd name="T40" fmla="+- 0 7410 7347"/>
                                                  <a:gd name="T41" fmla="*/ T40 w 381"/>
                                                  <a:gd name="T42" fmla="+- 0 15655 15300"/>
                                                  <a:gd name="T43" fmla="*/ 15655 h 357"/>
                                                  <a:gd name="T44" fmla="+- 0 7431 7347"/>
                                                  <a:gd name="T45" fmla="*/ T44 w 381"/>
                                                  <a:gd name="T46" fmla="+- 0 15657 15300"/>
                                                  <a:gd name="T47" fmla="*/ 15657 h 357"/>
                                                  <a:gd name="T48" fmla="+- 0 7644 7347"/>
                                                  <a:gd name="T49" fmla="*/ T48 w 381"/>
                                                  <a:gd name="T50" fmla="+- 0 15657 15300"/>
                                                  <a:gd name="T51" fmla="*/ 15657 h 357"/>
                                                  <a:gd name="T52" fmla="+- 0 7435 7347"/>
                                                  <a:gd name="T53" fmla="*/ T52 w 381"/>
                                                  <a:gd name="T54" fmla="+- 0 15580 15300"/>
                                                  <a:gd name="T55" fmla="*/ 15580 h 357"/>
                                                  <a:gd name="T56" fmla="+- 0 7435 7347"/>
                                                  <a:gd name="T57" fmla="*/ T56 w 381"/>
                                                  <a:gd name="T58" fmla="+- 0 15377 15300"/>
                                                  <a:gd name="T59" fmla="*/ 15377 h 357"/>
                                                  <a:gd name="T60" fmla="+- 0 7640 7347"/>
                                                  <a:gd name="T61" fmla="*/ T60 w 381"/>
                                                  <a:gd name="T62" fmla="+- 0 15377 15300"/>
                                                  <a:gd name="T63" fmla="*/ 15377 h 357"/>
                                                  <a:gd name="T64" fmla="+- 0 7644 7347"/>
                                                  <a:gd name="T65" fmla="*/ T64 w 381"/>
                                                  <a:gd name="T66" fmla="+- 0 15300 15300"/>
                                                  <a:gd name="T67" fmla="*/ 15300 h 357"/>
                                                  <a:gd name="T68" fmla="+- 0 7425 7347"/>
                                                  <a:gd name="T69" fmla="*/ T68 w 381"/>
                                                  <a:gd name="T70" fmla="+- 0 15300 15300"/>
                                                  <a:gd name="T71" fmla="*/ 15300 h 357"/>
                                                  <a:gd name="T72" fmla="+- 0 7404 7347"/>
                                                  <a:gd name="T73" fmla="*/ T72 w 381"/>
                                                  <a:gd name="T74" fmla="+- 0 15303 15300"/>
                                                  <a:gd name="T75" fmla="*/ 15303 h 357"/>
                                                  <a:gd name="T76" fmla="+- 0 7386 7347"/>
                                                  <a:gd name="T77" fmla="*/ T76 w 381"/>
                                                  <a:gd name="T78" fmla="+- 0 15311 15300"/>
                                                  <a:gd name="T79" fmla="*/ 15311 h 357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T3"/>
                                                  </a:cxn>
                                                  <a:cxn ang="0">
                                                    <a:pos x="T5" y="T7"/>
                                                  </a:cxn>
                                                  <a:cxn ang="0">
                                                    <a:pos x="T9" y="T11"/>
                                                  </a:cxn>
                                                  <a:cxn ang="0">
                                                    <a:pos x="T13" y="T15"/>
                                                  </a:cxn>
                                                  <a:cxn ang="0">
                                                    <a:pos x="T17" y="T19"/>
                                                  </a:cxn>
                                                  <a:cxn ang="0">
                                                    <a:pos x="T21" y="T23"/>
                                                  </a:cxn>
                                                  <a:cxn ang="0">
                                                    <a:pos x="T25" y="T27"/>
                                                  </a:cxn>
                                                  <a:cxn ang="0">
                                                    <a:pos x="T29" y="T31"/>
                                                  </a:cxn>
                                                  <a:cxn ang="0">
                                                    <a:pos x="T33" y="T35"/>
                                                  </a:cxn>
                                                  <a:cxn ang="0">
                                                    <a:pos x="T37" y="T39"/>
                                                  </a:cxn>
                                                  <a:cxn ang="0">
                                                    <a:pos x="T41" y="T43"/>
                                                  </a:cxn>
                                                  <a:cxn ang="0">
                                                    <a:pos x="T45" y="T47"/>
                                                  </a:cxn>
                                                  <a:cxn ang="0">
                                                    <a:pos x="T49" y="T51"/>
                                                  </a:cxn>
                                                  <a:cxn ang="0">
                                                    <a:pos x="T53" y="T55"/>
                                                  </a:cxn>
                                                  <a:cxn ang="0">
                                                    <a:pos x="T57" y="T59"/>
                                                  </a:cxn>
                                                  <a:cxn ang="0">
                                                    <a:pos x="T61" y="T63"/>
                                                  </a:cxn>
                                                  <a:cxn ang="0">
                                                    <a:pos x="T65" y="T67"/>
                                                  </a:cxn>
                                                  <a:cxn ang="0">
                                                    <a:pos x="T69" y="T71"/>
                                                  </a:cxn>
                                                  <a:cxn ang="0">
                                                    <a:pos x="T73" y="T75"/>
                                                  </a:cxn>
                                                  <a:cxn ang="0">
                                                    <a:pos x="T77" y="T79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381" h="357">
                                                    <a:moveTo>
                                                      <a:pt x="39" y="11"/>
                                                    </a:moveTo>
                                                    <a:lnTo>
                                                      <a:pt x="23" y="23"/>
                                                    </a:lnTo>
                                                    <a:lnTo>
                                                      <a:pt x="9" y="43"/>
                                                    </a:lnTo>
                                                    <a:lnTo>
                                                      <a:pt x="2" y="62"/>
                                                    </a:lnTo>
                                                    <a:lnTo>
                                                      <a:pt x="0" y="84"/>
                                                    </a:lnTo>
                                                    <a:lnTo>
                                                      <a:pt x="0" y="279"/>
                                                    </a:lnTo>
                                                    <a:lnTo>
                                                      <a:pt x="4" y="300"/>
                                                    </a:lnTo>
                                                    <a:lnTo>
                                                      <a:pt x="11" y="318"/>
                                                    </a:lnTo>
                                                    <a:lnTo>
                                                      <a:pt x="24" y="334"/>
                                                    </a:lnTo>
                                                    <a:lnTo>
                                                      <a:pt x="44" y="348"/>
                                                    </a:lnTo>
                                                    <a:lnTo>
                                                      <a:pt x="63" y="355"/>
                                                    </a:lnTo>
                                                    <a:lnTo>
                                                      <a:pt x="84" y="357"/>
                                                    </a:lnTo>
                                                    <a:lnTo>
                                                      <a:pt x="297" y="357"/>
                                                    </a:lnTo>
                                                    <a:lnTo>
                                                      <a:pt x="88" y="280"/>
                                                    </a:lnTo>
                                                    <a:lnTo>
                                                      <a:pt x="88" y="77"/>
                                                    </a:lnTo>
                                                    <a:lnTo>
                                                      <a:pt x="293" y="77"/>
                                                    </a:lnTo>
                                                    <a:lnTo>
                                                      <a:pt x="297" y="0"/>
                                                    </a:lnTo>
                                                    <a:lnTo>
                                                      <a:pt x="78" y="0"/>
                                                    </a:lnTo>
                                                    <a:lnTo>
                                                      <a:pt x="57" y="3"/>
                                                    </a:lnTo>
                                                    <a:lnTo>
                                                      <a:pt x="39" y="11"/>
                                                    </a:lnTo>
                                                    <a:close/>
                                                  </a:path>
                                                </a:pathLst>
                                              </a:custGeom>
                                              <a:solidFill>
                                                <a:srgbClr val="FEFFFE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10" name="Group 2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7793" y="15300"/>
                                                <a:ext cx="377" cy="357"/>
                                                <a:chOff x="7793" y="15300"/>
                                                <a:chExt cx="377" cy="357"/>
                                              </a:xfrm>
                                            </wpg:grpSpPr>
                                            <wps:wsp>
                                              <wps:cNvPr id="211" name="Freeform 30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7793" y="15300"/>
                                                  <a:ext cx="377" cy="357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7874 7793"/>
                                                    <a:gd name="T1" fmla="*/ T0 w 377"/>
                                                    <a:gd name="T2" fmla="+- 0 15657 15300"/>
                                                    <a:gd name="T3" fmla="*/ 15657 h 357"/>
                                                    <a:gd name="T4" fmla="+- 0 7874 7793"/>
                                                    <a:gd name="T5" fmla="*/ T4 w 377"/>
                                                    <a:gd name="T6" fmla="+- 0 15422 15300"/>
                                                    <a:gd name="T7" fmla="*/ 15422 h 357"/>
                                                    <a:gd name="T8" fmla="+- 0 8095 7793"/>
                                                    <a:gd name="T9" fmla="*/ T8 w 377"/>
                                                    <a:gd name="T10" fmla="+- 0 15657 15300"/>
                                                    <a:gd name="T11" fmla="*/ 15657 h 357"/>
                                                    <a:gd name="T12" fmla="+- 0 8170 7793"/>
                                                    <a:gd name="T13" fmla="*/ T12 w 377"/>
                                                    <a:gd name="T14" fmla="+- 0 15657 15300"/>
                                                    <a:gd name="T15" fmla="*/ 15657 h 357"/>
                                                    <a:gd name="T16" fmla="+- 0 8170 7793"/>
                                                    <a:gd name="T17" fmla="*/ T16 w 377"/>
                                                    <a:gd name="T18" fmla="+- 0 15300 15300"/>
                                                    <a:gd name="T19" fmla="*/ 15300 h 357"/>
                                                    <a:gd name="T20" fmla="+- 0 8090 7793"/>
                                                    <a:gd name="T21" fmla="*/ T20 w 377"/>
                                                    <a:gd name="T22" fmla="+- 0 15300 15300"/>
                                                    <a:gd name="T23" fmla="*/ 15300 h 357"/>
                                                    <a:gd name="T24" fmla="+- 0 8090 7793"/>
                                                    <a:gd name="T25" fmla="*/ T24 w 377"/>
                                                    <a:gd name="T26" fmla="+- 0 15533 15300"/>
                                                    <a:gd name="T27" fmla="*/ 15533 h 357"/>
                                                    <a:gd name="T28" fmla="+- 0 7871 7793"/>
                                                    <a:gd name="T29" fmla="*/ T28 w 377"/>
                                                    <a:gd name="T30" fmla="+- 0 15300 15300"/>
                                                    <a:gd name="T31" fmla="*/ 15300 h 357"/>
                                                    <a:gd name="T32" fmla="+- 0 7793 7793"/>
                                                    <a:gd name="T33" fmla="*/ T32 w 377"/>
                                                    <a:gd name="T34" fmla="+- 0 15300 15300"/>
                                                    <a:gd name="T35" fmla="*/ 15300 h 357"/>
                                                    <a:gd name="T36" fmla="+- 0 7793 7793"/>
                                                    <a:gd name="T37" fmla="*/ T36 w 377"/>
                                                    <a:gd name="T38" fmla="+- 0 15657 15300"/>
                                                    <a:gd name="T39" fmla="*/ 15657 h 357"/>
                                                    <a:gd name="T40" fmla="+- 0 7874 7793"/>
                                                    <a:gd name="T41" fmla="*/ T40 w 377"/>
                                                    <a:gd name="T42" fmla="+- 0 15657 15300"/>
                                                    <a:gd name="T43" fmla="*/ 15657 h 357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T3"/>
                                                    </a:cxn>
                                                    <a:cxn ang="0">
                                                      <a:pos x="T5" y="T7"/>
                                                    </a:cxn>
                                                    <a:cxn ang="0">
                                                      <a:pos x="T9" y="T11"/>
                                                    </a:cxn>
                                                    <a:cxn ang="0">
                                                      <a:pos x="T13" y="T15"/>
                                                    </a:cxn>
                                                    <a:cxn ang="0">
                                                      <a:pos x="T17" y="T19"/>
                                                    </a:cxn>
                                                    <a:cxn ang="0">
                                                      <a:pos x="T21" y="T23"/>
                                                    </a:cxn>
                                                    <a:cxn ang="0">
                                                      <a:pos x="T25" y="T27"/>
                                                    </a:cxn>
                                                    <a:cxn ang="0">
                                                      <a:pos x="T29" y="T31"/>
                                                    </a:cxn>
                                                    <a:cxn ang="0">
                                                      <a:pos x="T33" y="T35"/>
                                                    </a:cxn>
                                                    <a:cxn ang="0">
                                                      <a:pos x="T37" y="T39"/>
                                                    </a:cxn>
                                                    <a:cxn ang="0">
                                                      <a:pos x="T41" y="T43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377" h="357">
                                                      <a:moveTo>
                                                        <a:pt x="81" y="357"/>
                                                      </a:moveTo>
                                                      <a:lnTo>
                                                        <a:pt x="81" y="122"/>
                                                      </a:lnTo>
                                                      <a:lnTo>
                                                        <a:pt x="302" y="357"/>
                                                      </a:lnTo>
                                                      <a:lnTo>
                                                        <a:pt x="377" y="357"/>
                                                      </a:lnTo>
                                                      <a:lnTo>
                                                        <a:pt x="377" y="0"/>
                                                      </a:lnTo>
                                                      <a:lnTo>
                                                        <a:pt x="297" y="0"/>
                                                      </a:lnTo>
                                                      <a:lnTo>
                                                        <a:pt x="297" y="233"/>
                                                      </a:lnTo>
                                                      <a:lnTo>
                                                        <a:pt x="78" y="0"/>
                                                      </a:lnTo>
                                                      <a:lnTo>
                                                        <a:pt x="0" y="0"/>
                                                      </a:lnTo>
                                                      <a:lnTo>
                                                        <a:pt x="0" y="357"/>
                                                      </a:lnTo>
                                                      <a:lnTo>
                                                        <a:pt x="81" y="357"/>
                                                      </a:lnTo>
                                                      <a:close/>
                                                    </a:path>
                                                  </a:pathLst>
                                                </a:custGeom>
                                                <a:solidFill>
                                                  <a:srgbClr val="FEFFFE"/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1240B29-F687-4F45-9708-019B960494DF}">
                                                    <a14:hiddenLine xmlns:a14="http://schemas.microsoft.com/office/drawing/2010/main"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18" name="Group 3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8283" y="15300"/>
                                                  <a:ext cx="0" cy="357"/>
                                                  <a:chOff x="8283" y="15300"/>
                                                  <a:chExt cx="0" cy="357"/>
                                                </a:xfrm>
                                              </wpg:grpSpPr>
                                              <wps:wsp>
                                                <wps:cNvPr id="221" name="Freeform 32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8283" y="15300"/>
                                                    <a:ext cx="0" cy="357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15300 15300"/>
                                                      <a:gd name="T1" fmla="*/ 15300 h 357"/>
                                                      <a:gd name="T2" fmla="+- 0 15657 15300"/>
                                                      <a:gd name="T3" fmla="*/ 15657 h 357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0" y="T1"/>
                                                      </a:cxn>
                                                      <a:cxn ang="0">
                                                        <a:pos x="0" y="T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h="357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0" y="357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57048">
                                                    <a:solidFill>
                                                      <a:srgbClr val="FEFFFE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23" name="Group 33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8350" y="15300"/>
                                                    <a:ext cx="382" cy="357"/>
                                                    <a:chOff x="8350" y="15300"/>
                                                    <a:chExt cx="382" cy="357"/>
                                                  </a:xfrm>
                                                </wpg:grpSpPr>
                                                <wps:wsp>
                                                  <wps:cNvPr id="224" name="Freeform 34"/>
                                                  <wps:cNvSpPr>
                                                    <a:spLocks/>
                                                  </wps:cNvSpPr>
                                                  <wps:spPr bwMode="auto">
                                                    <a:xfrm>
                                                      <a:off x="8350" y="15300"/>
                                                      <a:ext cx="382" cy="357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8497 8350"/>
                                                        <a:gd name="T1" fmla="*/ T0 w 382"/>
                                                        <a:gd name="T2" fmla="+- 0 15657 15300"/>
                                                        <a:gd name="T3" fmla="*/ 15657 h 357"/>
                                                        <a:gd name="T4" fmla="+- 0 8585 8350"/>
                                                        <a:gd name="T5" fmla="*/ T4 w 382"/>
                                                        <a:gd name="T6" fmla="+- 0 15657 15300"/>
                                                        <a:gd name="T7" fmla="*/ 15657 h 357"/>
                                                        <a:gd name="T8" fmla="+- 0 8585 8350"/>
                                                        <a:gd name="T9" fmla="*/ T8 w 382"/>
                                                        <a:gd name="T10" fmla="+- 0 15377 15300"/>
                                                        <a:gd name="T11" fmla="*/ 15377 h 357"/>
                                                        <a:gd name="T12" fmla="+- 0 8732 8350"/>
                                                        <a:gd name="T13" fmla="*/ T12 w 382"/>
                                                        <a:gd name="T14" fmla="+- 0 15377 15300"/>
                                                        <a:gd name="T15" fmla="*/ 15377 h 357"/>
                                                        <a:gd name="T16" fmla="+- 0 8732 8350"/>
                                                        <a:gd name="T17" fmla="*/ T16 w 382"/>
                                                        <a:gd name="T18" fmla="+- 0 15300 15300"/>
                                                        <a:gd name="T19" fmla="*/ 15300 h 357"/>
                                                        <a:gd name="T20" fmla="+- 0 8350 8350"/>
                                                        <a:gd name="T21" fmla="*/ T20 w 382"/>
                                                        <a:gd name="T22" fmla="+- 0 15300 15300"/>
                                                        <a:gd name="T23" fmla="*/ 15300 h 357"/>
                                                        <a:gd name="T24" fmla="+- 0 8350 8350"/>
                                                        <a:gd name="T25" fmla="*/ T24 w 382"/>
                                                        <a:gd name="T26" fmla="+- 0 15377 15300"/>
                                                        <a:gd name="T27" fmla="*/ 15377 h 357"/>
                                                        <a:gd name="T28" fmla="+- 0 8497 8350"/>
                                                        <a:gd name="T29" fmla="*/ T28 w 382"/>
                                                        <a:gd name="T30" fmla="+- 0 15377 15300"/>
                                                        <a:gd name="T31" fmla="*/ 15377 h 357"/>
                                                        <a:gd name="T32" fmla="+- 0 8497 8350"/>
                                                        <a:gd name="T33" fmla="*/ T32 w 382"/>
                                                        <a:gd name="T34" fmla="+- 0 15657 15300"/>
                                                        <a:gd name="T35" fmla="*/ 15657 h 357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T3"/>
                                                        </a:cxn>
                                                        <a:cxn ang="0">
                                                          <a:pos x="T5" y="T7"/>
                                                        </a:cxn>
                                                        <a:cxn ang="0">
                                                          <a:pos x="T9" y="T11"/>
                                                        </a:cxn>
                                                        <a:cxn ang="0">
                                                          <a:pos x="T13" y="T15"/>
                                                        </a:cxn>
                                                        <a:cxn ang="0">
                                                          <a:pos x="T17" y="T19"/>
                                                        </a:cxn>
                                                        <a:cxn ang="0">
                                                          <a:pos x="T21" y="T23"/>
                                                        </a:cxn>
                                                        <a:cxn ang="0">
                                                          <a:pos x="T25" y="T27"/>
                                                        </a:cxn>
                                                        <a:cxn ang="0">
                                                          <a:pos x="T29" y="T31"/>
                                                        </a:cxn>
                                                        <a:cxn ang="0">
                                                          <a:pos x="T33" y="T35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382" h="357">
                                                          <a:moveTo>
                                                            <a:pt x="147" y="357"/>
                                                          </a:moveTo>
                                                          <a:lnTo>
                                                            <a:pt x="235" y="357"/>
                                                          </a:lnTo>
                                                          <a:lnTo>
                                                            <a:pt x="235" y="77"/>
                                                          </a:lnTo>
                                                          <a:lnTo>
                                                            <a:pt x="382" y="77"/>
                                                          </a:lnTo>
                                                          <a:lnTo>
                                                            <a:pt x="382" y="0"/>
                                                          </a:lnTo>
                                                          <a:lnTo>
                                                            <a:pt x="0" y="0"/>
                                                          </a:lnTo>
                                                          <a:lnTo>
                                                            <a:pt x="0" y="77"/>
                                                          </a:lnTo>
                                                          <a:lnTo>
                                                            <a:pt x="147" y="77"/>
                                                          </a:lnTo>
                                                          <a:lnTo>
                                                            <a:pt x="147" y="357"/>
                                                          </a:lnTo>
                                                          <a:close/>
                                                        </a:path>
                                                      </a:pathLst>
                                                    </a:custGeom>
                                                    <a:solidFill>
                                                      <a:srgbClr val="FEFFFE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1240B29-F687-4F45-9708-019B960494DF}">
                                                        <a14:hiddenLine xmlns:a14="http://schemas.microsoft.com/office/drawing/2010/main"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25" name="Group 35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8755" y="15300"/>
                                                      <a:ext cx="333" cy="357"/>
                                                      <a:chOff x="8755" y="15300"/>
                                                      <a:chExt cx="333" cy="357"/>
                                                    </a:xfrm>
                                                  </wpg:grpSpPr>
                                                  <wps:wsp>
                                                    <wps:cNvPr id="226" name="Freeform 36"/>
                                                    <wps:cNvSpPr>
                                                      <a:spLocks/>
                                                    </wps:cNvSpPr>
                                                    <wps:spPr bwMode="auto">
                                                      <a:xfrm>
                                                        <a:off x="8755" y="15300"/>
                                                        <a:ext cx="333" cy="357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8843 8755"/>
                                                          <a:gd name="T1" fmla="*/ T0 w 333"/>
                                                          <a:gd name="T2" fmla="+- 0 15580 15300"/>
                                                          <a:gd name="T3" fmla="*/ 15580 h 357"/>
                                                          <a:gd name="T4" fmla="+- 0 8843 8755"/>
                                                          <a:gd name="T5" fmla="*/ T4 w 333"/>
                                                          <a:gd name="T6" fmla="+- 0 15514 15300"/>
                                                          <a:gd name="T7" fmla="*/ 15514 h 357"/>
                                                          <a:gd name="T8" fmla="+- 0 9002 8755"/>
                                                          <a:gd name="T9" fmla="*/ T8 w 333"/>
                                                          <a:gd name="T10" fmla="+- 0 15514 15300"/>
                                                          <a:gd name="T11" fmla="*/ 15514 h 357"/>
                                                          <a:gd name="T12" fmla="+- 0 9002 8755"/>
                                                          <a:gd name="T13" fmla="*/ T12 w 333"/>
                                                          <a:gd name="T14" fmla="+- 0 15438 15300"/>
                                                          <a:gd name="T15" fmla="*/ 15438 h 357"/>
                                                          <a:gd name="T16" fmla="+- 0 8843 8755"/>
                                                          <a:gd name="T17" fmla="*/ T16 w 333"/>
                                                          <a:gd name="T18" fmla="+- 0 15438 15300"/>
                                                          <a:gd name="T19" fmla="*/ 15438 h 357"/>
                                                          <a:gd name="T20" fmla="+- 0 8843 8755"/>
                                                          <a:gd name="T21" fmla="*/ T20 w 333"/>
                                                          <a:gd name="T22" fmla="+- 0 15377 15300"/>
                                                          <a:gd name="T23" fmla="*/ 15377 h 357"/>
                                                          <a:gd name="T24" fmla="+- 0 9084 8755"/>
                                                          <a:gd name="T25" fmla="*/ T24 w 333"/>
                                                          <a:gd name="T26" fmla="+- 0 15377 15300"/>
                                                          <a:gd name="T27" fmla="*/ 15377 h 357"/>
                                                          <a:gd name="T28" fmla="+- 0 9084 8755"/>
                                                          <a:gd name="T29" fmla="*/ T28 w 333"/>
                                                          <a:gd name="T30" fmla="+- 0 15300 15300"/>
                                                          <a:gd name="T31" fmla="*/ 15300 h 357"/>
                                                          <a:gd name="T32" fmla="+- 0 8755 8755"/>
                                                          <a:gd name="T33" fmla="*/ T32 w 333"/>
                                                          <a:gd name="T34" fmla="+- 0 15300 15300"/>
                                                          <a:gd name="T35" fmla="*/ 15300 h 357"/>
                                                          <a:gd name="T36" fmla="+- 0 8755 8755"/>
                                                          <a:gd name="T37" fmla="*/ T36 w 333"/>
                                                          <a:gd name="T38" fmla="+- 0 15657 15300"/>
                                                          <a:gd name="T39" fmla="*/ 15657 h 357"/>
                                                          <a:gd name="T40" fmla="+- 0 9088 8755"/>
                                                          <a:gd name="T41" fmla="*/ T40 w 333"/>
                                                          <a:gd name="T42" fmla="+- 0 15657 15300"/>
                                                          <a:gd name="T43" fmla="*/ 15657 h 357"/>
                                                          <a:gd name="T44" fmla="+- 0 9088 8755"/>
                                                          <a:gd name="T45" fmla="*/ T44 w 333"/>
                                                          <a:gd name="T46" fmla="+- 0 15580 15300"/>
                                                          <a:gd name="T47" fmla="*/ 15580 h 357"/>
                                                          <a:gd name="T48" fmla="+- 0 8843 8755"/>
                                                          <a:gd name="T49" fmla="*/ T48 w 333"/>
                                                          <a:gd name="T50" fmla="+- 0 15580 15300"/>
                                                          <a:gd name="T51" fmla="*/ 15580 h 357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T3"/>
                                                          </a:cxn>
                                                          <a:cxn ang="0">
                                                            <a:pos x="T5" y="T7"/>
                                                          </a:cxn>
                                                          <a:cxn ang="0">
                                                            <a:pos x="T9" y="T11"/>
                                                          </a:cxn>
                                                          <a:cxn ang="0">
                                                            <a:pos x="T13" y="T15"/>
                                                          </a:cxn>
                                                          <a:cxn ang="0">
                                                            <a:pos x="T17" y="T19"/>
                                                          </a:cxn>
                                                          <a:cxn ang="0">
                                                            <a:pos x="T21" y="T23"/>
                                                          </a:cxn>
                                                          <a:cxn ang="0">
                                                            <a:pos x="T25" y="T27"/>
                                                          </a:cxn>
                                                          <a:cxn ang="0">
                                                            <a:pos x="T29" y="T31"/>
                                                          </a:cxn>
                                                          <a:cxn ang="0">
                                                            <a:pos x="T33" y="T35"/>
                                                          </a:cxn>
                                                          <a:cxn ang="0">
                                                            <a:pos x="T37" y="T39"/>
                                                          </a:cxn>
                                                          <a:cxn ang="0">
                                                            <a:pos x="T41" y="T43"/>
                                                          </a:cxn>
                                                          <a:cxn ang="0">
                                                            <a:pos x="T45" y="T47"/>
                                                          </a:cxn>
                                                          <a:cxn ang="0">
                                                            <a:pos x="T49" y="T51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333" h="357">
                                                            <a:moveTo>
                                                              <a:pt x="88" y="280"/>
                                                            </a:moveTo>
                                                            <a:lnTo>
                                                              <a:pt x="88" y="214"/>
                                                            </a:lnTo>
                                                            <a:lnTo>
                                                              <a:pt x="247" y="214"/>
                                                            </a:lnTo>
                                                            <a:lnTo>
                                                              <a:pt x="247" y="138"/>
                                                            </a:lnTo>
                                                            <a:lnTo>
                                                              <a:pt x="88" y="138"/>
                                                            </a:lnTo>
                                                            <a:lnTo>
                                                              <a:pt x="88" y="77"/>
                                                            </a:lnTo>
                                                            <a:lnTo>
                                                              <a:pt x="329" y="77"/>
                                                            </a:lnTo>
                                                            <a:lnTo>
                                                              <a:pt x="329" y="0"/>
                                                            </a:lnTo>
                                                            <a:lnTo>
                                                              <a:pt x="0" y="0"/>
                                                            </a:lnTo>
                                                            <a:lnTo>
                                                              <a:pt x="0" y="357"/>
                                                            </a:lnTo>
                                                            <a:lnTo>
                                                              <a:pt x="333" y="357"/>
                                                            </a:lnTo>
                                                            <a:lnTo>
                                                              <a:pt x="333" y="280"/>
                                                            </a:lnTo>
                                                            <a:lnTo>
                                                              <a:pt x="88" y="280"/>
                                                            </a:lnTo>
                                                            <a:close/>
                                                          </a:path>
                                                        </a:pathLst>
                                                      </a:custGeom>
                                                      <a:solidFill>
                                                        <a:srgbClr val="FEFFFE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27" name="Group 37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9140" y="15300"/>
                                                        <a:ext cx="390" cy="357"/>
                                                        <a:chOff x="9140" y="15300"/>
                                                        <a:chExt cx="390" cy="357"/>
                                                      </a:xfrm>
                                                    </wpg:grpSpPr>
                                                    <wps:wsp>
                                                      <wps:cNvPr id="228" name="Freeform 38"/>
                                                      <wps:cNvSpPr>
                                                        <a:spLocks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9140" y="15300"/>
                                                          <a:ext cx="390" cy="357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9228 9140"/>
                                                            <a:gd name="T1" fmla="*/ T0 w 390"/>
                                                            <a:gd name="T2" fmla="+- 0 15657 15300"/>
                                                            <a:gd name="T3" fmla="*/ 15657 h 357"/>
                                                            <a:gd name="T4" fmla="+- 0 9228 9140"/>
                                                            <a:gd name="T5" fmla="*/ T4 w 390"/>
                                                            <a:gd name="T6" fmla="+- 0 15527 15300"/>
                                                            <a:gd name="T7" fmla="*/ 15527 h 357"/>
                                                            <a:gd name="T8" fmla="+- 0 9275 9140"/>
                                                            <a:gd name="T9" fmla="*/ T8 w 390"/>
                                                            <a:gd name="T10" fmla="+- 0 15527 15300"/>
                                                            <a:gd name="T11" fmla="*/ 15527 h 357"/>
                                                            <a:gd name="T12" fmla="+- 0 9417 9140"/>
                                                            <a:gd name="T13" fmla="*/ T12 w 390"/>
                                                            <a:gd name="T14" fmla="+- 0 15657 15300"/>
                                                            <a:gd name="T15" fmla="*/ 15657 h 357"/>
                                                            <a:gd name="T16" fmla="+- 0 9530 9140"/>
                                                            <a:gd name="T17" fmla="*/ T16 w 390"/>
                                                            <a:gd name="T18" fmla="+- 0 15657 15300"/>
                                                            <a:gd name="T19" fmla="*/ 15657 h 357"/>
                                                            <a:gd name="T20" fmla="+- 0 9390 9140"/>
                                                            <a:gd name="T21" fmla="*/ T20 w 390"/>
                                                            <a:gd name="T22" fmla="+- 0 15527 15300"/>
                                                            <a:gd name="T23" fmla="*/ 15527 h 357"/>
                                                            <a:gd name="T24" fmla="+- 0 9415 9140"/>
                                                            <a:gd name="T25" fmla="*/ T24 w 390"/>
                                                            <a:gd name="T26" fmla="+- 0 15527 15300"/>
                                                            <a:gd name="T27" fmla="*/ 15527 h 357"/>
                                                            <a:gd name="T28" fmla="+- 0 9403 9140"/>
                                                            <a:gd name="T29" fmla="*/ T28 w 390"/>
                                                            <a:gd name="T30" fmla="+- 0 15391 15300"/>
                                                            <a:gd name="T31" fmla="*/ 15391 h 357"/>
                                                            <a:gd name="T32" fmla="+- 0 9403 9140"/>
                                                            <a:gd name="T33" fmla="*/ T32 w 390"/>
                                                            <a:gd name="T34" fmla="+- 0 15443 15300"/>
                                                            <a:gd name="T35" fmla="*/ 15443 h 357"/>
                                                            <a:gd name="T36" fmla="+- 0 9396 9140"/>
                                                            <a:gd name="T37" fmla="*/ T36 w 390"/>
                                                            <a:gd name="T38" fmla="+- 0 15450 15300"/>
                                                            <a:gd name="T39" fmla="*/ 15450 h 357"/>
                                                            <a:gd name="T40" fmla="+- 0 9228 9140"/>
                                                            <a:gd name="T41" fmla="*/ T40 w 390"/>
                                                            <a:gd name="T42" fmla="+- 0 15450 15300"/>
                                                            <a:gd name="T43" fmla="*/ 15450 h 357"/>
                                                            <a:gd name="T44" fmla="+- 0 9228 9140"/>
                                                            <a:gd name="T45" fmla="*/ T44 w 390"/>
                                                            <a:gd name="T46" fmla="+- 0 15377 15300"/>
                                                            <a:gd name="T47" fmla="*/ 15377 h 357"/>
                                                            <a:gd name="T48" fmla="+- 0 9140 9140"/>
                                                            <a:gd name="T49" fmla="*/ T48 w 390"/>
                                                            <a:gd name="T50" fmla="+- 0 15300 15300"/>
                                                            <a:gd name="T51" fmla="*/ 15300 h 357"/>
                                                            <a:gd name="T52" fmla="+- 0 9140 9140"/>
                                                            <a:gd name="T53" fmla="*/ T52 w 390"/>
                                                            <a:gd name="T54" fmla="+- 0 15657 15300"/>
                                                            <a:gd name="T55" fmla="*/ 15657 h 357"/>
                                                            <a:gd name="T56" fmla="+- 0 9228 9140"/>
                                                            <a:gd name="T57" fmla="*/ T56 w 390"/>
                                                            <a:gd name="T58" fmla="+- 0 15657 15300"/>
                                                            <a:gd name="T59" fmla="*/ 15657 h 357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T3"/>
                                                            </a:cxn>
                                                            <a:cxn ang="0">
                                                              <a:pos x="T5" y="T7"/>
                                                            </a:cxn>
                                                            <a:cxn ang="0">
                                                              <a:pos x="T9" y="T11"/>
                                                            </a:cxn>
                                                            <a:cxn ang="0">
                                                              <a:pos x="T13" y="T15"/>
                                                            </a:cxn>
                                                            <a:cxn ang="0">
                                                              <a:pos x="T17" y="T19"/>
                                                            </a:cxn>
                                                            <a:cxn ang="0">
                                                              <a:pos x="T21" y="T23"/>
                                                            </a:cxn>
                                                            <a:cxn ang="0">
                                                              <a:pos x="T25" y="T27"/>
                                                            </a:cxn>
                                                            <a:cxn ang="0">
                                                              <a:pos x="T29" y="T31"/>
                                                            </a:cxn>
                                                            <a:cxn ang="0">
                                                              <a:pos x="T33" y="T35"/>
                                                            </a:cxn>
                                                            <a:cxn ang="0">
                                                              <a:pos x="T37" y="T39"/>
                                                            </a:cxn>
                                                            <a:cxn ang="0">
                                                              <a:pos x="T41" y="T43"/>
                                                            </a:cxn>
                                                            <a:cxn ang="0">
                                                              <a:pos x="T45" y="T47"/>
                                                            </a:cxn>
                                                            <a:cxn ang="0">
                                                              <a:pos x="T49" y="T51"/>
                                                            </a:cxn>
                                                            <a:cxn ang="0">
                                                              <a:pos x="T53" y="T55"/>
                                                            </a:cxn>
                                                            <a:cxn ang="0">
                                                              <a:pos x="T57" y="T59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390" h="357">
                                                              <a:moveTo>
                                                                <a:pt x="88" y="357"/>
                                                              </a:moveTo>
                                                              <a:lnTo>
                                                                <a:pt x="88" y="227"/>
                                                              </a:lnTo>
                                                              <a:lnTo>
                                                                <a:pt x="135" y="227"/>
                                                              </a:lnTo>
                                                              <a:lnTo>
                                                                <a:pt x="277" y="357"/>
                                                              </a:lnTo>
                                                              <a:lnTo>
                                                                <a:pt x="390" y="357"/>
                                                              </a:lnTo>
                                                              <a:lnTo>
                                                                <a:pt x="250" y="227"/>
                                                              </a:lnTo>
                                                              <a:lnTo>
                                                                <a:pt x="275" y="227"/>
                                                              </a:lnTo>
                                                              <a:lnTo>
                                                                <a:pt x="263" y="91"/>
                                                              </a:lnTo>
                                                              <a:lnTo>
                                                                <a:pt x="263" y="143"/>
                                                              </a:lnTo>
                                                              <a:lnTo>
                                                                <a:pt x="256" y="150"/>
                                                              </a:lnTo>
                                                              <a:lnTo>
                                                                <a:pt x="88" y="150"/>
                                                              </a:lnTo>
                                                              <a:lnTo>
                                                                <a:pt x="88" y="77"/>
                                                              </a:lnTo>
                                                              <a:lnTo>
                                                                <a:pt x="0" y="0"/>
                                                              </a:lnTo>
                                                              <a:lnTo>
                                                                <a:pt x="0" y="357"/>
                                                              </a:lnTo>
                                                              <a:lnTo>
                                                                <a:pt x="88" y="357"/>
                                                              </a:lnTo>
                                                              <a:close/>
                                                            </a:path>
                                                          </a:pathLst>
                                                        </a:custGeom>
                                                        <a:solidFill>
                                                          <a:srgbClr val="FEFFFE"/>
                                                        </a:solidFill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9" name="Freeform 39"/>
                                                      <wps:cNvSpPr>
                                                        <a:spLocks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9140" y="15300"/>
                                                          <a:ext cx="390" cy="357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9470 9140"/>
                                                            <a:gd name="T1" fmla="*/ T0 w 390"/>
                                                            <a:gd name="T2" fmla="+- 0 15507 15300"/>
                                                            <a:gd name="T3" fmla="*/ 15507 h 357"/>
                                                            <a:gd name="T4" fmla="+- 0 9471 9140"/>
                                                            <a:gd name="T5" fmla="*/ T4 w 390"/>
                                                            <a:gd name="T6" fmla="+- 0 15507 15300"/>
                                                            <a:gd name="T7" fmla="*/ 15507 h 357"/>
                                                            <a:gd name="T8" fmla="+- 0 9482 9140"/>
                                                            <a:gd name="T9" fmla="*/ T8 w 390"/>
                                                            <a:gd name="T10" fmla="+- 0 15492 15300"/>
                                                            <a:gd name="T11" fmla="*/ 15492 h 357"/>
                                                            <a:gd name="T12" fmla="+- 0 9489 9140"/>
                                                            <a:gd name="T13" fmla="*/ T12 w 390"/>
                                                            <a:gd name="T14" fmla="+- 0 15473 15300"/>
                                                            <a:gd name="T15" fmla="*/ 15473 h 357"/>
                                                            <a:gd name="T16" fmla="+- 0 9491 9140"/>
                                                            <a:gd name="T17" fmla="*/ T16 w 390"/>
                                                            <a:gd name="T18" fmla="+- 0 15450 15300"/>
                                                            <a:gd name="T19" fmla="*/ 15450 h 357"/>
                                                            <a:gd name="T20" fmla="+- 0 9491 9140"/>
                                                            <a:gd name="T21" fmla="*/ T20 w 390"/>
                                                            <a:gd name="T22" fmla="+- 0 15376 15300"/>
                                                            <a:gd name="T23" fmla="*/ 15376 h 357"/>
                                                            <a:gd name="T24" fmla="+- 0 9489 9140"/>
                                                            <a:gd name="T25" fmla="*/ T24 w 390"/>
                                                            <a:gd name="T26" fmla="+- 0 15353 15300"/>
                                                            <a:gd name="T27" fmla="*/ 15353 h 357"/>
                                                            <a:gd name="T28" fmla="+- 0 9482 9140"/>
                                                            <a:gd name="T29" fmla="*/ T28 w 390"/>
                                                            <a:gd name="T30" fmla="+- 0 15335 15300"/>
                                                            <a:gd name="T31" fmla="*/ 15335 h 357"/>
                                                            <a:gd name="T32" fmla="+- 0 9471 9140"/>
                                                            <a:gd name="T33" fmla="*/ T32 w 390"/>
                                                            <a:gd name="T34" fmla="+- 0 15319 15300"/>
                                                            <a:gd name="T35" fmla="*/ 15319 h 357"/>
                                                            <a:gd name="T36" fmla="+- 0 9456 9140"/>
                                                            <a:gd name="T37" fmla="*/ T36 w 390"/>
                                                            <a:gd name="T38" fmla="+- 0 15308 15300"/>
                                                            <a:gd name="T39" fmla="*/ 15308 h 357"/>
                                                            <a:gd name="T40" fmla="+- 0 9437 9140"/>
                                                            <a:gd name="T41" fmla="*/ T40 w 390"/>
                                                            <a:gd name="T42" fmla="+- 0 15302 15300"/>
                                                            <a:gd name="T43" fmla="*/ 15302 h 357"/>
                                                            <a:gd name="T44" fmla="+- 0 9415 9140"/>
                                                            <a:gd name="T45" fmla="*/ T44 w 390"/>
                                                            <a:gd name="T46" fmla="+- 0 15300 15300"/>
                                                            <a:gd name="T47" fmla="*/ 15300 h 357"/>
                                                            <a:gd name="T48" fmla="+- 0 9140 9140"/>
                                                            <a:gd name="T49" fmla="*/ T48 w 390"/>
                                                            <a:gd name="T50" fmla="+- 0 15300 15300"/>
                                                            <a:gd name="T51" fmla="*/ 15300 h 357"/>
                                                            <a:gd name="T52" fmla="+- 0 9228 9140"/>
                                                            <a:gd name="T53" fmla="*/ T52 w 390"/>
                                                            <a:gd name="T54" fmla="+- 0 15377 15300"/>
                                                            <a:gd name="T55" fmla="*/ 15377 h 357"/>
                                                            <a:gd name="T56" fmla="+- 0 9390 9140"/>
                                                            <a:gd name="T57" fmla="*/ T56 w 390"/>
                                                            <a:gd name="T58" fmla="+- 0 15377 15300"/>
                                                            <a:gd name="T59" fmla="*/ 15377 h 357"/>
                                                            <a:gd name="T60" fmla="+- 0 9396 9140"/>
                                                            <a:gd name="T61" fmla="*/ T60 w 390"/>
                                                            <a:gd name="T62" fmla="+- 0 15378 15300"/>
                                                            <a:gd name="T63" fmla="*/ 15378 h 357"/>
                                                            <a:gd name="T64" fmla="+- 0 9402 9140"/>
                                                            <a:gd name="T65" fmla="*/ T64 w 390"/>
                                                            <a:gd name="T66" fmla="+- 0 15385 15300"/>
                                                            <a:gd name="T67" fmla="*/ 15385 h 357"/>
                                                            <a:gd name="T68" fmla="+- 0 9403 9140"/>
                                                            <a:gd name="T69" fmla="*/ T68 w 390"/>
                                                            <a:gd name="T70" fmla="+- 0 15391 15300"/>
                                                            <a:gd name="T71" fmla="*/ 15391 h 357"/>
                                                            <a:gd name="T72" fmla="+- 0 9415 9140"/>
                                                            <a:gd name="T73" fmla="*/ T72 w 390"/>
                                                            <a:gd name="T74" fmla="+- 0 15527 15300"/>
                                                            <a:gd name="T75" fmla="*/ 15527 h 357"/>
                                                            <a:gd name="T76" fmla="+- 0 9436 9140"/>
                                                            <a:gd name="T77" fmla="*/ T76 w 390"/>
                                                            <a:gd name="T78" fmla="+- 0 15525 15300"/>
                                                            <a:gd name="T79" fmla="*/ 15525 h 357"/>
                                                            <a:gd name="T80" fmla="+- 0 9455 9140"/>
                                                            <a:gd name="T81" fmla="*/ T80 w 390"/>
                                                            <a:gd name="T82" fmla="+- 0 15518 15300"/>
                                                            <a:gd name="T83" fmla="*/ 15518 h 357"/>
                                                            <a:gd name="T84" fmla="+- 0 9470 9140"/>
                                                            <a:gd name="T85" fmla="*/ T84 w 390"/>
                                                            <a:gd name="T86" fmla="+- 0 15507 15300"/>
                                                            <a:gd name="T87" fmla="*/ 15507 h 357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T3"/>
                                                            </a:cxn>
                                                            <a:cxn ang="0">
                                                              <a:pos x="T5" y="T7"/>
                                                            </a:cxn>
                                                            <a:cxn ang="0">
                                                              <a:pos x="T9" y="T11"/>
                                                            </a:cxn>
                                                            <a:cxn ang="0">
                                                              <a:pos x="T13" y="T15"/>
                                                            </a:cxn>
                                                            <a:cxn ang="0">
                                                              <a:pos x="T17" y="T19"/>
                                                            </a:cxn>
                                                            <a:cxn ang="0">
                                                              <a:pos x="T21" y="T23"/>
                                                            </a:cxn>
                                                            <a:cxn ang="0">
                                                              <a:pos x="T25" y="T27"/>
                                                            </a:cxn>
                                                            <a:cxn ang="0">
                                                              <a:pos x="T29" y="T31"/>
                                                            </a:cxn>
                                                            <a:cxn ang="0">
                                                              <a:pos x="T33" y="T35"/>
                                                            </a:cxn>
                                                            <a:cxn ang="0">
                                                              <a:pos x="T37" y="T39"/>
                                                            </a:cxn>
                                                            <a:cxn ang="0">
                                                              <a:pos x="T41" y="T43"/>
                                                            </a:cxn>
                                                            <a:cxn ang="0">
                                                              <a:pos x="T45" y="T47"/>
                                                            </a:cxn>
                                                            <a:cxn ang="0">
                                                              <a:pos x="T49" y="T51"/>
                                                            </a:cxn>
                                                            <a:cxn ang="0">
                                                              <a:pos x="T53" y="T55"/>
                                                            </a:cxn>
                                                            <a:cxn ang="0">
                                                              <a:pos x="T57" y="T59"/>
                                                            </a:cxn>
                                                            <a:cxn ang="0">
                                                              <a:pos x="T61" y="T63"/>
                                                            </a:cxn>
                                                            <a:cxn ang="0">
                                                              <a:pos x="T65" y="T67"/>
                                                            </a:cxn>
                                                            <a:cxn ang="0">
                                                              <a:pos x="T69" y="T71"/>
                                                            </a:cxn>
                                                            <a:cxn ang="0">
                                                              <a:pos x="T73" y="T75"/>
                                                            </a:cxn>
                                                            <a:cxn ang="0">
                                                              <a:pos x="T77" y="T79"/>
                                                            </a:cxn>
                                                            <a:cxn ang="0">
                                                              <a:pos x="T81" y="T83"/>
                                                            </a:cxn>
                                                            <a:cxn ang="0">
                                                              <a:pos x="T85" y="T87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390" h="357">
                                                              <a:moveTo>
                                                                <a:pt x="330" y="207"/>
                                                              </a:moveTo>
                                                              <a:lnTo>
                                                                <a:pt x="331" y="207"/>
                                                              </a:lnTo>
                                                              <a:lnTo>
                                                                <a:pt x="342" y="192"/>
                                                              </a:lnTo>
                                                              <a:lnTo>
                                                                <a:pt x="349" y="173"/>
                                                              </a:lnTo>
                                                              <a:lnTo>
                                                                <a:pt x="351" y="150"/>
                                                              </a:lnTo>
                                                              <a:lnTo>
                                                                <a:pt x="351" y="76"/>
                                                              </a:lnTo>
                                                              <a:lnTo>
                                                                <a:pt x="349" y="53"/>
                                                              </a:lnTo>
                                                              <a:lnTo>
                                                                <a:pt x="342" y="35"/>
                                                              </a:lnTo>
                                                              <a:lnTo>
                                                                <a:pt x="331" y="19"/>
                                                              </a:lnTo>
                                                              <a:lnTo>
                                                                <a:pt x="316" y="8"/>
                                                              </a:lnTo>
                                                              <a:lnTo>
                                                                <a:pt x="297" y="2"/>
                                                              </a:lnTo>
                                                              <a:lnTo>
                                                                <a:pt x="275" y="0"/>
                                                              </a:lnTo>
                                                              <a:lnTo>
                                                                <a:pt x="0" y="0"/>
                                                              </a:lnTo>
                                                              <a:lnTo>
                                                                <a:pt x="88" y="77"/>
                                                              </a:lnTo>
                                                              <a:lnTo>
                                                                <a:pt x="250" y="77"/>
                                                              </a:lnTo>
                                                              <a:lnTo>
                                                                <a:pt x="256" y="78"/>
                                                              </a:lnTo>
                                                              <a:lnTo>
                                                                <a:pt x="262" y="85"/>
                                                              </a:lnTo>
                                                              <a:lnTo>
                                                                <a:pt x="263" y="91"/>
                                                              </a:lnTo>
                                                              <a:lnTo>
                                                                <a:pt x="275" y="227"/>
                                                              </a:lnTo>
                                                              <a:lnTo>
                                                                <a:pt x="296" y="225"/>
                                                              </a:lnTo>
                                                              <a:lnTo>
                                                                <a:pt x="315" y="218"/>
                                                              </a:lnTo>
                                                              <a:lnTo>
                                                                <a:pt x="330" y="207"/>
                                                              </a:lnTo>
                                                              <a:close/>
                                                            </a:path>
                                                          </a:pathLst>
                                                        </a:custGeom>
                                                        <a:solidFill>
                                                          <a:srgbClr val="FEFFFE"/>
                                                        </a:solidFill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30" name="Group 40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9552" y="15300"/>
                                                          <a:ext cx="390" cy="357"/>
                                                          <a:chOff x="9552" y="15300"/>
                                                          <a:chExt cx="390" cy="357"/>
                                                        </a:xfrm>
                                                      </wpg:grpSpPr>
                                                      <wps:wsp>
                                                        <wps:cNvPr id="231" name="Freeform 41"/>
                                                        <wps:cNvSpPr>
                                                          <a:spLocks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9552" y="15300"/>
                                                            <a:ext cx="390" cy="357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9639 9552"/>
                                                              <a:gd name="T1" fmla="*/ T0 w 390"/>
                                                              <a:gd name="T2" fmla="+- 0 15657 15300"/>
                                                              <a:gd name="T3" fmla="*/ 15657 h 357"/>
                                                              <a:gd name="T4" fmla="+- 0 9639 9552"/>
                                                              <a:gd name="T5" fmla="*/ T4 w 390"/>
                                                              <a:gd name="T6" fmla="+- 0 15527 15300"/>
                                                              <a:gd name="T7" fmla="*/ 15527 h 357"/>
                                                              <a:gd name="T8" fmla="+- 0 9687 9552"/>
                                                              <a:gd name="T9" fmla="*/ T8 w 390"/>
                                                              <a:gd name="T10" fmla="+- 0 15527 15300"/>
                                                              <a:gd name="T11" fmla="*/ 15527 h 357"/>
                                                              <a:gd name="T12" fmla="+- 0 9828 9552"/>
                                                              <a:gd name="T13" fmla="*/ T12 w 390"/>
                                                              <a:gd name="T14" fmla="+- 0 15657 15300"/>
                                                              <a:gd name="T15" fmla="*/ 15657 h 357"/>
                                                              <a:gd name="T16" fmla="+- 0 9942 9552"/>
                                                              <a:gd name="T17" fmla="*/ T16 w 390"/>
                                                              <a:gd name="T18" fmla="+- 0 15657 15300"/>
                                                              <a:gd name="T19" fmla="*/ 15657 h 357"/>
                                                              <a:gd name="T20" fmla="+- 0 9802 9552"/>
                                                              <a:gd name="T21" fmla="*/ T20 w 390"/>
                                                              <a:gd name="T22" fmla="+- 0 15527 15300"/>
                                                              <a:gd name="T23" fmla="*/ 15527 h 357"/>
                                                              <a:gd name="T24" fmla="+- 0 9826 9552"/>
                                                              <a:gd name="T25" fmla="*/ T24 w 390"/>
                                                              <a:gd name="T26" fmla="+- 0 15527 15300"/>
                                                              <a:gd name="T27" fmla="*/ 15527 h 357"/>
                                                              <a:gd name="T28" fmla="+- 0 9815 9552"/>
                                                              <a:gd name="T29" fmla="*/ T28 w 390"/>
                                                              <a:gd name="T30" fmla="+- 0 15391 15300"/>
                                                              <a:gd name="T31" fmla="*/ 15391 h 357"/>
                                                              <a:gd name="T32" fmla="+- 0 9815 9552"/>
                                                              <a:gd name="T33" fmla="*/ T32 w 390"/>
                                                              <a:gd name="T34" fmla="+- 0 15443 15300"/>
                                                              <a:gd name="T35" fmla="*/ 15443 h 357"/>
                                                              <a:gd name="T36" fmla="+- 0 9808 9552"/>
                                                              <a:gd name="T37" fmla="*/ T36 w 390"/>
                                                              <a:gd name="T38" fmla="+- 0 15450 15300"/>
                                                              <a:gd name="T39" fmla="*/ 15450 h 357"/>
                                                              <a:gd name="T40" fmla="+- 0 9639 9552"/>
                                                              <a:gd name="T41" fmla="*/ T40 w 390"/>
                                                              <a:gd name="T42" fmla="+- 0 15450 15300"/>
                                                              <a:gd name="T43" fmla="*/ 15450 h 357"/>
                                                              <a:gd name="T44" fmla="+- 0 9639 9552"/>
                                                              <a:gd name="T45" fmla="*/ T44 w 390"/>
                                                              <a:gd name="T46" fmla="+- 0 15377 15300"/>
                                                              <a:gd name="T47" fmla="*/ 15377 h 357"/>
                                                              <a:gd name="T48" fmla="+- 0 9552 9552"/>
                                                              <a:gd name="T49" fmla="*/ T48 w 390"/>
                                                              <a:gd name="T50" fmla="+- 0 15300 15300"/>
                                                              <a:gd name="T51" fmla="*/ 15300 h 357"/>
                                                              <a:gd name="T52" fmla="+- 0 9552 9552"/>
                                                              <a:gd name="T53" fmla="*/ T52 w 390"/>
                                                              <a:gd name="T54" fmla="+- 0 15657 15300"/>
                                                              <a:gd name="T55" fmla="*/ 15657 h 357"/>
                                                              <a:gd name="T56" fmla="+- 0 9639 9552"/>
                                                              <a:gd name="T57" fmla="*/ T56 w 390"/>
                                                              <a:gd name="T58" fmla="+- 0 15657 15300"/>
                                                              <a:gd name="T59" fmla="*/ 15657 h 357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T1" y="T3"/>
                                                              </a:cxn>
                                                              <a:cxn ang="0">
                                                                <a:pos x="T5" y="T7"/>
                                                              </a:cxn>
                                                              <a:cxn ang="0">
                                                                <a:pos x="T9" y="T11"/>
                                                              </a:cxn>
                                                              <a:cxn ang="0">
                                                                <a:pos x="T13" y="T15"/>
                                                              </a:cxn>
                                                              <a:cxn ang="0">
                                                                <a:pos x="T17" y="T19"/>
                                                              </a:cxn>
                                                              <a:cxn ang="0">
                                                                <a:pos x="T21" y="T23"/>
                                                              </a:cxn>
                                                              <a:cxn ang="0">
                                                                <a:pos x="T25" y="T27"/>
                                                              </a:cxn>
                                                              <a:cxn ang="0">
                                                                <a:pos x="T29" y="T31"/>
                                                              </a:cxn>
                                                              <a:cxn ang="0">
                                                                <a:pos x="T33" y="T35"/>
                                                              </a:cxn>
                                                              <a:cxn ang="0">
                                                                <a:pos x="T37" y="T39"/>
                                                              </a:cxn>
                                                              <a:cxn ang="0">
                                                                <a:pos x="T41" y="T43"/>
                                                              </a:cxn>
                                                              <a:cxn ang="0">
                                                                <a:pos x="T45" y="T47"/>
                                                              </a:cxn>
                                                              <a:cxn ang="0">
                                                                <a:pos x="T49" y="T51"/>
                                                              </a:cxn>
                                                              <a:cxn ang="0">
                                                                <a:pos x="T53" y="T55"/>
                                                              </a:cxn>
                                                              <a:cxn ang="0">
                                                                <a:pos x="T57" y="T59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w="390" h="357">
                                                                <a:moveTo>
                                                                  <a:pt x="87" y="357"/>
                                                                </a:moveTo>
                                                                <a:lnTo>
                                                                  <a:pt x="87" y="227"/>
                                                                </a:lnTo>
                                                                <a:lnTo>
                                                                  <a:pt x="135" y="227"/>
                                                                </a:lnTo>
                                                                <a:lnTo>
                                                                  <a:pt x="276" y="357"/>
                                                                </a:lnTo>
                                                                <a:lnTo>
                                                                  <a:pt x="390" y="357"/>
                                                                </a:lnTo>
                                                                <a:lnTo>
                                                                  <a:pt x="250" y="227"/>
                                                                </a:lnTo>
                                                                <a:lnTo>
                                                                  <a:pt x="274" y="227"/>
                                                                </a:lnTo>
                                                                <a:lnTo>
                                                                  <a:pt x="263" y="91"/>
                                                                </a:lnTo>
                                                                <a:lnTo>
                                                                  <a:pt x="263" y="143"/>
                                                                </a:lnTo>
                                                                <a:lnTo>
                                                                  <a:pt x="256" y="150"/>
                                                                </a:lnTo>
                                                                <a:lnTo>
                                                                  <a:pt x="87" y="150"/>
                                                                </a:lnTo>
                                                                <a:lnTo>
                                                                  <a:pt x="87" y="77"/>
                                                                </a:lnTo>
                                                                <a:lnTo>
                                                                  <a:pt x="0" y="0"/>
                                                                </a:lnTo>
                                                                <a:lnTo>
                                                                  <a:pt x="0" y="357"/>
                                                                </a:lnTo>
                                                                <a:lnTo>
                                                                  <a:pt x="87" y="357"/>
                                                                </a:lnTo>
                                                                <a:close/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solidFill>
                                                            <a:srgbClr val="FEFFFE"/>
                                                          </a:solidFill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1240B29-F687-4F45-9708-019B960494DF}">
                                                              <a14:hiddenLine xmlns:a14="http://schemas.microsoft.com/office/drawing/2010/main" w="952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232" name="Freeform 42"/>
                                                        <wps:cNvSpPr>
                                                          <a:spLocks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9552" y="15300"/>
                                                            <a:ext cx="390" cy="357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9882 9552"/>
                                                              <a:gd name="T1" fmla="*/ T0 w 390"/>
                                                              <a:gd name="T2" fmla="+- 0 15507 15300"/>
                                                              <a:gd name="T3" fmla="*/ 15507 h 357"/>
                                                              <a:gd name="T4" fmla="+- 0 9882 9552"/>
                                                              <a:gd name="T5" fmla="*/ T4 w 390"/>
                                                              <a:gd name="T6" fmla="+- 0 15507 15300"/>
                                                              <a:gd name="T7" fmla="*/ 15507 h 357"/>
                                                              <a:gd name="T8" fmla="+- 0 9893 9552"/>
                                                              <a:gd name="T9" fmla="*/ T8 w 390"/>
                                                              <a:gd name="T10" fmla="+- 0 15492 15300"/>
                                                              <a:gd name="T11" fmla="*/ 15492 h 357"/>
                                                              <a:gd name="T12" fmla="+- 0 9900 9552"/>
                                                              <a:gd name="T13" fmla="*/ T12 w 390"/>
                                                              <a:gd name="T14" fmla="+- 0 15473 15300"/>
                                                              <a:gd name="T15" fmla="*/ 15473 h 357"/>
                                                              <a:gd name="T16" fmla="+- 0 9902 9552"/>
                                                              <a:gd name="T17" fmla="*/ T16 w 390"/>
                                                              <a:gd name="T18" fmla="+- 0 15450 15300"/>
                                                              <a:gd name="T19" fmla="*/ 15450 h 357"/>
                                                              <a:gd name="T20" fmla="+- 0 9902 9552"/>
                                                              <a:gd name="T21" fmla="*/ T20 w 390"/>
                                                              <a:gd name="T22" fmla="+- 0 15376 15300"/>
                                                              <a:gd name="T23" fmla="*/ 15376 h 357"/>
                                                              <a:gd name="T24" fmla="+- 0 9900 9552"/>
                                                              <a:gd name="T25" fmla="*/ T24 w 390"/>
                                                              <a:gd name="T26" fmla="+- 0 15353 15300"/>
                                                              <a:gd name="T27" fmla="*/ 15353 h 357"/>
                                                              <a:gd name="T28" fmla="+- 0 9894 9552"/>
                                                              <a:gd name="T29" fmla="*/ T28 w 390"/>
                                                              <a:gd name="T30" fmla="+- 0 15335 15300"/>
                                                              <a:gd name="T31" fmla="*/ 15335 h 357"/>
                                                              <a:gd name="T32" fmla="+- 0 9883 9552"/>
                                                              <a:gd name="T33" fmla="*/ T32 w 390"/>
                                                              <a:gd name="T34" fmla="+- 0 15319 15300"/>
                                                              <a:gd name="T35" fmla="*/ 15319 h 357"/>
                                                              <a:gd name="T36" fmla="+- 0 9867 9552"/>
                                                              <a:gd name="T37" fmla="*/ T36 w 390"/>
                                                              <a:gd name="T38" fmla="+- 0 15308 15300"/>
                                                              <a:gd name="T39" fmla="*/ 15308 h 357"/>
                                                              <a:gd name="T40" fmla="+- 0 9849 9552"/>
                                                              <a:gd name="T41" fmla="*/ T40 w 390"/>
                                                              <a:gd name="T42" fmla="+- 0 15302 15300"/>
                                                              <a:gd name="T43" fmla="*/ 15302 h 357"/>
                                                              <a:gd name="T44" fmla="+- 0 9826 9552"/>
                                                              <a:gd name="T45" fmla="*/ T44 w 390"/>
                                                              <a:gd name="T46" fmla="+- 0 15300 15300"/>
                                                              <a:gd name="T47" fmla="*/ 15300 h 357"/>
                                                              <a:gd name="T48" fmla="+- 0 9552 9552"/>
                                                              <a:gd name="T49" fmla="*/ T48 w 390"/>
                                                              <a:gd name="T50" fmla="+- 0 15300 15300"/>
                                                              <a:gd name="T51" fmla="*/ 15300 h 357"/>
                                                              <a:gd name="T52" fmla="+- 0 9639 9552"/>
                                                              <a:gd name="T53" fmla="*/ T52 w 390"/>
                                                              <a:gd name="T54" fmla="+- 0 15377 15300"/>
                                                              <a:gd name="T55" fmla="*/ 15377 h 357"/>
                                                              <a:gd name="T56" fmla="+- 0 9802 9552"/>
                                                              <a:gd name="T57" fmla="*/ T56 w 390"/>
                                                              <a:gd name="T58" fmla="+- 0 15377 15300"/>
                                                              <a:gd name="T59" fmla="*/ 15377 h 357"/>
                                                              <a:gd name="T60" fmla="+- 0 9807 9552"/>
                                                              <a:gd name="T61" fmla="*/ T60 w 390"/>
                                                              <a:gd name="T62" fmla="+- 0 15378 15300"/>
                                                              <a:gd name="T63" fmla="*/ 15378 h 357"/>
                                                              <a:gd name="T64" fmla="+- 0 9813 9552"/>
                                                              <a:gd name="T65" fmla="*/ T64 w 390"/>
                                                              <a:gd name="T66" fmla="+- 0 15385 15300"/>
                                                              <a:gd name="T67" fmla="*/ 15385 h 357"/>
                                                              <a:gd name="T68" fmla="+- 0 9815 9552"/>
                                                              <a:gd name="T69" fmla="*/ T68 w 390"/>
                                                              <a:gd name="T70" fmla="+- 0 15391 15300"/>
                                                              <a:gd name="T71" fmla="*/ 15391 h 357"/>
                                                              <a:gd name="T72" fmla="+- 0 9826 9552"/>
                                                              <a:gd name="T73" fmla="*/ T72 w 390"/>
                                                              <a:gd name="T74" fmla="+- 0 15527 15300"/>
                                                              <a:gd name="T75" fmla="*/ 15527 h 357"/>
                                                              <a:gd name="T76" fmla="+- 0 9847 9552"/>
                                                              <a:gd name="T77" fmla="*/ T76 w 390"/>
                                                              <a:gd name="T78" fmla="+- 0 15525 15300"/>
                                                              <a:gd name="T79" fmla="*/ 15525 h 357"/>
                                                              <a:gd name="T80" fmla="+- 0 9866 9552"/>
                                                              <a:gd name="T81" fmla="*/ T80 w 390"/>
                                                              <a:gd name="T82" fmla="+- 0 15518 15300"/>
                                                              <a:gd name="T83" fmla="*/ 15518 h 357"/>
                                                              <a:gd name="T84" fmla="+- 0 9882 9552"/>
                                                              <a:gd name="T85" fmla="*/ T84 w 390"/>
                                                              <a:gd name="T86" fmla="+- 0 15507 15300"/>
                                                              <a:gd name="T87" fmla="*/ 15507 h 357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T1" y="T3"/>
                                                              </a:cxn>
                                                              <a:cxn ang="0">
                                                                <a:pos x="T5" y="T7"/>
                                                              </a:cxn>
                                                              <a:cxn ang="0">
                                                                <a:pos x="T9" y="T11"/>
                                                              </a:cxn>
                                                              <a:cxn ang="0">
                                                                <a:pos x="T13" y="T15"/>
                                                              </a:cxn>
                                                              <a:cxn ang="0">
                                                                <a:pos x="T17" y="T19"/>
                                                              </a:cxn>
                                                              <a:cxn ang="0">
                                                                <a:pos x="T21" y="T23"/>
                                                              </a:cxn>
                                                              <a:cxn ang="0">
                                                                <a:pos x="T25" y="T27"/>
                                                              </a:cxn>
                                                              <a:cxn ang="0">
                                                                <a:pos x="T29" y="T31"/>
                                                              </a:cxn>
                                                              <a:cxn ang="0">
                                                                <a:pos x="T33" y="T35"/>
                                                              </a:cxn>
                                                              <a:cxn ang="0">
                                                                <a:pos x="T37" y="T39"/>
                                                              </a:cxn>
                                                              <a:cxn ang="0">
                                                                <a:pos x="T41" y="T43"/>
                                                              </a:cxn>
                                                              <a:cxn ang="0">
                                                                <a:pos x="T45" y="T47"/>
                                                              </a:cxn>
                                                              <a:cxn ang="0">
                                                                <a:pos x="T49" y="T51"/>
                                                              </a:cxn>
                                                              <a:cxn ang="0">
                                                                <a:pos x="T53" y="T55"/>
                                                              </a:cxn>
                                                              <a:cxn ang="0">
                                                                <a:pos x="T57" y="T59"/>
                                                              </a:cxn>
                                                              <a:cxn ang="0">
                                                                <a:pos x="T61" y="T63"/>
                                                              </a:cxn>
                                                              <a:cxn ang="0">
                                                                <a:pos x="T65" y="T67"/>
                                                              </a:cxn>
                                                              <a:cxn ang="0">
                                                                <a:pos x="T69" y="T71"/>
                                                              </a:cxn>
                                                              <a:cxn ang="0">
                                                                <a:pos x="T73" y="T75"/>
                                                              </a:cxn>
                                                              <a:cxn ang="0">
                                                                <a:pos x="T77" y="T79"/>
                                                              </a:cxn>
                                                              <a:cxn ang="0">
                                                                <a:pos x="T81" y="T83"/>
                                                              </a:cxn>
                                                              <a:cxn ang="0">
                                                                <a:pos x="T85" y="T87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w="390" h="357">
                                                                <a:moveTo>
                                                                  <a:pt x="330" y="207"/>
                                                                </a:moveTo>
                                                                <a:lnTo>
                                                                  <a:pt x="330" y="207"/>
                                                                </a:lnTo>
                                                                <a:lnTo>
                                                                  <a:pt x="341" y="192"/>
                                                                </a:lnTo>
                                                                <a:lnTo>
                                                                  <a:pt x="348" y="173"/>
                                                                </a:lnTo>
                                                                <a:lnTo>
                                                                  <a:pt x="350" y="150"/>
                                                                </a:lnTo>
                                                                <a:lnTo>
                                                                  <a:pt x="350" y="76"/>
                                                                </a:lnTo>
                                                                <a:lnTo>
                                                                  <a:pt x="348" y="53"/>
                                                                </a:lnTo>
                                                                <a:lnTo>
                                                                  <a:pt x="342" y="35"/>
                                                                </a:lnTo>
                                                                <a:lnTo>
                                                                  <a:pt x="331" y="19"/>
                                                                </a:lnTo>
                                                                <a:lnTo>
                                                                  <a:pt x="315" y="8"/>
                                                                </a:lnTo>
                                                                <a:lnTo>
                                                                  <a:pt x="297" y="2"/>
                                                                </a:lnTo>
                                                                <a:lnTo>
                                                                  <a:pt x="274" y="0"/>
                                                                </a:lnTo>
                                                                <a:lnTo>
                                                                  <a:pt x="0" y="0"/>
                                                                </a:lnTo>
                                                                <a:lnTo>
                                                                  <a:pt x="87" y="77"/>
                                                                </a:lnTo>
                                                                <a:lnTo>
                                                                  <a:pt x="250" y="77"/>
                                                                </a:lnTo>
                                                                <a:lnTo>
                                                                  <a:pt x="255" y="78"/>
                                                                </a:lnTo>
                                                                <a:lnTo>
                                                                  <a:pt x="261" y="85"/>
                                                                </a:lnTo>
                                                                <a:lnTo>
                                                                  <a:pt x="263" y="91"/>
                                                                </a:lnTo>
                                                                <a:lnTo>
                                                                  <a:pt x="274" y="227"/>
                                                                </a:lnTo>
                                                                <a:lnTo>
                                                                  <a:pt x="295" y="225"/>
                                                                </a:lnTo>
                                                                <a:lnTo>
                                                                  <a:pt x="314" y="218"/>
                                                                </a:lnTo>
                                                                <a:lnTo>
                                                                  <a:pt x="330" y="207"/>
                                                                </a:lnTo>
                                                                <a:close/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solidFill>
                                                            <a:srgbClr val="FEFFFE"/>
                                                          </a:solidFill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1240B29-F687-4F45-9708-019B960494DF}">
                                                              <a14:hiddenLine xmlns:a14="http://schemas.microsoft.com/office/drawing/2010/main" w="952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33" name="Group 43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9888" y="15521"/>
                                                            <a:ext cx="317" cy="296"/>
                                                            <a:chOff x="9888" y="15521"/>
                                                            <a:chExt cx="317" cy="296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34" name="Freeform 44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9888" y="15521"/>
                                                              <a:ext cx="317" cy="296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10045 9888"/>
                                                                <a:gd name="T1" fmla="*/ T0 w 317"/>
                                                                <a:gd name="T2" fmla="+- 0 15521 15521"/>
                                                                <a:gd name="T3" fmla="*/ 15521 h 296"/>
                                                                <a:gd name="T4" fmla="+- 0 10013 9888"/>
                                                                <a:gd name="T5" fmla="*/ T4 w 317"/>
                                                                <a:gd name="T6" fmla="+- 0 15595 15521"/>
                                                                <a:gd name="T7" fmla="*/ 15595 h 296"/>
                                                                <a:gd name="T8" fmla="+- 0 10206 9888"/>
                                                                <a:gd name="T9" fmla="*/ T8 w 317"/>
                                                                <a:gd name="T10" fmla="+- 0 15595 15521"/>
                                                                <a:gd name="T11" fmla="*/ 15595 h 296"/>
                                                                <a:gd name="T12" fmla="+- 0 10175 9888"/>
                                                                <a:gd name="T13" fmla="*/ T12 w 317"/>
                                                                <a:gd name="T14" fmla="+- 0 15521 15521"/>
                                                                <a:gd name="T15" fmla="*/ 15521 h 296"/>
                                                                <a:gd name="T16" fmla="+- 0 10045 9888"/>
                                                                <a:gd name="T17" fmla="*/ T16 w 317"/>
                                                                <a:gd name="T18" fmla="+- 0 15521 15521"/>
                                                                <a:gd name="T19" fmla="*/ 15521 h 29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T1" y="T3"/>
                                                                </a:cxn>
                                                                <a:cxn ang="0">
                                                                  <a:pos x="T5" y="T7"/>
                                                                </a:cxn>
                                                                <a:cxn ang="0">
                                                                  <a:pos x="T9" y="T11"/>
                                                                </a:cxn>
                                                                <a:cxn ang="0">
                                                                  <a:pos x="T13" y="T15"/>
                                                                </a:cxn>
                                                                <a:cxn ang="0">
                                                                  <a:pos x="T17" y="T19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317" h="296">
                                                                  <a:moveTo>
                                                                    <a:pt x="157" y="0"/>
                                                                  </a:moveTo>
                                                                  <a:lnTo>
                                                                    <a:pt x="125" y="74"/>
                                                                  </a:lnTo>
                                                                  <a:lnTo>
                                                                    <a:pt x="318" y="74"/>
                                                                  </a:lnTo>
                                                                  <a:lnTo>
                                                                    <a:pt x="287" y="0"/>
                                                                  </a:lnTo>
                                                                  <a:lnTo>
                                                                    <a:pt x="157" y="0"/>
                                                                  </a:lnTo>
                                                                  <a:close/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solidFill>
                                                              <a:srgbClr val="FEFFFE"/>
                                                            </a:solidFill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1240B29-F687-4F45-9708-019B960494DF}">
                                                                <a14:hiddenLine xmlns:a14="http://schemas.microsoft.com/office/drawing/2010/main" w="952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235" name="Freeform 45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9888" y="15521"/>
                                                              <a:ext cx="317" cy="296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10013 9888"/>
                                                                <a:gd name="T1" fmla="*/ T0 w 317"/>
                                                                <a:gd name="T2" fmla="+- 0 15595 15521"/>
                                                                <a:gd name="T3" fmla="*/ 15595 h 296"/>
                                                                <a:gd name="T4" fmla="+- 0 10045 9888"/>
                                                                <a:gd name="T5" fmla="*/ T4 w 317"/>
                                                                <a:gd name="T6" fmla="+- 0 15521 15521"/>
                                                                <a:gd name="T7" fmla="*/ 15521 h 296"/>
                                                                <a:gd name="T8" fmla="+- 0 10110 9888"/>
                                                                <a:gd name="T9" fmla="*/ T8 w 317"/>
                                                                <a:gd name="T10" fmla="+- 0 15389 15521"/>
                                                                <a:gd name="T11" fmla="*/ 15389 h 296"/>
                                                                <a:gd name="T12" fmla="+- 0 10175 9888"/>
                                                                <a:gd name="T13" fmla="*/ T12 w 317"/>
                                                                <a:gd name="T14" fmla="+- 0 15521 15521"/>
                                                                <a:gd name="T15" fmla="*/ 15521 h 296"/>
                                                                <a:gd name="T16" fmla="+- 0 10206 9888"/>
                                                                <a:gd name="T17" fmla="*/ T16 w 317"/>
                                                                <a:gd name="T18" fmla="+- 0 15595 15521"/>
                                                                <a:gd name="T19" fmla="*/ 15595 h 296"/>
                                                                <a:gd name="T20" fmla="+- 0 10237 9888"/>
                                                                <a:gd name="T21" fmla="*/ T20 w 317"/>
                                                                <a:gd name="T22" fmla="+- 0 15657 15521"/>
                                                                <a:gd name="T23" fmla="*/ 15657 h 296"/>
                                                                <a:gd name="T24" fmla="+- 0 10331 9888"/>
                                                                <a:gd name="T25" fmla="*/ T24 w 317"/>
                                                                <a:gd name="T26" fmla="+- 0 15657 15521"/>
                                                                <a:gd name="T27" fmla="*/ 15657 h 296"/>
                                                                <a:gd name="T28" fmla="+- 0 10152 9888"/>
                                                                <a:gd name="T29" fmla="*/ T28 w 317"/>
                                                                <a:gd name="T30" fmla="+- 0 15300 15521"/>
                                                                <a:gd name="T31" fmla="*/ 15300 h 296"/>
                                                                <a:gd name="T32" fmla="+- 0 10073 9888"/>
                                                                <a:gd name="T33" fmla="*/ T32 w 317"/>
                                                                <a:gd name="T34" fmla="+- 0 15300 15521"/>
                                                                <a:gd name="T35" fmla="*/ 15300 h 296"/>
                                                                <a:gd name="T36" fmla="+- 0 9888 9888"/>
                                                                <a:gd name="T37" fmla="*/ T36 w 317"/>
                                                                <a:gd name="T38" fmla="+- 0 15657 15521"/>
                                                                <a:gd name="T39" fmla="*/ 15657 h 296"/>
                                                                <a:gd name="T40" fmla="+- 0 9983 9888"/>
                                                                <a:gd name="T41" fmla="*/ T40 w 317"/>
                                                                <a:gd name="T42" fmla="+- 0 15657 15521"/>
                                                                <a:gd name="T43" fmla="*/ 15657 h 296"/>
                                                                <a:gd name="T44" fmla="+- 0 10013 9888"/>
                                                                <a:gd name="T45" fmla="*/ T44 w 317"/>
                                                                <a:gd name="T46" fmla="+- 0 15595 15521"/>
                                                                <a:gd name="T47" fmla="*/ 15595 h 29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T1" y="T3"/>
                                                                </a:cxn>
                                                                <a:cxn ang="0">
                                                                  <a:pos x="T5" y="T7"/>
                                                                </a:cxn>
                                                                <a:cxn ang="0">
                                                                  <a:pos x="T9" y="T11"/>
                                                                </a:cxn>
                                                                <a:cxn ang="0">
                                                                  <a:pos x="T13" y="T15"/>
                                                                </a:cxn>
                                                                <a:cxn ang="0">
                                                                  <a:pos x="T17" y="T19"/>
                                                                </a:cxn>
                                                                <a:cxn ang="0">
                                                                  <a:pos x="T21" y="T23"/>
                                                                </a:cxn>
                                                                <a:cxn ang="0">
                                                                  <a:pos x="T25" y="T27"/>
                                                                </a:cxn>
                                                                <a:cxn ang="0">
                                                                  <a:pos x="T29" y="T31"/>
                                                                </a:cxn>
                                                                <a:cxn ang="0">
                                                                  <a:pos x="T33" y="T35"/>
                                                                </a:cxn>
                                                                <a:cxn ang="0">
                                                                  <a:pos x="T37" y="T39"/>
                                                                </a:cxn>
                                                                <a:cxn ang="0">
                                                                  <a:pos x="T41" y="T43"/>
                                                                </a:cxn>
                                                                <a:cxn ang="0">
                                                                  <a:pos x="T45" y="T47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317" h="296">
                                                                  <a:moveTo>
                                                                    <a:pt x="125" y="74"/>
                                                                  </a:moveTo>
                                                                  <a:lnTo>
                                                                    <a:pt x="157" y="0"/>
                                                                  </a:lnTo>
                                                                  <a:lnTo>
                                                                    <a:pt x="222" y="-132"/>
                                                                  </a:lnTo>
                                                                  <a:lnTo>
                                                                    <a:pt x="287" y="0"/>
                                                                  </a:lnTo>
                                                                  <a:lnTo>
                                                                    <a:pt x="318" y="74"/>
                                                                  </a:lnTo>
                                                                  <a:lnTo>
                                                                    <a:pt x="349" y="136"/>
                                                                  </a:lnTo>
                                                                  <a:lnTo>
                                                                    <a:pt x="443" y="136"/>
                                                                  </a:lnTo>
                                                                  <a:lnTo>
                                                                    <a:pt x="264" y="-221"/>
                                                                  </a:lnTo>
                                                                  <a:lnTo>
                                                                    <a:pt x="185" y="-221"/>
                                                                  </a:lnTo>
                                                                  <a:lnTo>
                                                                    <a:pt x="0" y="136"/>
                                                                  </a:lnTo>
                                                                  <a:lnTo>
                                                                    <a:pt x="95" y="136"/>
                                                                  </a:lnTo>
                                                                  <a:lnTo>
                                                                    <a:pt x="125" y="74"/>
                                                                  </a:lnTo>
                                                                  <a:close/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solidFill>
                                                              <a:srgbClr val="FEFFFE"/>
                                                            </a:solidFill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1240B29-F687-4F45-9708-019B960494DF}">
                                                                <a14:hiddenLine xmlns:a14="http://schemas.microsoft.com/office/drawing/2010/main" w="952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36" name="Group 46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7941" y="15828"/>
                                                              <a:ext cx="128" cy="103"/>
                                                              <a:chOff x="7941" y="15828"/>
                                                              <a:chExt cx="128" cy="103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37" name="Freeform 47"/>
                                                            <wps:cNvSpPr>
                                                              <a:spLocks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7941" y="15828"/>
                                                                <a:ext cx="128" cy="103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8059 7941"/>
                                                                  <a:gd name="T1" fmla="*/ T0 w 128"/>
                                                                  <a:gd name="T2" fmla="+- 0 15929 15828"/>
                                                                  <a:gd name="T3" fmla="*/ 15929 h 103"/>
                                                                  <a:gd name="T4" fmla="+- 0 8067 7941"/>
                                                                  <a:gd name="T5" fmla="*/ T4 w 128"/>
                                                                  <a:gd name="T6" fmla="+- 0 15922 15828"/>
                                                                  <a:gd name="T7" fmla="*/ 15922 h 103"/>
                                                                  <a:gd name="T8" fmla="+- 0 8069 7941"/>
                                                                  <a:gd name="T9" fmla="*/ T8 w 128"/>
                                                                  <a:gd name="T10" fmla="+- 0 15916 15828"/>
                                                                  <a:gd name="T11" fmla="*/ 15916 h 103"/>
                                                                  <a:gd name="T12" fmla="+- 0 8069 7941"/>
                                                                  <a:gd name="T13" fmla="*/ T12 w 128"/>
                                                                  <a:gd name="T14" fmla="+- 0 15871 15828"/>
                                                                  <a:gd name="T15" fmla="*/ 15871 h 103"/>
                                                                  <a:gd name="T16" fmla="+- 0 8003 7941"/>
                                                                  <a:gd name="T17" fmla="*/ T16 w 128"/>
                                                                  <a:gd name="T18" fmla="+- 0 15871 15828"/>
                                                                  <a:gd name="T19" fmla="*/ 15871 h 103"/>
                                                                  <a:gd name="T20" fmla="+- 0 8003 7941"/>
                                                                  <a:gd name="T21" fmla="*/ T20 w 128"/>
                                                                  <a:gd name="T22" fmla="+- 0 15889 15828"/>
                                                                  <a:gd name="T23" fmla="*/ 15889 h 103"/>
                                                                  <a:gd name="T24" fmla="+- 0 8044 7941"/>
                                                                  <a:gd name="T25" fmla="*/ T24 w 128"/>
                                                                  <a:gd name="T26" fmla="+- 0 15889 15828"/>
                                                                  <a:gd name="T27" fmla="*/ 15889 h 103"/>
                                                                  <a:gd name="T28" fmla="+- 0 8044 7941"/>
                                                                  <a:gd name="T29" fmla="*/ T28 w 128"/>
                                                                  <a:gd name="T30" fmla="+- 0 15911 15828"/>
                                                                  <a:gd name="T31" fmla="*/ 15911 h 103"/>
                                                                  <a:gd name="T32" fmla="+- 0 7966 7941"/>
                                                                  <a:gd name="T33" fmla="*/ T32 w 128"/>
                                                                  <a:gd name="T34" fmla="+- 0 15911 15828"/>
                                                                  <a:gd name="T35" fmla="*/ 15911 h 103"/>
                                                                  <a:gd name="T36" fmla="+- 0 7966 7941"/>
                                                                  <a:gd name="T37" fmla="*/ T36 w 128"/>
                                                                  <a:gd name="T38" fmla="+- 0 15847 15828"/>
                                                                  <a:gd name="T39" fmla="*/ 15847 h 103"/>
                                                                  <a:gd name="T40" fmla="+- 0 8044 7941"/>
                                                                  <a:gd name="T41" fmla="*/ T40 w 128"/>
                                                                  <a:gd name="T42" fmla="+- 0 15847 15828"/>
                                                                  <a:gd name="T43" fmla="*/ 15847 h 103"/>
                                                                  <a:gd name="T44" fmla="+- 0 8044 7941"/>
                                                                  <a:gd name="T45" fmla="*/ T44 w 128"/>
                                                                  <a:gd name="T46" fmla="+- 0 15858 15828"/>
                                                                  <a:gd name="T47" fmla="*/ 15858 h 103"/>
                                                                  <a:gd name="T48" fmla="+- 0 8069 7941"/>
                                                                  <a:gd name="T49" fmla="*/ T48 w 128"/>
                                                                  <a:gd name="T50" fmla="+- 0 15854 15828"/>
                                                                  <a:gd name="T51" fmla="*/ 15854 h 103"/>
                                                                  <a:gd name="T52" fmla="+- 0 8069 7941"/>
                                                                  <a:gd name="T53" fmla="*/ T52 w 128"/>
                                                                  <a:gd name="T54" fmla="+- 0 15842 15828"/>
                                                                  <a:gd name="T55" fmla="*/ 15842 h 103"/>
                                                                  <a:gd name="T56" fmla="+- 0 8067 7941"/>
                                                                  <a:gd name="T57" fmla="*/ T56 w 128"/>
                                                                  <a:gd name="T58" fmla="+- 0 15836 15828"/>
                                                                  <a:gd name="T59" fmla="*/ 15836 h 103"/>
                                                                  <a:gd name="T60" fmla="+- 0 8059 7941"/>
                                                                  <a:gd name="T61" fmla="*/ T60 w 128"/>
                                                                  <a:gd name="T62" fmla="+- 0 15829 15828"/>
                                                                  <a:gd name="T63" fmla="*/ 15829 h 103"/>
                                                                  <a:gd name="T64" fmla="+- 0 8052 7941"/>
                                                                  <a:gd name="T65" fmla="*/ T64 w 128"/>
                                                                  <a:gd name="T66" fmla="+- 0 15828 15828"/>
                                                                  <a:gd name="T67" fmla="*/ 15828 h 103"/>
                                                                  <a:gd name="T68" fmla="+- 0 7957 7941"/>
                                                                  <a:gd name="T69" fmla="*/ T68 w 128"/>
                                                                  <a:gd name="T70" fmla="+- 0 15828 15828"/>
                                                                  <a:gd name="T71" fmla="*/ 15828 h 103"/>
                                                                  <a:gd name="T72" fmla="+- 0 7950 7941"/>
                                                                  <a:gd name="T73" fmla="*/ T72 w 128"/>
                                                                  <a:gd name="T74" fmla="+- 0 15830 15828"/>
                                                                  <a:gd name="T75" fmla="*/ 15830 h 103"/>
                                                                  <a:gd name="T76" fmla="+- 0 7943 7941"/>
                                                                  <a:gd name="T77" fmla="*/ T76 w 128"/>
                                                                  <a:gd name="T78" fmla="+- 0 15836 15828"/>
                                                                  <a:gd name="T79" fmla="*/ 15836 h 103"/>
                                                                  <a:gd name="T80" fmla="+- 0 7941 7941"/>
                                                                  <a:gd name="T81" fmla="*/ T80 w 128"/>
                                                                  <a:gd name="T82" fmla="+- 0 15843 15828"/>
                                                                  <a:gd name="T83" fmla="*/ 15843 h 103"/>
                                                                  <a:gd name="T84" fmla="+- 0 7941 7941"/>
                                                                  <a:gd name="T85" fmla="*/ T84 w 128"/>
                                                                  <a:gd name="T86" fmla="+- 0 15916 15828"/>
                                                                  <a:gd name="T87" fmla="*/ 15916 h 103"/>
                                                                  <a:gd name="T88" fmla="+- 0 7943 7941"/>
                                                                  <a:gd name="T89" fmla="*/ T88 w 128"/>
                                                                  <a:gd name="T90" fmla="+- 0 15922 15828"/>
                                                                  <a:gd name="T91" fmla="*/ 15922 h 103"/>
                                                                  <a:gd name="T92" fmla="+- 0 7950 7941"/>
                                                                  <a:gd name="T93" fmla="*/ T92 w 128"/>
                                                                  <a:gd name="T94" fmla="+- 0 15929 15828"/>
                                                                  <a:gd name="T95" fmla="*/ 15929 h 103"/>
                                                                  <a:gd name="T96" fmla="+- 0 7957 7941"/>
                                                                  <a:gd name="T97" fmla="*/ T96 w 128"/>
                                                                  <a:gd name="T98" fmla="+- 0 15931 15828"/>
                                                                  <a:gd name="T99" fmla="*/ 15931 h 103"/>
                                                                  <a:gd name="T100" fmla="+- 0 8052 7941"/>
                                                                  <a:gd name="T101" fmla="*/ T100 w 128"/>
                                                                  <a:gd name="T102" fmla="+- 0 15931 15828"/>
                                                                  <a:gd name="T103" fmla="*/ 15931 h 103"/>
                                                                  <a:gd name="T104" fmla="+- 0 8059 7941"/>
                                                                  <a:gd name="T105" fmla="*/ T104 w 128"/>
                                                                  <a:gd name="T106" fmla="+- 0 15929 15828"/>
                                                                  <a:gd name="T107" fmla="*/ 15929 h 103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T1" y="T3"/>
                                                                  </a:cxn>
                                                                  <a:cxn ang="0">
                                                                    <a:pos x="T5" y="T7"/>
                                                                  </a:cxn>
                                                                  <a:cxn ang="0">
                                                                    <a:pos x="T9" y="T11"/>
                                                                  </a:cxn>
                                                                  <a:cxn ang="0">
                                                                    <a:pos x="T13" y="T15"/>
                                                                  </a:cxn>
                                                                  <a:cxn ang="0">
                                                                    <a:pos x="T17" y="T19"/>
                                                                  </a:cxn>
                                                                  <a:cxn ang="0">
                                                                    <a:pos x="T21" y="T23"/>
                                                                  </a:cxn>
                                                                  <a:cxn ang="0">
                                                                    <a:pos x="T25" y="T27"/>
                                                                  </a:cxn>
                                                                  <a:cxn ang="0">
                                                                    <a:pos x="T29" y="T31"/>
                                                                  </a:cxn>
                                                                  <a:cxn ang="0">
                                                                    <a:pos x="T33" y="T35"/>
                                                                  </a:cxn>
                                                                  <a:cxn ang="0">
                                                                    <a:pos x="T37" y="T39"/>
                                                                  </a:cxn>
                                                                  <a:cxn ang="0">
                                                                    <a:pos x="T41" y="T43"/>
                                                                  </a:cxn>
                                                                  <a:cxn ang="0">
                                                                    <a:pos x="T45" y="T47"/>
                                                                  </a:cxn>
                                                                  <a:cxn ang="0">
                                                                    <a:pos x="T49" y="T51"/>
                                                                  </a:cxn>
                                                                  <a:cxn ang="0">
                                                                    <a:pos x="T53" y="T55"/>
                                                                  </a:cxn>
                                                                  <a:cxn ang="0">
                                                                    <a:pos x="T57" y="T59"/>
                                                                  </a:cxn>
                                                                  <a:cxn ang="0">
                                                                    <a:pos x="T61" y="T63"/>
                                                                  </a:cxn>
                                                                  <a:cxn ang="0">
                                                                    <a:pos x="T65" y="T67"/>
                                                                  </a:cxn>
                                                                  <a:cxn ang="0">
                                                                    <a:pos x="T69" y="T71"/>
                                                                  </a:cxn>
                                                                  <a:cxn ang="0">
                                                                    <a:pos x="T73" y="T75"/>
                                                                  </a:cxn>
                                                                  <a:cxn ang="0">
                                                                    <a:pos x="T77" y="T79"/>
                                                                  </a:cxn>
                                                                  <a:cxn ang="0">
                                                                    <a:pos x="T81" y="T83"/>
                                                                  </a:cxn>
                                                                  <a:cxn ang="0">
                                                                    <a:pos x="T85" y="T87"/>
                                                                  </a:cxn>
                                                                  <a:cxn ang="0">
                                                                    <a:pos x="T89" y="T91"/>
                                                                  </a:cxn>
                                                                  <a:cxn ang="0">
                                                                    <a:pos x="T93" y="T95"/>
                                                                  </a:cxn>
                                                                  <a:cxn ang="0">
                                                                    <a:pos x="T97" y="T99"/>
                                                                  </a:cxn>
                                                                  <a:cxn ang="0">
                                                                    <a:pos x="T101" y="T103"/>
                                                                  </a:cxn>
                                                                  <a:cxn ang="0">
                                                                    <a:pos x="T105" y="T107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w="128" h="103">
                                                                    <a:moveTo>
                                                                      <a:pt x="118" y="101"/>
                                                                    </a:moveTo>
                                                                    <a:lnTo>
                                                                      <a:pt x="126" y="94"/>
                                                                    </a:lnTo>
                                                                    <a:lnTo>
                                                                      <a:pt x="128" y="88"/>
                                                                    </a:lnTo>
                                                                    <a:lnTo>
                                                                      <a:pt x="128" y="43"/>
                                                                    </a:lnTo>
                                                                    <a:lnTo>
                                                                      <a:pt x="62" y="43"/>
                                                                    </a:lnTo>
                                                                    <a:lnTo>
                                                                      <a:pt x="62" y="61"/>
                                                                    </a:lnTo>
                                                                    <a:lnTo>
                                                                      <a:pt x="103" y="61"/>
                                                                    </a:lnTo>
                                                                    <a:lnTo>
                                                                      <a:pt x="103" y="83"/>
                                                                    </a:lnTo>
                                                                    <a:lnTo>
                                                                      <a:pt x="25" y="83"/>
                                                                    </a:lnTo>
                                                                    <a:lnTo>
                                                                      <a:pt x="25" y="19"/>
                                                                    </a:lnTo>
                                                                    <a:lnTo>
                                                                      <a:pt x="103" y="19"/>
                                                                    </a:lnTo>
                                                                    <a:lnTo>
                                                                      <a:pt x="103" y="30"/>
                                                                    </a:lnTo>
                                                                    <a:lnTo>
                                                                      <a:pt x="128" y="26"/>
                                                                    </a:lnTo>
                                                                    <a:lnTo>
                                                                      <a:pt x="128" y="14"/>
                                                                    </a:lnTo>
                                                                    <a:lnTo>
                                                                      <a:pt x="126" y="8"/>
                                                                    </a:lnTo>
                                                                    <a:lnTo>
                                                                      <a:pt x="118" y="1"/>
                                                                    </a:lnTo>
                                                                    <a:lnTo>
                                                                      <a:pt x="111" y="0"/>
                                                                    </a:lnTo>
                                                                    <a:lnTo>
                                                                      <a:pt x="16" y="0"/>
                                                                    </a:lnTo>
                                                                    <a:lnTo>
                                                                      <a:pt x="9" y="2"/>
                                                                    </a:lnTo>
                                                                    <a:lnTo>
                                                                      <a:pt x="2" y="8"/>
                                                                    </a:lnTo>
                                                                    <a:lnTo>
                                                                      <a:pt x="0" y="15"/>
                                                                    </a:lnTo>
                                                                    <a:lnTo>
                                                                      <a:pt x="0" y="88"/>
                                                                    </a:lnTo>
                                                                    <a:lnTo>
                                                                      <a:pt x="2" y="94"/>
                                                                    </a:lnTo>
                                                                    <a:lnTo>
                                                                      <a:pt x="9" y="101"/>
                                                                    </a:lnTo>
                                                                    <a:lnTo>
                                                                      <a:pt x="16" y="103"/>
                                                                    </a:lnTo>
                                                                    <a:lnTo>
                                                                      <a:pt x="111" y="103"/>
                                                                    </a:lnTo>
                                                                    <a:lnTo>
                                                                      <a:pt x="118" y="101"/>
                                                                    </a:lnTo>
                                                                    <a:close/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solidFill>
                                                                <a:srgbClr val="FEFFFE"/>
                                                              </a:solidFill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1240B29-F687-4F45-9708-019B960494DF}">
                                                                  <a14:hiddenLine xmlns:a14="http://schemas.microsoft.com/office/drawing/2010/main" w="952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38" name="Group 48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8233" y="15828"/>
                                                                <a:ext cx="127" cy="103"/>
                                                                <a:chOff x="8233" y="15828"/>
                                                                <a:chExt cx="127" cy="103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39" name="Freeform 49"/>
                                                              <wps:cNvSpPr>
                                                                <a:spLocks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8233" y="15828"/>
                                                                  <a:ext cx="127" cy="103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8311 8233"/>
                                                                    <a:gd name="T1" fmla="*/ T0 w 127"/>
                                                                    <a:gd name="T2" fmla="+- 0 15892 15828"/>
                                                                    <a:gd name="T3" fmla="*/ 15892 h 103"/>
                                                                    <a:gd name="T4" fmla="+- 0 8326 8233"/>
                                                                    <a:gd name="T5" fmla="*/ T4 w 127"/>
                                                                    <a:gd name="T6" fmla="+- 0 15892 15828"/>
                                                                    <a:gd name="T7" fmla="*/ 15892 h 103"/>
                                                                    <a:gd name="T8" fmla="+- 0 8326 8233"/>
                                                                    <a:gd name="T9" fmla="*/ T8 w 127"/>
                                                                    <a:gd name="T10" fmla="+- 0 15871 15828"/>
                                                                    <a:gd name="T11" fmla="*/ 15871 h 103"/>
                                                                    <a:gd name="T12" fmla="+- 0 8322 8233"/>
                                                                    <a:gd name="T13" fmla="*/ T12 w 127"/>
                                                                    <a:gd name="T14" fmla="+- 0 15874 15828"/>
                                                                    <a:gd name="T15" fmla="*/ 15874 h 103"/>
                                                                    <a:gd name="T16" fmla="+- 0 8258 8233"/>
                                                                    <a:gd name="T17" fmla="*/ T16 w 127"/>
                                                                    <a:gd name="T18" fmla="+- 0 15874 15828"/>
                                                                    <a:gd name="T19" fmla="*/ 15874 h 103"/>
                                                                    <a:gd name="T20" fmla="+- 0 8258 8233"/>
                                                                    <a:gd name="T21" fmla="*/ T20 w 127"/>
                                                                    <a:gd name="T22" fmla="+- 0 15846 15828"/>
                                                                    <a:gd name="T23" fmla="*/ 15846 h 103"/>
                                                                    <a:gd name="T24" fmla="+- 0 8233 8233"/>
                                                                    <a:gd name="T25" fmla="*/ T24 w 127"/>
                                                                    <a:gd name="T26" fmla="+- 0 15828 15828"/>
                                                                    <a:gd name="T27" fmla="*/ 15828 h 103"/>
                                                                    <a:gd name="T28" fmla="+- 0 8233 8233"/>
                                                                    <a:gd name="T29" fmla="*/ T28 w 127"/>
                                                                    <a:gd name="T30" fmla="+- 0 15931 15828"/>
                                                                    <a:gd name="T31" fmla="*/ 15931 h 103"/>
                                                                    <a:gd name="T32" fmla="+- 0 8258 8233"/>
                                                                    <a:gd name="T33" fmla="*/ T32 w 127"/>
                                                                    <a:gd name="T34" fmla="+- 0 15931 15828"/>
                                                                    <a:gd name="T35" fmla="*/ 15931 h 103"/>
                                                                    <a:gd name="T36" fmla="+- 0 8258 8233"/>
                                                                    <a:gd name="T37" fmla="*/ T36 w 127"/>
                                                                    <a:gd name="T38" fmla="+- 0 15892 15828"/>
                                                                    <a:gd name="T39" fmla="*/ 15892 h 103"/>
                                                                    <a:gd name="T40" fmla="+- 0 8281 8233"/>
                                                                    <a:gd name="T41" fmla="*/ T40 w 127"/>
                                                                    <a:gd name="T42" fmla="+- 0 15892 15828"/>
                                                                    <a:gd name="T43" fmla="*/ 15892 h 103"/>
                                                                    <a:gd name="T44" fmla="+- 0 8324 8233"/>
                                                                    <a:gd name="T45" fmla="*/ T44 w 127"/>
                                                                    <a:gd name="T46" fmla="+- 0 15931 15828"/>
                                                                    <a:gd name="T47" fmla="*/ 15931 h 103"/>
                                                                    <a:gd name="T48" fmla="+- 0 8360 8233"/>
                                                                    <a:gd name="T49" fmla="*/ T48 w 127"/>
                                                                    <a:gd name="T50" fmla="+- 0 15931 15828"/>
                                                                    <a:gd name="T51" fmla="*/ 15931 h 103"/>
                                                                    <a:gd name="T52" fmla="+- 0 8311 8233"/>
                                                                    <a:gd name="T53" fmla="*/ T52 w 127"/>
                                                                    <a:gd name="T54" fmla="+- 0 15892 15828"/>
                                                                    <a:gd name="T55" fmla="*/ 15892 h 103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T1" y="T3"/>
                                                                    </a:cxn>
                                                                    <a:cxn ang="0">
                                                                      <a:pos x="T5" y="T7"/>
                                                                    </a:cxn>
                                                                    <a:cxn ang="0">
                                                                      <a:pos x="T9" y="T11"/>
                                                                    </a:cxn>
                                                                    <a:cxn ang="0">
                                                                      <a:pos x="T13" y="T15"/>
                                                                    </a:cxn>
                                                                    <a:cxn ang="0">
                                                                      <a:pos x="T17" y="T19"/>
                                                                    </a:cxn>
                                                                    <a:cxn ang="0">
                                                                      <a:pos x="T21" y="T23"/>
                                                                    </a:cxn>
                                                                    <a:cxn ang="0">
                                                                      <a:pos x="T25" y="T27"/>
                                                                    </a:cxn>
                                                                    <a:cxn ang="0">
                                                                      <a:pos x="T29" y="T31"/>
                                                                    </a:cxn>
                                                                    <a:cxn ang="0">
                                                                      <a:pos x="T33" y="T35"/>
                                                                    </a:cxn>
                                                                    <a:cxn ang="0">
                                                                      <a:pos x="T37" y="T39"/>
                                                                    </a:cxn>
                                                                    <a:cxn ang="0">
                                                                      <a:pos x="T41" y="T43"/>
                                                                    </a:cxn>
                                                                    <a:cxn ang="0">
                                                                      <a:pos x="T45" y="T47"/>
                                                                    </a:cxn>
                                                                    <a:cxn ang="0">
                                                                      <a:pos x="T49" y="T51"/>
                                                                    </a:cxn>
                                                                    <a:cxn ang="0">
                                                                      <a:pos x="T53" y="T55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w="127" h="103">
                                                                      <a:moveTo>
                                                                        <a:pt x="78" y="64"/>
                                                                      </a:moveTo>
                                                                      <a:lnTo>
                                                                        <a:pt x="93" y="64"/>
                                                                      </a:lnTo>
                                                                      <a:lnTo>
                                                                        <a:pt x="93" y="43"/>
                                                                      </a:lnTo>
                                                                      <a:lnTo>
                                                                        <a:pt x="89" y="46"/>
                                                                      </a:lnTo>
                                                                      <a:lnTo>
                                                                        <a:pt x="25" y="46"/>
                                                                      </a:lnTo>
                                                                      <a:lnTo>
                                                                        <a:pt x="25" y="18"/>
                                                                      </a:lnTo>
                                                                      <a:lnTo>
                                                                        <a:pt x="0" y="0"/>
                                                                      </a:lnTo>
                                                                      <a:lnTo>
                                                                        <a:pt x="0" y="103"/>
                                                                      </a:lnTo>
                                                                      <a:lnTo>
                                                                        <a:pt x="25" y="103"/>
                                                                      </a:lnTo>
                                                                      <a:lnTo>
                                                                        <a:pt x="25" y="64"/>
                                                                      </a:lnTo>
                                                                      <a:lnTo>
                                                                        <a:pt x="48" y="64"/>
                                                                      </a:lnTo>
                                                                      <a:lnTo>
                                                                        <a:pt x="91" y="103"/>
                                                                      </a:lnTo>
                                                                      <a:lnTo>
                                                                        <a:pt x="127" y="103"/>
                                                                      </a:lnTo>
                                                                      <a:lnTo>
                                                                        <a:pt x="78" y="64"/>
                                                                      </a:lnTo>
                                                                      <a:close/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solidFill>
                                                                  <a:srgbClr val="FEFFFE"/>
                                                                </a:solidFill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1240B29-F687-4F45-9708-019B960494DF}">
                                                                    <a14:hiddenLine xmlns:a14="http://schemas.microsoft.com/office/drawing/2010/main" w="952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s:wsp>
                                                              <wps:cNvPr id="240" name="Freeform 50"/>
                                                              <wps:cNvSpPr>
                                                                <a:spLocks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8233" y="15828"/>
                                                                  <a:ext cx="127" cy="103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8350 8233"/>
                                                                    <a:gd name="T1" fmla="*/ T0 w 127"/>
                                                                    <a:gd name="T2" fmla="+- 0 15885 15828"/>
                                                                    <a:gd name="T3" fmla="*/ 15885 h 103"/>
                                                                    <a:gd name="T4" fmla="+- 0 8350 8233"/>
                                                                    <a:gd name="T5" fmla="*/ T4 w 127"/>
                                                                    <a:gd name="T6" fmla="+- 0 15835 15828"/>
                                                                    <a:gd name="T7" fmla="*/ 15835 h 103"/>
                                                                    <a:gd name="T8" fmla="+- 0 8342 8233"/>
                                                                    <a:gd name="T9" fmla="*/ T8 w 127"/>
                                                                    <a:gd name="T10" fmla="+- 0 15828 15828"/>
                                                                    <a:gd name="T11" fmla="*/ 15828 h 103"/>
                                                                    <a:gd name="T12" fmla="+- 0 8233 8233"/>
                                                                    <a:gd name="T13" fmla="*/ T12 w 127"/>
                                                                    <a:gd name="T14" fmla="+- 0 15828 15828"/>
                                                                    <a:gd name="T15" fmla="*/ 15828 h 103"/>
                                                                    <a:gd name="T16" fmla="+- 0 8258 8233"/>
                                                                    <a:gd name="T17" fmla="*/ T16 w 127"/>
                                                                    <a:gd name="T18" fmla="+- 0 15846 15828"/>
                                                                    <a:gd name="T19" fmla="*/ 15846 h 103"/>
                                                                    <a:gd name="T20" fmla="+- 0 8322 8233"/>
                                                                    <a:gd name="T21" fmla="*/ T20 w 127"/>
                                                                    <a:gd name="T22" fmla="+- 0 15846 15828"/>
                                                                    <a:gd name="T23" fmla="*/ 15846 h 103"/>
                                                                    <a:gd name="T24" fmla="+- 0 8326 8233"/>
                                                                    <a:gd name="T25" fmla="*/ T24 w 127"/>
                                                                    <a:gd name="T26" fmla="+- 0 15848 15828"/>
                                                                    <a:gd name="T27" fmla="*/ 15848 h 103"/>
                                                                    <a:gd name="T28" fmla="+- 0 8326 8233"/>
                                                                    <a:gd name="T29" fmla="*/ T28 w 127"/>
                                                                    <a:gd name="T30" fmla="+- 0 15871 15828"/>
                                                                    <a:gd name="T31" fmla="*/ 15871 h 103"/>
                                                                    <a:gd name="T32" fmla="+- 0 8326 8233"/>
                                                                    <a:gd name="T33" fmla="*/ T32 w 127"/>
                                                                    <a:gd name="T34" fmla="+- 0 15892 15828"/>
                                                                    <a:gd name="T35" fmla="*/ 15892 h 103"/>
                                                                    <a:gd name="T36" fmla="+- 0 8342 8233"/>
                                                                    <a:gd name="T37" fmla="*/ T36 w 127"/>
                                                                    <a:gd name="T38" fmla="+- 0 15892 15828"/>
                                                                    <a:gd name="T39" fmla="*/ 15892 h 103"/>
                                                                    <a:gd name="T40" fmla="+- 0 8350 8233"/>
                                                                    <a:gd name="T41" fmla="*/ T40 w 127"/>
                                                                    <a:gd name="T42" fmla="+- 0 15885 15828"/>
                                                                    <a:gd name="T43" fmla="*/ 15885 h 103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T1" y="T3"/>
                                                                    </a:cxn>
                                                                    <a:cxn ang="0">
                                                                      <a:pos x="T5" y="T7"/>
                                                                    </a:cxn>
                                                                    <a:cxn ang="0">
                                                                      <a:pos x="T9" y="T11"/>
                                                                    </a:cxn>
                                                                    <a:cxn ang="0">
                                                                      <a:pos x="T13" y="T15"/>
                                                                    </a:cxn>
                                                                    <a:cxn ang="0">
                                                                      <a:pos x="T17" y="T19"/>
                                                                    </a:cxn>
                                                                    <a:cxn ang="0">
                                                                      <a:pos x="T21" y="T23"/>
                                                                    </a:cxn>
                                                                    <a:cxn ang="0">
                                                                      <a:pos x="T25" y="T27"/>
                                                                    </a:cxn>
                                                                    <a:cxn ang="0">
                                                                      <a:pos x="T29" y="T31"/>
                                                                    </a:cxn>
                                                                    <a:cxn ang="0">
                                                                      <a:pos x="T33" y="T35"/>
                                                                    </a:cxn>
                                                                    <a:cxn ang="0">
                                                                      <a:pos x="T37" y="T39"/>
                                                                    </a:cxn>
                                                                    <a:cxn ang="0">
                                                                      <a:pos x="T41" y="T43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w="127" h="103">
                                                                      <a:moveTo>
                                                                        <a:pt x="117" y="57"/>
                                                                      </a:moveTo>
                                                                      <a:lnTo>
                                                                        <a:pt x="117" y="7"/>
                                                                      </a:lnTo>
                                                                      <a:lnTo>
                                                                        <a:pt x="109" y="0"/>
                                                                      </a:lnTo>
                                                                      <a:lnTo>
                                                                        <a:pt x="0" y="0"/>
                                                                      </a:lnTo>
                                                                      <a:lnTo>
                                                                        <a:pt x="25" y="18"/>
                                                                      </a:lnTo>
                                                                      <a:lnTo>
                                                                        <a:pt x="89" y="18"/>
                                                                      </a:lnTo>
                                                                      <a:lnTo>
                                                                        <a:pt x="93" y="20"/>
                                                                      </a:lnTo>
                                                                      <a:lnTo>
                                                                        <a:pt x="93" y="43"/>
                                                                      </a:lnTo>
                                                                      <a:lnTo>
                                                                        <a:pt x="93" y="64"/>
                                                                      </a:lnTo>
                                                                      <a:lnTo>
                                                                        <a:pt x="109" y="64"/>
                                                                      </a:lnTo>
                                                                      <a:lnTo>
                                                                        <a:pt x="117" y="57"/>
                                                                      </a:lnTo>
                                                                      <a:close/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solidFill>
                                                                  <a:srgbClr val="FEFFFE"/>
                                                                </a:solidFill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1240B29-F687-4F45-9708-019B960494DF}">
                                                                    <a14:hiddenLine xmlns:a14="http://schemas.microsoft.com/office/drawing/2010/main" w="952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41" name="Group 51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8510" y="15828"/>
                                                                  <a:ext cx="133" cy="103"/>
                                                                  <a:chOff x="8510" y="15828"/>
                                                                  <a:chExt cx="133" cy="103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42" name="Freeform 52"/>
                                                                <wps:cNvSpPr>
                                                                  <a:spLocks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510" y="15828"/>
                                                                    <a:ext cx="133" cy="103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8634 8510"/>
                                                                      <a:gd name="T1" fmla="*/ T0 w 133"/>
                                                                      <a:gd name="T2" fmla="+- 0 15929 15828"/>
                                                                      <a:gd name="T3" fmla="*/ 15929 h 103"/>
                                                                      <a:gd name="T4" fmla="+- 0 8641 8510"/>
                                                                      <a:gd name="T5" fmla="*/ T4 w 133"/>
                                                                      <a:gd name="T6" fmla="+- 0 15922 15828"/>
                                                                      <a:gd name="T7" fmla="*/ 15922 h 103"/>
                                                                      <a:gd name="T8" fmla="+- 0 8643 8510"/>
                                                                      <a:gd name="T9" fmla="*/ T8 w 133"/>
                                                                      <a:gd name="T10" fmla="+- 0 15916 15828"/>
                                                                      <a:gd name="T11" fmla="*/ 15916 h 103"/>
                                                                      <a:gd name="T12" fmla="+- 0 8643 8510"/>
                                                                      <a:gd name="T13" fmla="*/ T12 w 133"/>
                                                                      <a:gd name="T14" fmla="+- 0 15842 15828"/>
                                                                      <a:gd name="T15" fmla="*/ 15842 h 103"/>
                                                                      <a:gd name="T16" fmla="+- 0 8641 8510"/>
                                                                      <a:gd name="T17" fmla="*/ T16 w 133"/>
                                                                      <a:gd name="T18" fmla="+- 0 15836 15828"/>
                                                                      <a:gd name="T19" fmla="*/ 15836 h 103"/>
                                                                      <a:gd name="T20" fmla="+- 0 8634 8510"/>
                                                                      <a:gd name="T21" fmla="*/ T20 w 133"/>
                                                                      <a:gd name="T22" fmla="+- 0 15829 15828"/>
                                                                      <a:gd name="T23" fmla="*/ 15829 h 103"/>
                                                                      <a:gd name="T24" fmla="+- 0 8627 8510"/>
                                                                      <a:gd name="T25" fmla="*/ T24 w 133"/>
                                                                      <a:gd name="T26" fmla="+- 0 15828 15828"/>
                                                                      <a:gd name="T27" fmla="*/ 15828 h 103"/>
                                                                      <a:gd name="T28" fmla="+- 0 8618 8510"/>
                                                                      <a:gd name="T29" fmla="*/ T28 w 133"/>
                                                                      <a:gd name="T30" fmla="+- 0 15847 15828"/>
                                                                      <a:gd name="T31" fmla="*/ 15847 h 103"/>
                                                                      <a:gd name="T32" fmla="+- 0 8618 8510"/>
                                                                      <a:gd name="T33" fmla="*/ T32 w 133"/>
                                                                      <a:gd name="T34" fmla="+- 0 15911 15828"/>
                                                                      <a:gd name="T35" fmla="*/ 15911 h 103"/>
                                                                      <a:gd name="T36" fmla="+- 0 8627 8510"/>
                                                                      <a:gd name="T37" fmla="*/ T36 w 133"/>
                                                                      <a:gd name="T38" fmla="+- 0 15931 15828"/>
                                                                      <a:gd name="T39" fmla="*/ 15931 h 103"/>
                                                                      <a:gd name="T40" fmla="+- 0 8634 8510"/>
                                                                      <a:gd name="T41" fmla="*/ T40 w 133"/>
                                                                      <a:gd name="T42" fmla="+- 0 15929 15828"/>
                                                                      <a:gd name="T43" fmla="*/ 15929 h 103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T1" y="T3"/>
                                                                      </a:cxn>
                                                                      <a:cxn ang="0">
                                                                        <a:pos x="T5" y="T7"/>
                                                                      </a:cxn>
                                                                      <a:cxn ang="0">
                                                                        <a:pos x="T9" y="T11"/>
                                                                      </a:cxn>
                                                                      <a:cxn ang="0">
                                                                        <a:pos x="T13" y="T15"/>
                                                                      </a:cxn>
                                                                      <a:cxn ang="0">
                                                                        <a:pos x="T17" y="T19"/>
                                                                      </a:cxn>
                                                                      <a:cxn ang="0">
                                                                        <a:pos x="T21" y="T23"/>
                                                                      </a:cxn>
                                                                      <a:cxn ang="0">
                                                                        <a:pos x="T25" y="T27"/>
                                                                      </a:cxn>
                                                                      <a:cxn ang="0">
                                                                        <a:pos x="T29" y="T31"/>
                                                                      </a:cxn>
                                                                      <a:cxn ang="0">
                                                                        <a:pos x="T33" y="T35"/>
                                                                      </a:cxn>
                                                                      <a:cxn ang="0">
                                                                        <a:pos x="T37" y="T39"/>
                                                                      </a:cxn>
                                                                      <a:cxn ang="0">
                                                                        <a:pos x="T41" y="T43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w="133" h="103">
                                                                        <a:moveTo>
                                                                          <a:pt x="124" y="101"/>
                                                                        </a:moveTo>
                                                                        <a:lnTo>
                                                                          <a:pt x="131" y="94"/>
                                                                        </a:lnTo>
                                                                        <a:lnTo>
                                                                          <a:pt x="133" y="88"/>
                                                                        </a:lnTo>
                                                                        <a:lnTo>
                                                                          <a:pt x="133" y="14"/>
                                                                        </a:lnTo>
                                                                        <a:lnTo>
                                                                          <a:pt x="131" y="8"/>
                                                                        </a:lnTo>
                                                                        <a:lnTo>
                                                                          <a:pt x="124" y="1"/>
                                                                        </a:lnTo>
                                                                        <a:lnTo>
                                                                          <a:pt x="117" y="0"/>
                                                                        </a:lnTo>
                                                                        <a:lnTo>
                                                                          <a:pt x="108" y="19"/>
                                                                        </a:lnTo>
                                                                        <a:lnTo>
                                                                          <a:pt x="108" y="83"/>
                                                                        </a:lnTo>
                                                                        <a:lnTo>
                                                                          <a:pt x="117" y="103"/>
                                                                        </a:lnTo>
                                                                        <a:lnTo>
                                                                          <a:pt x="124" y="101"/>
                                                                        </a:lnTo>
                                                                        <a:close/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solidFill>
                                                                    <a:srgbClr val="FEFFFE"/>
                                                                  </a:solidFill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1240B29-F687-4F45-9708-019B960494DF}">
                                                                      <a14:hiddenLine xmlns:a14="http://schemas.microsoft.com/office/drawing/2010/main" w="952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243" name="Freeform 53"/>
                                                                <wps:cNvSpPr>
                                                                  <a:spLocks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510" y="15828"/>
                                                                    <a:ext cx="133" cy="103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8618 8510"/>
                                                                      <a:gd name="T1" fmla="*/ T0 w 133"/>
                                                                      <a:gd name="T2" fmla="+- 0 15911 15828"/>
                                                                      <a:gd name="T3" fmla="*/ 15911 h 103"/>
                                                                      <a:gd name="T4" fmla="+- 0 8535 8510"/>
                                                                      <a:gd name="T5" fmla="*/ T4 w 133"/>
                                                                      <a:gd name="T6" fmla="+- 0 15911 15828"/>
                                                                      <a:gd name="T7" fmla="*/ 15911 h 103"/>
                                                                      <a:gd name="T8" fmla="+- 0 8535 8510"/>
                                                                      <a:gd name="T9" fmla="*/ T8 w 133"/>
                                                                      <a:gd name="T10" fmla="+- 0 15847 15828"/>
                                                                      <a:gd name="T11" fmla="*/ 15847 h 103"/>
                                                                      <a:gd name="T12" fmla="+- 0 8618 8510"/>
                                                                      <a:gd name="T13" fmla="*/ T12 w 133"/>
                                                                      <a:gd name="T14" fmla="+- 0 15847 15828"/>
                                                                      <a:gd name="T15" fmla="*/ 15847 h 103"/>
                                                                      <a:gd name="T16" fmla="+- 0 8627 8510"/>
                                                                      <a:gd name="T17" fmla="*/ T16 w 133"/>
                                                                      <a:gd name="T18" fmla="+- 0 15828 15828"/>
                                                                      <a:gd name="T19" fmla="*/ 15828 h 103"/>
                                                                      <a:gd name="T20" fmla="+- 0 8526 8510"/>
                                                                      <a:gd name="T21" fmla="*/ T20 w 133"/>
                                                                      <a:gd name="T22" fmla="+- 0 15828 15828"/>
                                                                      <a:gd name="T23" fmla="*/ 15828 h 103"/>
                                                                      <a:gd name="T24" fmla="+- 0 8519 8510"/>
                                                                      <a:gd name="T25" fmla="*/ T24 w 133"/>
                                                                      <a:gd name="T26" fmla="+- 0 15829 15828"/>
                                                                      <a:gd name="T27" fmla="*/ 15829 h 103"/>
                                                                      <a:gd name="T28" fmla="+- 0 8512 8510"/>
                                                                      <a:gd name="T29" fmla="*/ T28 w 133"/>
                                                                      <a:gd name="T30" fmla="+- 0 15836 15828"/>
                                                                      <a:gd name="T31" fmla="*/ 15836 h 103"/>
                                                                      <a:gd name="T32" fmla="+- 0 8510 8510"/>
                                                                      <a:gd name="T33" fmla="*/ T32 w 133"/>
                                                                      <a:gd name="T34" fmla="+- 0 15842 15828"/>
                                                                      <a:gd name="T35" fmla="*/ 15842 h 103"/>
                                                                      <a:gd name="T36" fmla="+- 0 8510 8510"/>
                                                                      <a:gd name="T37" fmla="*/ T36 w 133"/>
                                                                      <a:gd name="T38" fmla="+- 0 15906 15828"/>
                                                                      <a:gd name="T39" fmla="*/ 15906 h 103"/>
                                                                      <a:gd name="T40" fmla="+- 0 8510 8510"/>
                                                                      <a:gd name="T41" fmla="*/ T40 w 133"/>
                                                                      <a:gd name="T42" fmla="+- 0 15916 15828"/>
                                                                      <a:gd name="T43" fmla="*/ 15916 h 103"/>
                                                                      <a:gd name="T44" fmla="+- 0 8512 8510"/>
                                                                      <a:gd name="T45" fmla="*/ T44 w 133"/>
                                                                      <a:gd name="T46" fmla="+- 0 15922 15828"/>
                                                                      <a:gd name="T47" fmla="*/ 15922 h 103"/>
                                                                      <a:gd name="T48" fmla="+- 0 8519 8510"/>
                                                                      <a:gd name="T49" fmla="*/ T48 w 133"/>
                                                                      <a:gd name="T50" fmla="+- 0 15929 15828"/>
                                                                      <a:gd name="T51" fmla="*/ 15929 h 103"/>
                                                                      <a:gd name="T52" fmla="+- 0 8526 8510"/>
                                                                      <a:gd name="T53" fmla="*/ T52 w 133"/>
                                                                      <a:gd name="T54" fmla="+- 0 15931 15828"/>
                                                                      <a:gd name="T55" fmla="*/ 15931 h 103"/>
                                                                      <a:gd name="T56" fmla="+- 0 8627 8510"/>
                                                                      <a:gd name="T57" fmla="*/ T56 w 133"/>
                                                                      <a:gd name="T58" fmla="+- 0 15931 15828"/>
                                                                      <a:gd name="T59" fmla="*/ 15931 h 103"/>
                                                                      <a:gd name="T60" fmla="+- 0 8618 8510"/>
                                                                      <a:gd name="T61" fmla="*/ T60 w 133"/>
                                                                      <a:gd name="T62" fmla="+- 0 15911 15828"/>
                                                                      <a:gd name="T63" fmla="*/ 15911 h 103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T1" y="T3"/>
                                                                      </a:cxn>
                                                                      <a:cxn ang="0">
                                                                        <a:pos x="T5" y="T7"/>
                                                                      </a:cxn>
                                                                      <a:cxn ang="0">
                                                                        <a:pos x="T9" y="T11"/>
                                                                      </a:cxn>
                                                                      <a:cxn ang="0">
                                                                        <a:pos x="T13" y="T15"/>
                                                                      </a:cxn>
                                                                      <a:cxn ang="0">
                                                                        <a:pos x="T17" y="T19"/>
                                                                      </a:cxn>
                                                                      <a:cxn ang="0">
                                                                        <a:pos x="T21" y="T23"/>
                                                                      </a:cxn>
                                                                      <a:cxn ang="0">
                                                                        <a:pos x="T25" y="T27"/>
                                                                      </a:cxn>
                                                                      <a:cxn ang="0">
                                                                        <a:pos x="T29" y="T31"/>
                                                                      </a:cxn>
                                                                      <a:cxn ang="0">
                                                                        <a:pos x="T33" y="T35"/>
                                                                      </a:cxn>
                                                                      <a:cxn ang="0">
                                                                        <a:pos x="T37" y="T39"/>
                                                                      </a:cxn>
                                                                      <a:cxn ang="0">
                                                                        <a:pos x="T41" y="T43"/>
                                                                      </a:cxn>
                                                                      <a:cxn ang="0">
                                                                        <a:pos x="T45" y="T47"/>
                                                                      </a:cxn>
                                                                      <a:cxn ang="0">
                                                                        <a:pos x="T49" y="T51"/>
                                                                      </a:cxn>
                                                                      <a:cxn ang="0">
                                                                        <a:pos x="T53" y="T55"/>
                                                                      </a:cxn>
                                                                      <a:cxn ang="0">
                                                                        <a:pos x="T57" y="T59"/>
                                                                      </a:cxn>
                                                                      <a:cxn ang="0">
                                                                        <a:pos x="T61" y="T63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w="133" h="103">
                                                                        <a:moveTo>
                                                                          <a:pt x="108" y="83"/>
                                                                        </a:moveTo>
                                                                        <a:lnTo>
                                                                          <a:pt x="25" y="83"/>
                                                                        </a:lnTo>
                                                                        <a:lnTo>
                                                                          <a:pt x="25" y="19"/>
                                                                        </a:lnTo>
                                                                        <a:lnTo>
                                                                          <a:pt x="108" y="19"/>
                                                                        </a:lnTo>
                                                                        <a:lnTo>
                                                                          <a:pt x="117" y="0"/>
                                                                        </a:lnTo>
                                                                        <a:lnTo>
                                                                          <a:pt x="16" y="0"/>
                                                                        </a:lnTo>
                                                                        <a:lnTo>
                                                                          <a:pt x="9" y="1"/>
                                                                        </a:lnTo>
                                                                        <a:lnTo>
                                                                          <a:pt x="2" y="8"/>
                                                                        </a:lnTo>
                                                                        <a:lnTo>
                                                                          <a:pt x="0" y="14"/>
                                                                        </a:lnTo>
                                                                        <a:lnTo>
                                                                          <a:pt x="0" y="78"/>
                                                                        </a:lnTo>
                                                                        <a:lnTo>
                                                                          <a:pt x="0" y="88"/>
                                                                        </a:lnTo>
                                                                        <a:lnTo>
                                                                          <a:pt x="2" y="94"/>
                                                                        </a:lnTo>
                                                                        <a:lnTo>
                                                                          <a:pt x="9" y="101"/>
                                                                        </a:lnTo>
                                                                        <a:lnTo>
                                                                          <a:pt x="16" y="103"/>
                                                                        </a:lnTo>
                                                                        <a:lnTo>
                                                                          <a:pt x="117" y="103"/>
                                                                        </a:lnTo>
                                                                        <a:lnTo>
                                                                          <a:pt x="108" y="83"/>
                                                                        </a:lnTo>
                                                                        <a:close/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solidFill>
                                                                    <a:srgbClr val="FEFFFE"/>
                                                                  </a:solidFill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1240B29-F687-4F45-9708-019B960494DF}">
                                                                      <a14:hiddenLine xmlns:a14="http://schemas.microsoft.com/office/drawing/2010/main" w="952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44" name="Group 54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8808" y="15828"/>
                                                                    <a:ext cx="122" cy="103"/>
                                                                    <a:chOff x="8808" y="15828"/>
                                                                    <a:chExt cx="122" cy="10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245" name="Freeform 55"/>
                                                                  <wps:cNvSpPr>
                                                                    <a:spLocks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8808" y="15828"/>
                                                                      <a:ext cx="122" cy="103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8920 8808"/>
                                                                        <a:gd name="T1" fmla="*/ T0 w 122"/>
                                                                        <a:gd name="T2" fmla="+- 0 15929 15828"/>
                                                                        <a:gd name="T3" fmla="*/ 15929 h 103"/>
                                                                        <a:gd name="T4" fmla="+- 0 8928 8808"/>
                                                                        <a:gd name="T5" fmla="*/ T4 w 122"/>
                                                                        <a:gd name="T6" fmla="+- 0 15922 15828"/>
                                                                        <a:gd name="T7" fmla="*/ 15922 h 103"/>
                                                                        <a:gd name="T8" fmla="+- 0 8930 8808"/>
                                                                        <a:gd name="T9" fmla="*/ T8 w 122"/>
                                                                        <a:gd name="T10" fmla="+- 0 15916 15828"/>
                                                                        <a:gd name="T11" fmla="*/ 15916 h 103"/>
                                                                        <a:gd name="T12" fmla="+- 0 8930 8808"/>
                                                                        <a:gd name="T13" fmla="*/ T12 w 122"/>
                                                                        <a:gd name="T14" fmla="+- 0 15828 15828"/>
                                                                        <a:gd name="T15" fmla="*/ 15828 h 103"/>
                                                                        <a:gd name="T16" fmla="+- 0 8904 8808"/>
                                                                        <a:gd name="T17" fmla="*/ T16 w 122"/>
                                                                        <a:gd name="T18" fmla="+- 0 15828 15828"/>
                                                                        <a:gd name="T19" fmla="*/ 15828 h 103"/>
                                                                        <a:gd name="T20" fmla="+- 0 8904 8808"/>
                                                                        <a:gd name="T21" fmla="*/ T20 w 122"/>
                                                                        <a:gd name="T22" fmla="+- 0 15912 15828"/>
                                                                        <a:gd name="T23" fmla="*/ 15912 h 103"/>
                                                                        <a:gd name="T24" fmla="+- 0 8833 8808"/>
                                                                        <a:gd name="T25" fmla="*/ T24 w 122"/>
                                                                        <a:gd name="T26" fmla="+- 0 15912 15828"/>
                                                                        <a:gd name="T27" fmla="*/ 15912 h 103"/>
                                                                        <a:gd name="T28" fmla="+- 0 8833 8808"/>
                                                                        <a:gd name="T29" fmla="*/ T28 w 122"/>
                                                                        <a:gd name="T30" fmla="+- 0 15828 15828"/>
                                                                        <a:gd name="T31" fmla="*/ 15828 h 103"/>
                                                                        <a:gd name="T32" fmla="+- 0 8808 8808"/>
                                                                        <a:gd name="T33" fmla="*/ T32 w 122"/>
                                                                        <a:gd name="T34" fmla="+- 0 15828 15828"/>
                                                                        <a:gd name="T35" fmla="*/ 15828 h 103"/>
                                                                        <a:gd name="T36" fmla="+- 0 8808 8808"/>
                                                                        <a:gd name="T37" fmla="*/ T36 w 122"/>
                                                                        <a:gd name="T38" fmla="+- 0 15916 15828"/>
                                                                        <a:gd name="T39" fmla="*/ 15916 h 103"/>
                                                                        <a:gd name="T40" fmla="+- 0 8810 8808"/>
                                                                        <a:gd name="T41" fmla="*/ T40 w 122"/>
                                                                        <a:gd name="T42" fmla="+- 0 15922 15828"/>
                                                                        <a:gd name="T43" fmla="*/ 15922 h 103"/>
                                                                        <a:gd name="T44" fmla="+- 0 8817 8808"/>
                                                                        <a:gd name="T45" fmla="*/ T44 w 122"/>
                                                                        <a:gd name="T46" fmla="+- 0 15929 15828"/>
                                                                        <a:gd name="T47" fmla="*/ 15929 h 103"/>
                                                                        <a:gd name="T48" fmla="+- 0 8824 8808"/>
                                                                        <a:gd name="T49" fmla="*/ T48 w 122"/>
                                                                        <a:gd name="T50" fmla="+- 0 15931 15828"/>
                                                                        <a:gd name="T51" fmla="*/ 15931 h 103"/>
                                                                        <a:gd name="T52" fmla="+- 0 8913 8808"/>
                                                                        <a:gd name="T53" fmla="*/ T52 w 122"/>
                                                                        <a:gd name="T54" fmla="+- 0 15931 15828"/>
                                                                        <a:gd name="T55" fmla="*/ 15931 h 103"/>
                                                                        <a:gd name="T56" fmla="+- 0 8920 8808"/>
                                                                        <a:gd name="T57" fmla="*/ T56 w 122"/>
                                                                        <a:gd name="T58" fmla="+- 0 15929 15828"/>
                                                                        <a:gd name="T59" fmla="*/ 15929 h 103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T1" y="T3"/>
                                                                        </a:cxn>
                                                                        <a:cxn ang="0">
                                                                          <a:pos x="T5" y="T7"/>
                                                                        </a:cxn>
                                                                        <a:cxn ang="0">
                                                                          <a:pos x="T9" y="T11"/>
                                                                        </a:cxn>
                                                                        <a:cxn ang="0">
                                                                          <a:pos x="T13" y="T15"/>
                                                                        </a:cxn>
                                                                        <a:cxn ang="0">
                                                                          <a:pos x="T17" y="T19"/>
                                                                        </a:cxn>
                                                                        <a:cxn ang="0">
                                                                          <a:pos x="T21" y="T23"/>
                                                                        </a:cxn>
                                                                        <a:cxn ang="0">
                                                                          <a:pos x="T25" y="T27"/>
                                                                        </a:cxn>
                                                                        <a:cxn ang="0">
                                                                          <a:pos x="T29" y="T31"/>
                                                                        </a:cxn>
                                                                        <a:cxn ang="0">
                                                                          <a:pos x="T33" y="T35"/>
                                                                        </a:cxn>
                                                                        <a:cxn ang="0">
                                                                          <a:pos x="T37" y="T39"/>
                                                                        </a:cxn>
                                                                        <a:cxn ang="0">
                                                                          <a:pos x="T41" y="T43"/>
                                                                        </a:cxn>
                                                                        <a:cxn ang="0">
                                                                          <a:pos x="T45" y="T47"/>
                                                                        </a:cxn>
                                                                        <a:cxn ang="0">
                                                                          <a:pos x="T49" y="T51"/>
                                                                        </a:cxn>
                                                                        <a:cxn ang="0">
                                                                          <a:pos x="T53" y="T55"/>
                                                                        </a:cxn>
                                                                        <a:cxn ang="0">
                                                                          <a:pos x="T57" y="T59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w="122" h="103">
                                                                          <a:moveTo>
                                                                            <a:pt x="112" y="101"/>
                                                                          </a:moveTo>
                                                                          <a:lnTo>
                                                                            <a:pt x="120" y="94"/>
                                                                          </a:lnTo>
                                                                          <a:lnTo>
                                                                            <a:pt x="122" y="88"/>
                                                                          </a:lnTo>
                                                                          <a:lnTo>
                                                                            <a:pt x="122" y="0"/>
                                                                          </a:lnTo>
                                                                          <a:lnTo>
                                                                            <a:pt x="96" y="0"/>
                                                                          </a:lnTo>
                                                                          <a:lnTo>
                                                                            <a:pt x="96" y="84"/>
                                                                          </a:lnTo>
                                                                          <a:lnTo>
                                                                            <a:pt x="25" y="84"/>
                                                                          </a:lnTo>
                                                                          <a:lnTo>
                                                                            <a:pt x="25" y="0"/>
                                                                          </a:lnTo>
                                                                          <a:lnTo>
                                                                            <a:pt x="0" y="0"/>
                                                                          </a:lnTo>
                                                                          <a:lnTo>
                                                                            <a:pt x="0" y="88"/>
                                                                          </a:lnTo>
                                                                          <a:lnTo>
                                                                            <a:pt x="2" y="94"/>
                                                                          </a:lnTo>
                                                                          <a:lnTo>
                                                                            <a:pt x="9" y="101"/>
                                                                          </a:lnTo>
                                                                          <a:lnTo>
                                                                            <a:pt x="16" y="103"/>
                                                                          </a:lnTo>
                                                                          <a:lnTo>
                                                                            <a:pt x="105" y="103"/>
                                                                          </a:lnTo>
                                                                          <a:lnTo>
                                                                            <a:pt x="112" y="101"/>
                                                                          </a:lnTo>
                                                                          <a:close/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solidFill>
                                                                      <a:srgbClr val="FEFFFE"/>
                                                                    </a:solidFill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952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246" name="Group 56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9097" y="15828"/>
                                                                      <a:ext cx="117" cy="103"/>
                                                                      <a:chOff x="9097" y="15828"/>
                                                                      <a:chExt cx="117" cy="103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47" name="Freeform 57"/>
                                                                    <wps:cNvSpPr>
                                                                      <a:spLocks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9097" y="15828"/>
                                                                        <a:ext cx="117" cy="103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9122 9097"/>
                                                                          <a:gd name="T1" fmla="*/ T0 w 117"/>
                                                                          <a:gd name="T2" fmla="+- 0 15846 15828"/>
                                                                          <a:gd name="T3" fmla="*/ 15846 h 103"/>
                                                                          <a:gd name="T4" fmla="+- 0 9186 9097"/>
                                                                          <a:gd name="T5" fmla="*/ T4 w 117"/>
                                                                          <a:gd name="T6" fmla="+- 0 15846 15828"/>
                                                                          <a:gd name="T7" fmla="*/ 15846 h 103"/>
                                                                          <a:gd name="T8" fmla="+- 0 9190 9097"/>
                                                                          <a:gd name="T9" fmla="*/ T8 w 117"/>
                                                                          <a:gd name="T10" fmla="+- 0 15848 15828"/>
                                                                          <a:gd name="T11" fmla="*/ 15848 h 103"/>
                                                                          <a:gd name="T12" fmla="+- 0 9190 9097"/>
                                                                          <a:gd name="T13" fmla="*/ T12 w 117"/>
                                                                          <a:gd name="T14" fmla="+- 0 15870 15828"/>
                                                                          <a:gd name="T15" fmla="*/ 15870 h 103"/>
                                                                          <a:gd name="T16" fmla="+- 0 9190 9097"/>
                                                                          <a:gd name="T17" fmla="*/ T16 w 117"/>
                                                                          <a:gd name="T18" fmla="+- 0 15891 15828"/>
                                                                          <a:gd name="T19" fmla="*/ 15891 h 103"/>
                                                                          <a:gd name="T20" fmla="+- 0 9206 9097"/>
                                                                          <a:gd name="T21" fmla="*/ T20 w 117"/>
                                                                          <a:gd name="T22" fmla="+- 0 15891 15828"/>
                                                                          <a:gd name="T23" fmla="*/ 15891 h 103"/>
                                                                          <a:gd name="T24" fmla="+- 0 9214 9097"/>
                                                                          <a:gd name="T25" fmla="*/ T24 w 117"/>
                                                                          <a:gd name="T26" fmla="+- 0 15884 15828"/>
                                                                          <a:gd name="T27" fmla="*/ 15884 h 103"/>
                                                                          <a:gd name="T28" fmla="+- 0 9214 9097"/>
                                                                          <a:gd name="T29" fmla="*/ T28 w 117"/>
                                                                          <a:gd name="T30" fmla="+- 0 15841 15828"/>
                                                                          <a:gd name="T31" fmla="*/ 15841 h 103"/>
                                                                          <a:gd name="T32" fmla="+- 0 9212 9097"/>
                                                                          <a:gd name="T33" fmla="*/ T32 w 117"/>
                                                                          <a:gd name="T34" fmla="+- 0 15836 15828"/>
                                                                          <a:gd name="T35" fmla="*/ 15836 h 103"/>
                                                                          <a:gd name="T36" fmla="+- 0 9204 9097"/>
                                                                          <a:gd name="T37" fmla="*/ T36 w 117"/>
                                                                          <a:gd name="T38" fmla="+- 0 15829 15828"/>
                                                                          <a:gd name="T39" fmla="*/ 15829 h 103"/>
                                                                          <a:gd name="T40" fmla="+- 0 9198 9097"/>
                                                                          <a:gd name="T41" fmla="*/ T40 w 117"/>
                                                                          <a:gd name="T42" fmla="+- 0 15828 15828"/>
                                                                          <a:gd name="T43" fmla="*/ 15828 h 103"/>
                                                                          <a:gd name="T44" fmla="+- 0 9097 9097"/>
                                                                          <a:gd name="T45" fmla="*/ T44 w 117"/>
                                                                          <a:gd name="T46" fmla="+- 0 15828 15828"/>
                                                                          <a:gd name="T47" fmla="*/ 15828 h 103"/>
                                                                          <a:gd name="T48" fmla="+- 0 9097 9097"/>
                                                                          <a:gd name="T49" fmla="*/ T48 w 117"/>
                                                                          <a:gd name="T50" fmla="+- 0 15931 15828"/>
                                                                          <a:gd name="T51" fmla="*/ 15931 h 103"/>
                                                                          <a:gd name="T52" fmla="+- 0 9122 9097"/>
                                                                          <a:gd name="T53" fmla="*/ T52 w 117"/>
                                                                          <a:gd name="T54" fmla="+- 0 15931 15828"/>
                                                                          <a:gd name="T55" fmla="*/ 15931 h 103"/>
                                                                          <a:gd name="T56" fmla="+- 0 9122 9097"/>
                                                                          <a:gd name="T57" fmla="*/ T56 w 117"/>
                                                                          <a:gd name="T58" fmla="+- 0 15846 15828"/>
                                                                          <a:gd name="T59" fmla="*/ 15846 h 103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T1" y="T3"/>
                                                                          </a:cxn>
                                                                          <a:cxn ang="0">
                                                                            <a:pos x="T5" y="T7"/>
                                                                          </a:cxn>
                                                                          <a:cxn ang="0">
                                                                            <a:pos x="T9" y="T11"/>
                                                                          </a:cxn>
                                                                          <a:cxn ang="0">
                                                                            <a:pos x="T13" y="T15"/>
                                                                          </a:cxn>
                                                                          <a:cxn ang="0">
                                                                            <a:pos x="T17" y="T19"/>
                                                                          </a:cxn>
                                                                          <a:cxn ang="0">
                                                                            <a:pos x="T21" y="T23"/>
                                                                          </a:cxn>
                                                                          <a:cxn ang="0">
                                                                            <a:pos x="T25" y="T27"/>
                                                                          </a:cxn>
                                                                          <a:cxn ang="0">
                                                                            <a:pos x="T29" y="T31"/>
                                                                          </a:cxn>
                                                                          <a:cxn ang="0">
                                                                            <a:pos x="T33" y="T35"/>
                                                                          </a:cxn>
                                                                          <a:cxn ang="0">
                                                                            <a:pos x="T37" y="T39"/>
                                                                          </a:cxn>
                                                                          <a:cxn ang="0">
                                                                            <a:pos x="T41" y="T43"/>
                                                                          </a:cxn>
                                                                          <a:cxn ang="0">
                                                                            <a:pos x="T45" y="T47"/>
                                                                          </a:cxn>
                                                                          <a:cxn ang="0">
                                                                            <a:pos x="T49" y="T51"/>
                                                                          </a:cxn>
                                                                          <a:cxn ang="0">
                                                                            <a:pos x="T53" y="T55"/>
                                                                          </a:cxn>
                                                                          <a:cxn ang="0">
                                                                            <a:pos x="T57" y="T59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w="117" h="103">
                                                                            <a:moveTo>
                                                                              <a:pt x="25" y="18"/>
                                                                            </a:moveTo>
                                                                            <a:lnTo>
                                                                              <a:pt x="89" y="18"/>
                                                                            </a:lnTo>
                                                                            <a:lnTo>
                                                                              <a:pt x="93" y="20"/>
                                                                            </a:lnTo>
                                                                            <a:lnTo>
                                                                              <a:pt x="93" y="42"/>
                                                                            </a:lnTo>
                                                                            <a:lnTo>
                                                                              <a:pt x="93" y="63"/>
                                                                            </a:lnTo>
                                                                            <a:lnTo>
                                                                              <a:pt x="109" y="63"/>
                                                                            </a:lnTo>
                                                                            <a:lnTo>
                                                                              <a:pt x="117" y="56"/>
                                                                            </a:lnTo>
                                                                            <a:lnTo>
                                                                              <a:pt x="117" y="13"/>
                                                                            </a:lnTo>
                                                                            <a:lnTo>
                                                                              <a:pt x="115" y="8"/>
                                                                            </a:lnTo>
                                                                            <a:lnTo>
                                                                              <a:pt x="107" y="1"/>
                                                                            </a:lnTo>
                                                                            <a:lnTo>
                                                                              <a:pt x="101" y="0"/>
                                                                            </a:lnTo>
                                                                            <a:lnTo>
                                                                              <a:pt x="0" y="0"/>
                                                                            </a:lnTo>
                                                                            <a:lnTo>
                                                                              <a:pt x="0" y="103"/>
                                                                            </a:lnTo>
                                                                            <a:lnTo>
                                                                              <a:pt x="25" y="103"/>
                                                                            </a:lnTo>
                                                                            <a:lnTo>
                                                                              <a:pt x="25" y="18"/>
                                                                            </a:lnTo>
                                                                            <a:close/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solidFill>
                                                                        <a:srgbClr val="FEFFFE"/>
                                                                      </a:solidFill>
                                                                      <a:ln>
                                                                        <a:noFill/>
                                                                      </a:ln>
                                                                      <a:extLst>
                                                                        <a:ext uri="{91240B29-F687-4F45-9708-019B960494DF}">
                                                                          <a14:hiddenLine xmlns:a14="http://schemas.microsoft.com/office/drawing/2010/main" w="9525">
                                                                            <a:solidFill>
                                                                              <a:srgbClr val="000000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14:hiddenLine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248" name="Freeform 58"/>
                                                                    <wps:cNvSpPr>
                                                                      <a:spLocks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9097" y="15828"/>
                                                                        <a:ext cx="117" cy="103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9190 9097"/>
                                                                          <a:gd name="T1" fmla="*/ T0 w 117"/>
                                                                          <a:gd name="T2" fmla="+- 0 15870 15828"/>
                                                                          <a:gd name="T3" fmla="*/ 15870 h 103"/>
                                                                          <a:gd name="T4" fmla="+- 0 9186 9097"/>
                                                                          <a:gd name="T5" fmla="*/ T4 w 117"/>
                                                                          <a:gd name="T6" fmla="+- 0 15873 15828"/>
                                                                          <a:gd name="T7" fmla="*/ 15873 h 103"/>
                                                                          <a:gd name="T8" fmla="+- 0 9122 9097"/>
                                                                          <a:gd name="T9" fmla="*/ T8 w 117"/>
                                                                          <a:gd name="T10" fmla="+- 0 15873 15828"/>
                                                                          <a:gd name="T11" fmla="*/ 15873 h 103"/>
                                                                          <a:gd name="T12" fmla="+- 0 9122 9097"/>
                                                                          <a:gd name="T13" fmla="*/ T12 w 117"/>
                                                                          <a:gd name="T14" fmla="+- 0 15891 15828"/>
                                                                          <a:gd name="T15" fmla="*/ 15891 h 103"/>
                                                                          <a:gd name="T16" fmla="+- 0 9190 9097"/>
                                                                          <a:gd name="T17" fmla="*/ T16 w 117"/>
                                                                          <a:gd name="T18" fmla="+- 0 15891 15828"/>
                                                                          <a:gd name="T19" fmla="*/ 15891 h 103"/>
                                                                          <a:gd name="T20" fmla="+- 0 9190 9097"/>
                                                                          <a:gd name="T21" fmla="*/ T20 w 117"/>
                                                                          <a:gd name="T22" fmla="+- 0 15870 15828"/>
                                                                          <a:gd name="T23" fmla="*/ 15870 h 103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T1" y="T3"/>
                                                                          </a:cxn>
                                                                          <a:cxn ang="0">
                                                                            <a:pos x="T5" y="T7"/>
                                                                          </a:cxn>
                                                                          <a:cxn ang="0">
                                                                            <a:pos x="T9" y="T11"/>
                                                                          </a:cxn>
                                                                          <a:cxn ang="0">
                                                                            <a:pos x="T13" y="T15"/>
                                                                          </a:cxn>
                                                                          <a:cxn ang="0">
                                                                            <a:pos x="T17" y="T19"/>
                                                                          </a:cxn>
                                                                          <a:cxn ang="0">
                                                                            <a:pos x="T21" y="T23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w="117" h="103">
                                                                            <a:moveTo>
                                                                              <a:pt x="93" y="42"/>
                                                                            </a:moveTo>
                                                                            <a:lnTo>
                                                                              <a:pt x="89" y="45"/>
                                                                            </a:lnTo>
                                                                            <a:lnTo>
                                                                              <a:pt x="25" y="45"/>
                                                                            </a:lnTo>
                                                                            <a:lnTo>
                                                                              <a:pt x="25" y="63"/>
                                                                            </a:lnTo>
                                                                            <a:lnTo>
                                                                              <a:pt x="93" y="63"/>
                                                                            </a:lnTo>
                                                                            <a:lnTo>
                                                                              <a:pt x="93" y="42"/>
                                                                            </a:lnTo>
                                                                            <a:close/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solidFill>
                                                                        <a:srgbClr val="FEFFFE"/>
                                                                      </a:solidFill>
                                                                      <a:ln>
                                                                        <a:noFill/>
                                                                      </a:ln>
                                                                      <a:extLst>
                                                                        <a:ext uri="{91240B29-F687-4F45-9708-019B960494DF}">
                                                                          <a14:hiddenLine xmlns:a14="http://schemas.microsoft.com/office/drawing/2010/main" w="9525">
                                                                            <a:solidFill>
                                                                              <a:srgbClr val="000000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14:hiddenLine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6" o:spid="_x0000_s1026" style="position:absolute;margin-left:293.75pt;margin-top:886.7pt;width:153.75pt;height:123.55pt;z-index:252017664" coordorigin="6843,13218" coordsize="2825,2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">
                <v:shape id="Freeform 7" o:spid="_x0000_s1027" style="position:absolute;left:8603;top:14072;width:578;height:821;visibility:visible;mso-wrap-style:square;v-text-anchor:top" coordsize="578,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WF78A&#10;AADbAAAADwAAAGRycy9kb3ducmV2LnhtbERPTYvCMBC9C/sfwix4EU3Xg2g1iggLe7XuZW9DM02r&#10;zaQ0scb99UYQvM3jfc5mF20rBup941jB1ywDQVw63bBR8Hv6ni5B+ICssXVMCu7kYbf9GG0w1+7G&#10;RxqKYEQKYZ+jgjqELpfSlzVZ9DPXESeucr3FkGBvpO7xlsJtK+dZtpAWG04NNXZ0qKm8FFeroLjE&#10;tjpP/qtBVydzN3H1l4WVUuPPuF+DCBTDW/xy/+g0fw7PX9IB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O5YXvwAAANsAAAAPAAAAAAAAAAAAAAAAAJgCAABkcnMvZG93bnJl&#10;di54bWxQSwUGAAAAAAQABAD1AAAAhAMAAAAA&#10;" path="m228,821l335,714,471,577r,1l578,471r,-1l107,,,106,364,470,228,607,107,486,,593,228,821xe" fillcolor="#fefffe" stroked="f">
                  <v:path arrowok="t" o:connecttype="custom" o:connectlocs="228,14893;335,14786;335,14786;471,14649;471,14650;578,14543;578,14542;107,14072;0,14178;364,14542;228,14679;107,14558;0,14665;228,14893" o:connectangles="0,0,0,0,0,0,0,0,0,0,0,0,0,0"/>
                </v:shape>
                <v:group id="Group 8" o:spid="_x0000_s1028" style="position:absolute;left:6843;top:13218;width:2825;height:2439" coordorigin="6843,13218" coordsize="2825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9" o:spid="_x0000_s1029" style="position:absolute;left:7506;top:13705;width:821;height:701;visibility:visible;mso-wrap-style:square;v-text-anchor:top" coordsize="821,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/8cIA&#10;AADbAAAADwAAAGRycy9kb3ducmV2LnhtbERPTWsCMRC9F/wPYYTeaqK1RbZGWRZbiie1HnocNtPd&#10;pZvJmsR1+++NIPQ2j/c5y/VgW9GTD41jDdOJAkFcOtNwpeH49f60ABEissHWMWn4owDr1ehhiZlx&#10;F95Tf4iVSCEcMtRQx9hlUoayJoth4jrixP04bzEm6CtpPF5SuG3lTKlXabHh1FBjR0VN5e/hbDWc&#10;5otdeTr2z76I+Qd955tiq5TWj+MhfwMRaYj/4rv706T5L3D7JR0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d7/xwgAAANsAAAAPAAAAAAAAAAAAAAAAAJgCAABkcnMvZG93&#10;bnJldi54bWxQSwUGAAAAAAQABAD1AAAAhwMAAAAA&#10;" path="m244,594r,l351,701,458,594,822,230,715,123,351,487,214,350,351,214,471,334,578,227,351,,244,107,,351,107,458r,-1l244,594xe" fillcolor="#fefffe" stroked="f">
                    <v:path arrowok="t" o:connecttype="custom" o:connectlocs="244,14299;244,14299;351,14406;351,14406;458,14299;458,14299;822,13935;715,13828;351,14192;214,14055;351,13919;471,14039;578,13932;351,13705;244,13812;244,13812;0,14056;107,14163;107,14162;244,14299" o:connectangles="0,0,0,0,0,0,0,0,0,0,0,0,0,0,0,0,0,0,0,0"/>
                  </v:shape>
                  <v:group id="Group 10" o:spid="_x0000_s1030" style="position:absolute;left:6843;top:13218;width:2825;height:2439" coordorigin="6843,13218" coordsize="2825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 id="Freeform 11" o:spid="_x0000_s1031" style="position:absolute;left:8360;top:13218;width:821;height:578;visibility:visible;mso-wrap-style:square;v-text-anchor:top" coordsize="821,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QUAcIA&#10;AADbAAAADwAAAGRycy9kb3ducmV2LnhtbESPS4vCQBCE74L/YWhhbzpR8EHMRERwXbytCl7bTOeB&#10;mZ6QmY3Z/fWOsOCtm6r6ujrZ9KYWHbWusqxgOolAEGdWV1wouJz34xUI55E11pZJwS852KTDQYKx&#10;tg/+pu7kCxEg7GJUUHrfxFK6rCSDbmIb4qDltjXow9oWUrf4CHBTy1kULaTBisOFEhvalZTdTz/m&#10;RclNvf0kOsxvenG8/XXFdZcr9THqt2sQnnr/Nv+nv3Sov4TXL2EAm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dBQBwgAAANsAAAAPAAAAAAAAAAAAAAAAAJgCAABkcnMvZG93&#10;bnJldi54bWxQSwUGAAAAAAQABAD1AAAAhwMAAAAA&#10;" path="m714,244l578,107,471,,,471,107,578,471,214,607,351,487,471,594,578,821,350,714,243r,1xe" fillcolor="#fefffe" stroked="f">
                      <v:path arrowok="t" o:connecttype="custom" o:connectlocs="714,13462;578,13325;578,13325;471,13218;0,13689;107,13796;471,13432;607,13569;487,13689;594,13796;821,13568;714,13461;714,13462" o:connectangles="0,0,0,0,0,0,0,0,0,0,0,0,0"/>
                    </v:shape>
                    <v:group id="Group 12" o:spid="_x0000_s1032" style="position:absolute;left:6843;top:13218;width:2825;height:2439" coordorigin="6843,13218" coordsize="2825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<v:shape id="Freeform 13" o:spid="_x0000_s1033" style="position:absolute;left:7994;top:14315;width:821;height:578;visibility:visible;mso-wrap-style:square;v-text-anchor:top" coordsize="821,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Yv8MA&#10;AADbAAAADwAAAGRycy9kb3ducmV2LnhtbESPzWrDMBCE74W+g9hCbrXchIbiRjEm0KT01iTQ69pa&#10;/1BrZSzFdvr0lSGQ4zAz3zCbdDKtGKh3jWUFL1EMgriwuuFKwfn08fwGwnlkja1lUnAlB+n28WGD&#10;ibYjf9Nw9JUIEHYJKqi97xIpXVGTQRfZjjh4pe0N+iD7SuoexwA3rVzG8VoabDgs1NjRrqbi93gx&#10;M6U0bbYnOrzmev2V/w3Vz65UavE0Ze8gPE3+Hr61P7WC5QrmL+EH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PYv8MAAADbAAAADwAAAAAAAAAAAAAAAACYAgAAZHJzL2Rv&#10;d25yZXYueG1sUEsFBgAAAAAEAAQA9QAAAIgDAAAAAA==&#10;" path="m349,578l820,107,714,,350,364,213,227,334,107,227,,,227r3,4l243,471,349,578xe" fillcolor="#fefffe" stroked="f">
                        <v:path arrowok="t" o:connecttype="custom" o:connectlocs="349,14893;820,14422;714,14315;350,14679;213,14542;334,14422;227,14315;0,14542;3,14546;243,14786;243,14786;349,14893" o:connectangles="0,0,0,0,0,0,0,0,0,0,0,0"/>
                      </v:shape>
                      <v:group id="Group 14" o:spid="_x0000_s1034" style="position:absolute;left:6843;top:13218;width:2825;height:2439" coordorigin="6843,13218" coordsize="2825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<v:shape id="Freeform 15" o:spid="_x0000_s1035" style="position:absolute;left:8847;top:13705;width:821;height:701;visibility:visible;mso-wrap-style:square;v-text-anchor:top" coordsize="821,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t1TMQA&#10;AADbAAAADwAAAGRycy9kb3ducmV2LnhtbESPQWsCMRSE70L/Q3iF3jSp1iJboyyLluLJWg89Pjav&#10;u0s3L2sS1+2/bwTB4zAz3zDL9WBb0ZMPjWMNzxMFgrh0puFKw/FrO16ACBHZYOuYNPxRgPXqYbTE&#10;zLgLf1J/iJVIEA4Zaqhj7DIpQ1mTxTBxHXHyfpy3GJP0lTQeLwluWzlV6lVabDgt1NhRUVP5ezhb&#10;DaeXxb48HfuZL2L+Tt/5ptgppfXT45C/gYg0xHv41v4wGqZzuH5JP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bdUzEAAAA2wAAAA8AAAAAAAAAAAAAAAAAmAIAAGRycy9k&#10;b3ducmV2LnhtbFBLBQYAAAAABAAEAPUAAACJAwAAAAA=&#10;" path="m471,701l578,594r-1,l714,457r,1l821,351r,-1l714,243,577,107r1,l471,,,471,107,578,471,214,607,350,471,487,350,367,243,474,471,701xe" fillcolor="#fefffe" stroked="f">
                          <v:path arrowok="t" o:connecttype="custom" o:connectlocs="471,14406;578,14299;577,14299;714,14162;714,14163;821,14056;821,14055;714,13948;714,13948;577,13812;578,13812;471,13705;0,14176;107,14283;471,13919;607,14055;471,14192;350,14072;243,14179;471,14406" o:connectangles="0,0,0,0,0,0,0,0,0,0,0,0,0,0,0,0,0,0,0,0"/>
                        </v:shape>
                        <v:group id="Group 16" o:spid="_x0000_s1036" style="position:absolute;left:6843;top:13218;width:2213;height:2439" coordorigin="6843,13218" coordsize="2213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<v:shape id="Freeform 17" o:spid="_x0000_s1037" style="position:absolute;left:8360;top:13828;width:455;height:455;visibility:visible;mso-wrap-style:square;v-text-anchor:top" coordsize="455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0qAMEA&#10;AADbAAAADwAAAGRycy9kb3ducmV2LnhtbERPu07DMBTdkfoP1q3ERpx2oCjErWilijChhsB8Fd8m&#10;KfF1GjsP/r4eKjEenXe6m00rRupdY1nBKopBEJdWN1wpKL6OTy8gnEfW2FomBX/kYLddPKSYaDvx&#10;icbcVyKEsEtQQe19l0jpypoMush2xIE7296gD7CvpO5xCuGmles4fpYGGw4NNXZ0qKn8zQej4MLD&#10;9eM9b4fvfZHhJv8Zbbz6VOpxOb+9gvA0+3/x3Z1pBeswNnwJP0B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NKgDBAAAA2wAAAA8AAAAAAAAAAAAAAAAAmAIAAGRycy9kb3du&#10;cmV2LnhtbFBLBQYAAAAABAAEAPUAAACGAwAAAAA=&#10;" path="m107,455l454,107,348,,,348,107,455xe" fillcolor="#fefffe" stroked="f">
                            <v:path arrowok="t" o:connecttype="custom" o:connectlocs="107,14283;454,13935;348,13828;0,14176;107,14283" o:connectangles="0,0,0,0,0"/>
                          </v:shape>
                          <v:group id="Group 18" o:spid="_x0000_s1038" style="position:absolute;left:6843;top:13218;width:2213;height:2439" coordorigin="6843,13218" coordsize="2213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  <v:shape id="Freeform 19" o:spid="_x0000_s1039" style="position:absolute;left:8603;top:13585;width:453;height:455;visibility:visible;mso-wrap-style:square;v-text-anchor:top" coordsize="453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gP6r8A&#10;AADbAAAADwAAAGRycy9kb3ducmV2LnhtbESPwQrCMBBE74L/EFbwpqmKItUoKogevKgFr0uzttVm&#10;U5qo9e+NIHgcZuYNM182phRPql1hWcGgH4EgTq0uOFOQnLe9KQjnkTWWlknBmxwsF+3WHGNtX3yk&#10;58lnIkDYxagg976KpXRpTgZd31bEwbva2qAPss6krvEV4KaUwyiaSIMFh4UcK9rklN5PD6PgUODZ&#10;3yStk9F1N75ddlVyGYyV6naa1QyEp8b/w7/2XisYTeD7JfwA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A/qvwAAANsAAAAPAAAAAAAAAAAAAAAAAJgCAABkcnMvZG93bnJl&#10;di54bWxQSwUGAAAAAAQABAD1AAAAhAMAAAAA&#10;" path="m453,346l107,,,107,348,454,453,346xe" fillcolor="#fefffe" stroked="f">
                              <v:path arrowok="t" o:connecttype="custom" o:connectlocs="453,13931;107,13585;0,13692;348,14039;453,13931" o:connectangles="0,0,0,0,0"/>
                            </v:shape>
                            <v:group id="Group 20" o:spid="_x0000_s1040" style="position:absolute;left:6843;top:13218;width:1728;height:2439" coordorigin="6843,13218" coordsize="1728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      <v:shape id="Freeform 21" o:spid="_x0000_s1041" style="position:absolute;left:8116;top:14072;width:455;height:455;visibility:visible;mso-wrap-style:square;v-text-anchor:top" coordsize="455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LPoMEA&#10;AADbAAAADwAAAGRycy9kb3ducmV2LnhtbERPy2rCQBTdF/oPwy24ayYW0ZI6igqlcVWMadeXzDWJ&#10;Zu6kmcmjf99ZFFweznu9nUwjBupcbVnBPIpBEBdW11wqyM/vz68gnEfW2FgmBb/kYLt5fFhjou3I&#10;JxoyX4oQwi5BBZX3bSKlKyoy6CLbEgfuYjuDPsCulLrDMYSbRr7E8VIarDk0VNjSoaLilvVGwZX7&#10;n+NH1vRf+zzFVfY92Hj+qdTsadq9gfA0+bv4351qBYswNnwJP0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Sz6DBAAAA2wAAAA8AAAAAAAAAAAAAAAAAmAIAAGRycy9kb3du&#10;cmV2LnhtbFBLBQYAAAAABAAEAPUAAACGAwAAAAA=&#10;" path="m,107l348,454,455,347,107,,,107xe" fillcolor="#fefffe" stroked="f">
                                <v:path arrowok="t" o:connecttype="custom" o:connectlocs="0,14179;348,14526;455,14419;107,14072;0,14179" o:connectangles="0,0,0,0,0"/>
                              </v:shape>
                              <v:group id="Group 22" o:spid="_x0000_s1042" style="position:absolute;left:6843;top:13218;width:1728;height:2439" coordorigin="6843,13218" coordsize="1728,2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        <v:shape id="Freeform 23" o:spid="_x0000_s1043" style="position:absolute;left:7993;top:13218;width:578;height:821;visibility:visible;mso-wrap-style:square;v-text-anchor:top" coordsize="578,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pW88QA&#10;AADcAAAADwAAAGRycy9kb3ducmV2LnhtbESPQWvDMAyF74P9B6NBL2N11sNYsrqlFAa7Nt1lNxEr&#10;TtpYDrGbuvv11WGwm8R7eu/Tepv9oGaaYh/YwOuyAEXcBNuzM/B9/Hx5BxUTssUhMBm4UYTt5vFh&#10;jZUNVz7QXCenJIRjhQa6lMZK69h05DEuw0gsWhsmj0nWyWk74VXC/aBXRfGmPfYsDR2OtO+oOdcX&#10;b6A+56E9Pf+2s22P7uZy+VOk0pjFU959gEqU07/57/rLCn4ptPKMTK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aVvPEAAAA3AAAAA8AAAAAAAAAAAAAAAAAmAIAAGRycy9k&#10;b3ducmV2LnhtbFBLBQYAAAAABAAEAPUAAACJAwAAAAA=&#10;" path="m244,107l107,244r,-1l,350,471,821,578,714,214,351,351,214,471,334,578,227,350,,243,107r1,xe" fillcolor="#fefffe" stroked="f">
                                  <v:path arrowok="t" o:connecttype="custom" o:connectlocs="244,13325;107,13462;107,13461;0,13568;471,14039;578,13932;214,13569;351,13432;471,13552;578,13445;350,13218;243,13325;244,13325" o:connectangles="0,0,0,0,0,0,0,0,0,0,0,0,0"/>
                                </v:shape>
                                <v:group id="Group 24" o:spid="_x0000_s1044" style="position:absolute;left:6843;top:15300;width:439;height:357" coordorigin="6843,15300" coordsize="439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          <v:shape id="Freeform 25" o:spid="_x0000_s1045" style="position:absolute;left:6843;top:15300;width:439;height:357;visibility:visible;mso-wrap-style:square;v-text-anchor:top" coordsize="439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0lZ8MA&#10;AADcAAAADwAAAGRycy9kb3ducmV2LnhtbESPT4vCMBDF78J+hzDCXkRTcyhSjSLCQsGTf9Dr0Mw2&#10;XZtJaaLWb79ZWPD4ePN+b95qM7hWPKgPjWcN81kGgrjypuFaw/n0NV2ACBHZYOuZNLwowGb9MVph&#10;YfyTD/Q4xlokCIcCNdgYu0LKUFlyGGa+I07et+8dxiT7WpoenwnuWqmyLJcOG04NFjvaWapux7tL&#10;b/wYyifze7lfvPJSTfLL9WSV1p/jYbsEEWmI7+P/dGk0qEzB35hEA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10lZ8MAAADcAAAADwAAAAAAAAAAAAAAAACYAgAAZHJzL2Rv&#10;d25yZXYueG1sUEsFBgAAAAAEAAQA9QAAAIgDAAAAAA==&#10;" path="m354,357r84,l438,,358,,220,184,82,,,,,357r88,l88,143,223,318,354,140r,217xe" fillcolor="#fefffe" stroked="f">
                                    <v:path arrowok="t" o:connecttype="custom" o:connectlocs="354,15657;438,15657;438,15300;358,15300;220,15484;82,15300;0,15300;0,15657;88,15657;88,15443;223,15618;354,15440;354,15657" o:connectangles="0,0,0,0,0,0,0,0,0,0,0,0,0"/>
                                  </v:shape>
                                  <v:group id="Group 26" o:spid="_x0000_s1046" style="position:absolute;left:7347;top:15300;width:381;height:357" coordorigin="7347,15300" coordsize="381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                <v:shape id="Freeform 27" o:spid="_x0000_s1047" style="position:absolute;left:7347;top:15300;width:381;height:357;visibility:visible;mso-wrap-style:square;v-text-anchor:top" coordsize="381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busMA&#10;AADcAAAADwAAAGRycy9kb3ducmV2LnhtbESPQYvCMBSE74L/ITzBm6b14GrXKKsi6N6sHvb4aN62&#10;xealNLGt/nqzsOBxmJlvmNWmN5VoqXGlZQXxNAJBnFldcq7gejlMFiCcR9ZYWSYFD3KwWQ8HK0y0&#10;7fhMbepzESDsElRQeF8nUrqsIINuamvi4P3axqAPssmlbrALcFPJWRTNpcGSw0KBNe0Kym7p3ShY&#10;Pk92f761cSXp9GM+tnH33cZKjUf91ycIT71/h//bR61gFs3h70w4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4busMAAADcAAAADwAAAAAAAAAAAAAAAACYAgAAZHJzL2Rv&#10;d25yZXYueG1sUEsFBgAAAAAEAAQA9QAAAIgDAAAAAA==&#10;" path="m293,77r,203l88,280r209,77l323,353r19,-7l358,333r14,-20l379,294r2,-21l381,78,378,56,370,38,358,23,338,8,319,2,297,r-4,77xe" fillcolor="#fefffe" stroked="f">
                                      <v:path arrowok="t" o:connecttype="custom" o:connectlocs="293,15377;293,15580;88,15580;297,15657;323,15653;342,15646;358,15633;372,15613;379,15594;381,15573;381,15378;378,15356;370,15338;358,15323;338,15308;319,15302;297,15300;293,15377" o:connectangles="0,0,0,0,0,0,0,0,0,0,0,0,0,0,0,0,0,0"/>
                                    </v:shape>
                                    <v:shape id="Freeform 28" o:spid="_x0000_s1048" style="position:absolute;left:7347;top:15300;width:381;height:357;visibility:visible;mso-wrap-style:square;v-text-anchor:top" coordsize="381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+IcMA&#10;AADcAAAADwAAAGRycy9kb3ducmV2LnhtbESPS4vCQBCE74L/YWhhbzqJB12jo/hAWL35OHhsMm0S&#10;zPSEzJhk99c7grDHoqq+oharzpSiodoVlhXEowgEcWp1wZmC62U//AbhPLLG0jIp+CUHq2W/t8BE&#10;25ZP1Jx9JgKEXYIKcu+rREqX5mTQjWxFHLy7rQ36IOtM6hrbADelHEfRRBosOCzkWNE2p/RxfhoF&#10;s7+D3Z0eTVxKOtzMdBO3xyZW6mvQrecgPHX+P/xp/2gF42gK7zPhCM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K+IcMAAADcAAAADwAAAAAAAAAAAAAAAACYAgAAZHJzL2Rv&#10;d25yZXYueG1sUEsFBgAAAAAEAAQA9QAAAIgDAAAAAA==&#10;" path="m39,11l23,23,9,43,2,62,,84,,279r4,21l11,318r13,16l44,348r19,7l84,357r213,l88,280,88,77r205,l297,,78,,57,3,39,11xe" fillcolor="#fefffe" stroked="f">
                                      <v:path arrowok="t" o:connecttype="custom" o:connectlocs="39,15311;23,15323;9,15343;2,15362;0,15384;0,15579;4,15600;11,15618;24,15634;44,15648;63,15655;84,15657;297,15657;88,15580;88,15377;293,15377;297,15300;78,15300;57,15303;39,15311" o:connectangles="0,0,0,0,0,0,0,0,0,0,0,0,0,0,0,0,0,0,0,0"/>
                                    </v:shape>
                                    <v:group id="Group 29" o:spid="_x0000_s1049" style="position:absolute;left:7793;top:15300;width:377;height:357" coordorigin="7793,15300" coordsize="377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                    <v:shape id="Freeform 30" o:spid="_x0000_s1050" style="position:absolute;left:7793;top:15300;width:377;height:357;visibility:visible;mso-wrap-style:square;v-text-anchor:top" coordsize="377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W7H8UA&#10;AADcAAAADwAAAGRycy9kb3ducmV2LnhtbESPQWsCMRSE70L/Q3iFXkSz66HIahQRhJae1kqpt8fm&#10;mQ1uXtJNum7/fVMoeBxm5htmvR1dJwbqo/WsoJwXIIgbry0bBaf3w2wJIiZkjZ1nUvBDEbabh8ka&#10;K+1vXNNwTEZkCMcKFbQphUrK2LTkMM59IM7exfcOU5a9kbrHW4a7Ti6K4lk6tJwXWgy0b6m5Hr+d&#10;AmvPg/lMH4cvU0+HWobwdlm+KvX0OO5WIBKN6R7+b79oBYuyhL8z+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1bsfxQAAANwAAAAPAAAAAAAAAAAAAAAAAJgCAABkcnMv&#10;ZG93bnJldi54bWxQSwUGAAAAAAQABAD1AAAAigMAAAAA&#10;" path="m81,357r,-235l302,357r75,l377,,297,r,233l78,,,,,357r81,xe" fillcolor="#fefffe" stroked="f">
                                        <v:path arrowok="t" o:connecttype="custom" o:connectlocs="81,15657;81,15422;302,15657;377,15657;377,15300;297,15300;297,15533;78,15300;0,15300;0,15657;81,15657" o:connectangles="0,0,0,0,0,0,0,0,0,0,0"/>
                                      </v:shape>
                                      <v:group id="Group 31" o:spid="_x0000_s1051" style="position:absolute;left:8283;top:15300;width:0;height:357" coordorigin="8283,15300" coordsize="0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                      <v:shape id="Freeform 32" o:spid="_x0000_s1052" style="position:absolute;left:8283;top:15300;width:0;height:357;visibility:visible;mso-wrap-style:square;v-text-anchor:top" coordsize="0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Jjg8MA&#10;AADcAAAADwAAAGRycy9kb3ducmV2LnhtbESPzW7CMBCE75V4B2uReisO4UcQMAghKnoF8gBLvPkR&#10;8drEBtK3rytV6nE0M99o1tvetOJJnW8sKxiPEhDEhdUNVwryy+fHAoQPyBpby6TgmzxsN4O3NWba&#10;vvhEz3OoRISwz1BBHYLLpPRFTQb9yDri6JW2Mxii7CqpO3xFuGllmiRzabDhuFCjo31Nxe38MArK&#10;8nqaNdPLbTYpnXTLe348mFyp92G/W4EI1If/8F/7SytI0zH8no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Jjg8MAAADcAAAADwAAAAAAAAAAAAAAAACYAgAAZHJzL2Rv&#10;d25yZXYueG1sUEsFBgAAAAAEAAQA9QAAAIgDAAAAAA==&#10;" path="m,l,357e" filled="f" strokecolor="#fefffe" strokeweight="1.58467mm">
                                          <v:path arrowok="t" o:connecttype="custom" o:connectlocs="0,15300;0,15657" o:connectangles="0,0"/>
                                        </v:shape>
                                        <v:group id="Group 33" o:spid="_x0000_s1053" style="position:absolute;left:8350;top:15300;width:382;height:357" coordorigin="8350,15300" coordsize="382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                      <v:shape id="Freeform 34" o:spid="_x0000_s1054" style="position:absolute;left:8350;top:15300;width:382;height:357;visibility:visible;mso-wrap-style:square;v-text-anchor:top" coordsize="382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y3MEA&#10;AADcAAAADwAAAGRycy9kb3ducmV2LnhtbESP0YrCMBRE3wX/IVzBN03bFXepRlkWFhb0Re0HXJJr&#10;W0xuSpPV+vdGEHwcZs4Ms94Ozoor9aH1rCCfZyCItTct1wqq0+/sC0SIyAatZ1JwpwDbzXi0xtL4&#10;Gx/oeoy1SCUcSlTQxNiVUgbdkMMw9x1x8s6+dxiT7GtperylcmdlkWVL6bDltNBgRz8N6cvx3yko&#10;Al2yyi7zD/9ZLPL7Tuto90pNJ8P3CkSkIb7DL/rPJK5YwPNMOgJ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iMtzBAAAA3AAAAA8AAAAAAAAAAAAAAAAAmAIAAGRycy9kb3du&#10;cmV2LnhtbFBLBQYAAAAABAAEAPUAAACGAwAAAAA=&#10;" path="m147,357r88,l235,77r147,l382,,,,,77r147,l147,357xe" fillcolor="#fefffe" stroked="f">
                                            <v:path arrowok="t" o:connecttype="custom" o:connectlocs="147,15657;235,15657;235,15377;382,15377;382,15300;0,15300;0,15377;147,15377;147,15657" o:connectangles="0,0,0,0,0,0,0,0,0"/>
                                          </v:shape>
                                          <v:group id="Group 35" o:spid="_x0000_s1055" style="position:absolute;left:8755;top:15300;width:333;height:357" coordorigin="8755,15300" coordsize="33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                        <v:shape id="Freeform 36" o:spid="_x0000_s1056" style="position:absolute;left:8755;top:15300;width:333;height:357;visibility:visible;mso-wrap-style:square;v-text-anchor:top" coordsize="333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xj8cYA&#10;AADcAAAADwAAAGRycy9kb3ducmV2LnhtbESPQWvCQBSE74X+h+UVequb5BAkdRVbGiktHtQePD6z&#10;zyQ0+zbsbk3qr3cFweMwM98ws8VoOnEi51vLCtJJAoK4srrlWsHPrnyZgvABWWNnmRT8k4fF/PFh&#10;hoW2A2/otA21iBD2BSpoQugLKX3VkEE/sT1x9I7WGQxRulpqh0OEm05mSZJLgy3HhQZ7em+o+t3+&#10;GQXr1UGv3tLzt/vY55h8DeXZDp1Sz0/j8hVEoDHcw7f2p1aQZTlcz8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xj8cYAAADcAAAADwAAAAAAAAAAAAAAAACYAgAAZHJz&#10;L2Rvd25yZXYueG1sUEsFBgAAAAAEAAQA9QAAAIsDAAAAAA==&#10;" path="m88,280r,-66l247,214r,-76l88,138r,-61l329,77,329,,,,,357r333,l333,280r-245,xe" fillcolor="#fefffe" stroked="f">
                                              <v:path arrowok="t" o:connecttype="custom" o:connectlocs="88,15580;88,15514;247,15514;247,15438;88,15438;88,15377;329,15377;329,15300;0,15300;0,15657;333,15657;333,15580;88,15580" o:connectangles="0,0,0,0,0,0,0,0,0,0,0,0,0"/>
                                            </v:shape>
                                            <v:group id="Group 37" o:spid="_x0000_s1057" style="position:absolute;left:9140;top:15300;width:390;height:357" coordorigin="9140,15300" coordsize="390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                            <v:shape id="Freeform 38" o:spid="_x0000_s1058" style="position:absolute;left:9140;top:15300;width:390;height:357;visibility:visible;mso-wrap-style:square;v-text-anchor:top" coordsize="390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yp6sEA&#10;AADcAAAADwAAAGRycy9kb3ducmV2LnhtbERPTYvCMBC9C/6HMIIXWVMLK6UaZVXWehN1xevQjG3Z&#10;ZlKabK3/fnMQPD7e93Ldm1p01LrKsoLZNAJBnFtdcaHg5/L9kYBwHlljbZkUPMnBejUcLDHV9sEn&#10;6s6+ECGEXYoKSu+bVEqXl2TQTW1DHLi7bQ36ANtC6hYfIdzUMo6iuTRYcWgosaFtSfnv+c8omGST&#10;5PiZ1d1uv792t81cFjI7KjUe9V8LEJ56/xa/3AetII7D2nAmHAG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cqerBAAAA3AAAAA8AAAAAAAAAAAAAAAAAmAIAAGRycy9kb3du&#10;cmV2LnhtbFBLBQYAAAAABAAEAPUAAACGAwAAAAA=&#10;" path="m88,357r,-130l135,227,277,357r113,l250,227r25,l263,91r,52l256,150r-168,l88,77,,,,357r88,xe" fillcolor="#fefffe" stroked="f">
                                                <v:path arrowok="t" o:connecttype="custom" o:connectlocs="88,15657;88,15527;135,15527;277,15657;390,15657;250,15527;275,15527;263,15391;263,15443;256,15450;88,15450;88,15377;0,15300;0,15657;88,15657" o:connectangles="0,0,0,0,0,0,0,0,0,0,0,0,0,0,0"/>
                                              </v:shape>
                                              <v:shape id="Freeform 39" o:spid="_x0000_s1059" style="position:absolute;left:9140;top:15300;width:390;height:357;visibility:visible;mso-wrap-style:square;v-text-anchor:top" coordsize="390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AMccYA&#10;AADcAAAADwAAAGRycy9kb3ducmV2LnhtbESPQWvCQBSE74X+h+UVehHdNKCkMRtpFU1vorX0+sg+&#10;k9Ds25DdxvTfdwXB4zAz3zDZajStGKh3jWUFL7MIBHFpdcOVgtPndpqAcB5ZY2uZFPyRg1X++JBh&#10;qu2FDzQcfSUChF2KCmrvu1RKV9Zk0M1sRxy8s+0N+iD7SuoeLwFuWhlH0UIabDgs1NjRuqby5/hr&#10;FEyKSbKfF+2w2e2+hu/3haxksVfq+Wl8W4LwNPp7+Nb+0Ari+BWuZ8IRk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AMccYAAADcAAAADwAAAAAAAAAAAAAAAACYAgAAZHJz&#10;L2Rvd25yZXYueG1sUEsFBgAAAAAEAAQA9QAAAIsDAAAAAA==&#10;" path="m330,207r1,l342,192r7,-19l351,150r,-74l349,53,342,35,331,19,316,8,297,2,275,,,,88,77r162,l256,78r6,7l263,91r12,136l296,225r19,-7l330,207xe" fillcolor="#fefffe" stroked="f">
                                                <v:path arrowok="t" o:connecttype="custom" o:connectlocs="330,15507;331,15507;342,15492;349,15473;351,15450;351,15376;349,15353;342,15335;331,15319;316,15308;297,15302;275,15300;0,15300;88,15377;250,15377;256,15378;262,15385;263,15391;275,15527;296,15525;315,15518;330,15507" o:connectangles="0,0,0,0,0,0,0,0,0,0,0,0,0,0,0,0,0,0,0,0,0,0"/>
                                              </v:shape>
                                              <v:group id="Group 40" o:spid="_x0000_s1060" style="position:absolute;left:9552;top:15300;width:390;height:357" coordorigin="9552,15300" coordsize="390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                          <v:shape id="Freeform 41" o:spid="_x0000_s1061" style="position:absolute;left:9552;top:15300;width:390;height:357;visibility:visible;mso-wrap-style:square;v-text-anchor:top" coordsize="390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+WqsQA&#10;AADcAAAADwAAAGRycy9kb3ducmV2LnhtbESPT4vCMBTE74LfITxhL6KpiiLVKO4ua/cm/sPro3m2&#10;xealNNlav70RFjwOM/MbZrluTSkaql1hWcFoGIEgTq0uOFNwOv4M5iCcR9ZYWiYFD3KwXnU7S4y1&#10;vfOemoPPRICwi1FB7n0VS+nSnAy6oa2Ig3e1tUEfZJ1JXeM9wE0px1E0kwYLDgs5VvSVU3o7/BkF&#10;/aQ/302Tsvnebs/N5XMmM5nslProtZsFCE+tf4f/279awXgygteZc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/lqrEAAAA3AAAAA8AAAAAAAAAAAAAAAAAmAIAAGRycy9k&#10;b3ducmV2LnhtbFBLBQYAAAAABAAEAPUAAACJAwAAAAA=&#10;" path="m87,357r,-130l135,227,276,357r114,l250,227r24,l263,91r,52l256,150r-169,l87,77,,,,357r87,xe" fillcolor="#fefffe" stroked="f">
                                                  <v:path arrowok="t" o:connecttype="custom" o:connectlocs="87,15657;87,15527;135,15527;276,15657;390,15657;250,15527;274,15527;263,15391;263,15443;256,15450;87,15450;87,15377;0,15300;0,15657;87,15657" o:connectangles="0,0,0,0,0,0,0,0,0,0,0,0,0,0,0"/>
                                                </v:shape>
                                                <v:shape id="Freeform 42" o:spid="_x0000_s1062" style="position:absolute;left:9552;top:15300;width:390;height:357;visibility:visible;mso-wrap-style:square;v-text-anchor:top" coordsize="390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I3cUA&#10;AADcAAAADwAAAGRycy9kb3ducmV2LnhtbESPQWvCQBSE70L/w/IKvUjdGDFI6iqtReNNtEqvj+xr&#10;Epp9G7JrjP/eFQSPw8x8w8yXvalFR62rLCsYjyIQxLnVFRcKjj/r9xkI55E11pZJwZUcLBcvgzmm&#10;2l54T93BFyJA2KWooPS+SaV0eUkG3cg2xMH7s61BH2RbSN3iJcBNLeMoSqTBisNCiQ2tSsr/D2ej&#10;YJgNZ7tpVnffm82p+/1KZCGznVJvr/3nBwhPvX+GH+2tVhBPYrifC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QjdxQAAANwAAAAPAAAAAAAAAAAAAAAAAJgCAABkcnMv&#10;ZG93bnJldi54bWxQSwUGAAAAAAQABAD1AAAAigMAAAAA&#10;" path="m330,207r,l341,192r7,-19l350,150r,-74l348,53,342,35,331,19,315,8,297,2,274,,,,87,77r163,l255,78r6,7l263,91r11,136l295,225r19,-7l330,207xe" fillcolor="#fefffe" stroked="f">
                                                  <v:path arrowok="t" o:connecttype="custom" o:connectlocs="330,15507;330,15507;341,15492;348,15473;350,15450;350,15376;348,15353;342,15335;331,15319;315,15308;297,15302;274,15300;0,15300;87,15377;250,15377;255,15378;261,15385;263,15391;274,15527;295,15525;314,15518;330,15507" o:connectangles="0,0,0,0,0,0,0,0,0,0,0,0,0,0,0,0,0,0,0,0,0,0"/>
                                                </v:shape>
                                                <v:group id="Group 43" o:spid="_x0000_s1063" style="position:absolute;left:9888;top:15521;width:317;height:296" coordorigin="9888,15521" coordsize="317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                                <v:shape id="Freeform 44" o:spid="_x0000_s1064" style="position:absolute;left:9888;top:15521;width:317;height:296;visibility:visible;mso-wrap-style:square;v-text-anchor:top" coordsize="317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yTFMcA&#10;AADcAAAADwAAAGRycy9kb3ducmV2LnhtbESPT2vCQBTE74V+h+UVetNNoyk2upEqCuLB4p9Dj8/s&#10;axKSfRuyq6bfvisIPQ4z8xtmNu9NI67UucqygrdhBII4t7riQsHpuB5MQDiPrLGxTAp+ycE8e36a&#10;Yartjfd0PfhCBAi7FBWU3replC4vyaAb2pY4eD+2M+iD7AqpO7wFuGlkHEXv0mDFYaHElpYl5fXh&#10;YhRs118fzWa5GK1WvNidZZ0k33Gi1OtL/zkF4an3/+FHe6MVxKMx3M+EI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8kxTHAAAA3AAAAA8AAAAAAAAAAAAAAAAAmAIAAGRy&#10;cy9kb3ducmV2LnhtbFBLBQYAAAAABAAEAPUAAACMAwAAAAA=&#10;" path="m157,l125,74r193,l287,,157,xe" fillcolor="#fefffe" stroked="f">
                                                    <v:path arrowok="t" o:connecttype="custom" o:connectlocs="157,15521;125,15595;318,15595;287,15521;157,15521" o:connectangles="0,0,0,0,0"/>
                                                  </v:shape>
                                                  <v:shape id="Freeform 45" o:spid="_x0000_s1065" style="position:absolute;left:9888;top:15521;width:317;height:296;visibility:visible;mso-wrap-style:square;v-text-anchor:top" coordsize="317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A2j8UA&#10;AADcAAAADwAAAGRycy9kb3ducmV2LnhtbESPQYvCMBSE78L+h/AWvGm6lcraNcoqCuJB0fXg8dm8&#10;bYvNS2mi1n9vBMHjMDPfMONpaypxpcaVlhV89SMQxJnVJecKDn/L3jcI55E1VpZJwZ0cTCcfnTGm&#10;2t54R9e9z0WAsEtRQeF9nUrpsoIMur6tiYP3bxuDPsgml7rBW4CbSsZRNJQGSw4LBdY0Lyg77y9G&#10;wXq5HVWr+WywWPBsc5LnJDnGiVLdz/b3B4Sn1r/Dr/ZKK4gHCTzPhCMgJ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DaPxQAAANwAAAAPAAAAAAAAAAAAAAAAAJgCAABkcnMv&#10;ZG93bnJldi54bWxQSwUGAAAAAAQABAD1AAAAigMAAAAA&#10;" path="m125,74l157,r65,-132l287,r31,74l349,136r94,l264,-221r-79,l,136r95,l125,74xe" fillcolor="#fefffe" stroked="f">
                                                    <v:path arrowok="t" o:connecttype="custom" o:connectlocs="125,15595;157,15521;222,15389;287,15521;318,15595;349,15657;443,15657;264,15300;185,15300;0,15657;95,15657;125,15595" o:connectangles="0,0,0,0,0,0,0,0,0,0,0,0"/>
                                                  </v:shape>
                                                  <v:group id="Group 46" o:spid="_x0000_s1066" style="position:absolute;left:7941;top:15828;width:128;height:103" coordorigin="7941,15828" coordsize="128,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                                  <v:shape id="Freeform 47" o:spid="_x0000_s1067" style="position:absolute;left:7941;top:15828;width:128;height:103;visibility:visible;mso-wrap-style:square;v-text-anchor:top" coordsize="128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4ZUMMA&#10;AADcAAAADwAAAGRycy9kb3ducmV2LnhtbESP3YrCMBSE7wXfIZwF7zRdxa10TYsoorCw4M8DHJqz&#10;bWlzUppU69sbQdjLYWa+YdbZYBpxo85VlhV8ziIQxLnVFRcKrpf9dAXCeWSNjWVS8CAHWToerTHR&#10;9s4nup19IQKEXYIKSu/bREqXl2TQzWxLHLw/2xn0QXaF1B3eA9w0ch5FX9JgxWGhxJa2JeX1uTcK&#10;fgjr+rHcoS+u8fJ30x96rA5KTT6GzTcIT4P/D7/bR61gvojhdSYcAZ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4ZUMMAAADcAAAADwAAAAAAAAAAAAAAAACYAgAAZHJzL2Rv&#10;d25yZXYueG1sUEsFBgAAAAAEAAQA9QAAAIgDAAAAAA==&#10;" path="m118,101r8,-7l128,88r,-45l62,43r,18l103,61r,22l25,83r,-64l103,19r,11l128,26r,-12l126,8,118,1,111,,16,,9,2,2,8,,15,,88r2,6l9,101r7,2l111,103r7,-2xe" fillcolor="#fefffe" stroked="f">
                                                      <v:path arrowok="t" o:connecttype="custom" o:connectlocs="118,15929;126,15922;128,15916;128,15871;62,15871;62,15889;103,15889;103,15911;25,15911;25,15847;103,15847;103,15858;128,15854;128,15842;126,15836;118,15829;111,15828;16,15828;9,15830;2,15836;0,15843;0,15916;2,15922;9,15929;16,15931;111,15931;118,15929" o:connectangles="0,0,0,0,0,0,0,0,0,0,0,0,0,0,0,0,0,0,0,0,0,0,0,0,0,0,0"/>
                                                    </v:shape>
                                                    <v:group id="Group 48" o:spid="_x0000_s1068" style="position:absolute;left:8233;top:15828;width:127;height:103" coordorigin="8233,15828" coordsize="127,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                                  <v:shape id="Freeform 49" o:spid="_x0000_s1069" style="position:absolute;left:8233;top:15828;width:127;height:103;visibility:visible;mso-wrap-style:square;v-text-anchor:top" coordsize="127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6s4skA&#10;AADcAAAADwAAAGRycy9kb3ducmV2LnhtbESPW0vDQBCF34X+h2UKfbObRvCSdhtswSKIlVYR+jZk&#10;J5eanU2z2yT6611B6OPhzPnOnEU6mFp01LrKsoLZNAJBnFldcaHg4/3p+h6E88gaa8uk4JscpMvR&#10;1QITbXveUbf3hQgQdgkqKL1vEildVpJBN7UNcfBy2xr0QbaF1C32AW5qGUfRrTRYcWgosaF1SdnX&#10;/mzCGy/r12Ner37eum1+2Hxuuv7ulCs1GQ+PcxCeBn85/k8/awXxzQP8jQkEkM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e6s4skAAADcAAAADwAAAAAAAAAAAAAAAACYAgAA&#10;ZHJzL2Rvd25yZXYueG1sUEsFBgAAAAAEAAQA9QAAAI4DAAAAAA==&#10;" path="m78,64r15,l93,43r-4,3l25,46r,-28l,,,103r25,l25,64r23,l91,103r36,l78,64xe" fillcolor="#fefffe" stroked="f">
                                                        <v:path arrowok="t" o:connecttype="custom" o:connectlocs="78,15892;93,15892;93,15871;89,15874;25,15874;25,15846;0,15828;0,15931;25,15931;25,15892;48,15892;91,15931;127,15931;78,15892" o:connectangles="0,0,0,0,0,0,0,0,0,0,0,0,0,0"/>
                                                      </v:shape>
                                                      <v:shape id="Freeform 50" o:spid="_x0000_s1070" style="position:absolute;left:8233;top:15828;width:127;height:103;visibility:visible;mso-wrap-style:square;v-text-anchor:top" coordsize="127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J2AsgA&#10;AADcAAAADwAAAGRycy9kb3ducmV2LnhtbESPTUvDQBCG70L/wzIFb3ZjES1pt8UWLIJoaZVCb0N2&#10;8tFmZ2N2TaK/3jkIHod33meeWawGV6uO2lB5NnA7SUARZ95WXBj4eH+6mYEKEdli7ZkMfFOA1XJ0&#10;tcDU+p731B1ioQTCIUUDZYxNqnXISnIYJr4hliz3rcMoY1to22IvcFfraZLca4cVy4USG9qUlF0O&#10;X040Xjav57xe/+y6t/y0PW67/uEzN+Z6PDzOQUUa4v/yX/vZGpjeib48IwT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0nYCyAAAANwAAAAPAAAAAAAAAAAAAAAAAJgCAABk&#10;cnMvZG93bnJldi54bWxQSwUGAAAAAAQABAD1AAAAjQMAAAAA&#10;" path="m117,57r,-50l109,,,,25,18r64,l93,20r,23l93,64r16,l117,57xe" fillcolor="#fefffe" stroked="f">
                                                        <v:path arrowok="t" o:connecttype="custom" o:connectlocs="117,15885;117,15835;109,15828;0,15828;25,15846;89,15846;93,15848;93,15871;93,15892;109,15892;117,15885" o:connectangles="0,0,0,0,0,0,0,0,0,0,0"/>
                                                      </v:shape>
                                                      <v:group id="Group 51" o:spid="_x0000_s1071" style="position:absolute;left:8510;top:15828;width:133;height:103" coordorigin="8510,15828" coordsize="133,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                                      <v:shape id="Freeform 52" o:spid="_x0000_s1072" style="position:absolute;left:8510;top:15828;width:133;height:103;visibility:visible;mso-wrap-style:square;v-text-anchor:top" coordsize="133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PA/cIA&#10;AADcAAAADwAAAGRycy9kb3ducmV2LnhtbESPQYvCMBSE7wv+h/AEb2tqEVmqUUQQetS6C7u3R/Js&#10;is1LaaK2/94sLOxxmJlvmM1ucK14UB8azwoW8wwEsfam4VrB5+X4/gEiRGSDrWdSMFKA3XbytsHC&#10;+Cef6VHFWiQIhwIV2Bi7QsqgLTkMc98RJ+/qe4cxyb6WpsdngrtW5lm2kg4bTgsWOzpY0rfq7hQc&#10;vsc4Lu3PyVaSbKmzttS3L6Vm02G/BhFpiP/hv3ZpFOTLHH7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E8D9wgAAANwAAAAPAAAAAAAAAAAAAAAAAJgCAABkcnMvZG93&#10;bnJldi54bWxQSwUGAAAAAAQABAD1AAAAhwMAAAAA&#10;" path="m124,101r7,-7l133,88r,-74l131,8,124,1,117,r-9,19l108,83r9,20l124,101xe" fillcolor="#fefffe" stroked="f">
                                                          <v:path arrowok="t" o:connecttype="custom" o:connectlocs="124,15929;131,15922;133,15916;133,15842;131,15836;124,15829;117,15828;108,15847;108,15911;117,15931;124,15929" o:connectangles="0,0,0,0,0,0,0,0,0,0,0"/>
                                                        </v:shape>
                                                        <v:shape id="Freeform 53" o:spid="_x0000_s1073" style="position:absolute;left:8510;top:15828;width:133;height:103;visibility:visible;mso-wrap-style:square;v-text-anchor:top" coordsize="133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9lZsIA&#10;AADcAAAADwAAAGRycy9kb3ducmV2LnhtbESPT4vCMBTE7wt+h/AEb2vqHxapRhFB6HHtrqC3R/Js&#10;is1LabLafnuzsLDHYWZ+w2x2vWvEg7pQe1Ywm2YgiLU3NVcKvr+O7ysQISIbbDyTgoEC7Lajtw3m&#10;xj/5RI8yViJBOOSowMbY5lIGbclhmPqWOHk33zmMSXaVNB0+E9w1cp5lH9JhzWnBYksHS/pe/jgF&#10;h8sQh6W9ftpSki101hT6flZqMu73axCR+vgf/msXRsF8uYDfM+kI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X2VmwgAAANwAAAAPAAAAAAAAAAAAAAAAAJgCAABkcnMvZG93&#10;bnJldi54bWxQSwUGAAAAAAQABAD1AAAAhwMAAAAA&#10;" path="m108,83r-83,l25,19r83,l117,,16,,9,1,2,8,,14,,78,,88r2,6l9,101r7,2l117,103,108,83xe" fillcolor="#fefffe" stroked="f">
                                                          <v:path arrowok="t" o:connecttype="custom" o:connectlocs="108,15911;25,15911;25,15847;108,15847;117,15828;16,15828;9,15829;2,15836;0,15842;0,15906;0,15916;2,15922;9,15929;16,15931;117,15931;108,15911" o:connectangles="0,0,0,0,0,0,0,0,0,0,0,0,0,0,0,0"/>
                                                        </v:shape>
                                                        <v:group id="Group 54" o:spid="_x0000_s1074" style="position:absolute;left:8808;top:15828;width:122;height:103" coordorigin="8808,15828" coordsize="122,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                                      <v:shape id="Freeform 55" o:spid="_x0000_s1075" style="position:absolute;left:8808;top:15828;width:122;height:103;visibility:visible;mso-wrap-style:square;v-text-anchor:top" coordsize="122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QCRcMA&#10;AADcAAAADwAAAGRycy9kb3ducmV2LnhtbESPzWrDMBCE74W8g9hAbrWckIbiRgklJRB6Stw+wCKt&#10;f6i1MpJiu376qlDocZiZb5j9cbKdGMiH1rGCdZaDINbOtFwr+Pw4Pz6DCBHZYOeYFHxTgONh8bDH&#10;wriRbzSUsRYJwqFABU2MfSFl0A1ZDJnriZNXOW8xJulraTyOCW47ucnznbTYclposKdTQ/qrvFsF&#10;5XyurvlbGS7c6/X71c8DjbNSq+X0+gIi0hT/w3/ti1Gw2T7B75l0BO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QCRcMAAADcAAAADwAAAAAAAAAAAAAAAACYAgAAZHJzL2Rv&#10;d25yZXYueG1sUEsFBgAAAAAEAAQA9QAAAIgDAAAAAA==&#10;" path="m112,101r8,-7l122,88,122,,96,r,84l25,84,25,,,,,88r2,6l9,101r7,2l105,103r7,-2xe" fillcolor="#fefffe" stroked="f">
                                                            <v:path arrowok="t" o:connecttype="custom" o:connectlocs="112,15929;120,15922;122,15916;122,15828;96,15828;96,15912;25,15912;25,15828;0,15828;0,15916;2,15922;9,15929;16,15931;105,15931;112,15929" o:connectangles="0,0,0,0,0,0,0,0,0,0,0,0,0,0,0"/>
                                                          </v:shape>
                                                          <v:group id="Group 56" o:spid="_x0000_s1076" style="position:absolute;left:9097;top:15828;width:117;height:103" coordorigin="9097,15828" coordsize="117,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                                        <v:shape id="Freeform 57" o:spid="_x0000_s1077" style="position:absolute;left:9097;top:15828;width:117;height:103;visibility:visible;mso-wrap-style:square;v-text-anchor:top" coordsize="117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LB4sYA&#10;AADcAAAADwAAAGRycy9kb3ducmV2LnhtbESPT2sCMRTE74V+h/CEXopmK2JlNUopCF566KoUb4/N&#10;c7O4eVk22X9++kYo9DjMzG+YzW6wleio8aVjBW+zBARx7nTJhYLTcT9dgfABWWPlmBSM5GG3fX7a&#10;YKpdz9/UZaEQEcI+RQUmhDqV0ueGLPqZq4mjd3WNxRBlU0jdYB/htpLzJFlKiyXHBYM1fRrKb1lr&#10;FfT78fpzuB9f22XbmfvlK0vONCr1Mhk+1iACDeE//Nc+aAXzxTs8zs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LB4sYAAADcAAAADwAAAAAAAAAAAAAAAACYAgAAZHJz&#10;L2Rvd25yZXYueG1sUEsFBgAAAAAEAAQA9QAAAIsDAAAAAA==&#10;" path="m25,18r64,l93,20r,22l93,63r16,l117,56r,-43l115,8,107,1,101,,,,,103r25,l25,18xe" fillcolor="#fefffe" stroked="f">
                                                              <v:path arrowok="t" o:connecttype="custom" o:connectlocs="25,15846;89,15846;93,15848;93,15870;93,15891;109,15891;117,15884;117,15841;115,15836;107,15829;101,15828;0,15828;0,15931;25,15931;25,15846" o:connectangles="0,0,0,0,0,0,0,0,0,0,0,0,0,0,0"/>
                                                            </v:shape>
                                                            <v:shape id="Freeform 58" o:spid="_x0000_s1078" style="position:absolute;left:9097;top:15828;width:117;height:103;visibility:visible;mso-wrap-style:square;v-text-anchor:top" coordsize="117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1VkMMA&#10;AADcAAAADwAAAGRycy9kb3ducmV2LnhtbERPu2rDMBTdC/kHcQNdSiI3lFCcyCYUAlk6xGkp3S7W&#10;jWViXRlLfuXro6HQ8XDe+3yyjRio87VjBa/rBARx6XTNlYKvy3H1DsIHZI2NY1Iwk4c8WzztMdVu&#10;5DMNRahEDGGfogITQptK6UtDFv3atcSRu7rOYoiwq6TucIzhtpGbJNlKizXHBoMtfRgqb0VvFYzH&#10;+fpzul9e+m0/mPvvZ5F806zU83I67EAEmsK/+M990go2b3FtPBOPgM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1VkMMAAADcAAAADwAAAAAAAAAAAAAAAACYAgAAZHJzL2Rv&#10;d25yZXYueG1sUEsFBgAAAAAEAAQA9QAAAIgDAAAAAA==&#10;" path="m93,42r-4,3l25,45r,18l93,63r,-21xe" fillcolor="#fefffe" stroked="f">
                                                              <v:path arrowok="t" o:connecttype="custom" o:connectlocs="93,15870;89,15873;25,15873;25,15891;93,15891;93,15870" o:connectangles="0,0,0,0,0,0"/>
                                                            </v:shape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48116F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D547810" wp14:editId="4C8EC4D8">
                <wp:simplePos x="0" y="0"/>
                <wp:positionH relativeFrom="column">
                  <wp:posOffset>-45720</wp:posOffset>
                </wp:positionH>
                <wp:positionV relativeFrom="paragraph">
                  <wp:posOffset>9942830</wp:posOffset>
                </wp:positionV>
                <wp:extent cx="285750" cy="381635"/>
                <wp:effectExtent l="0" t="0" r="0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81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268C" w:rsidRPr="00F829A4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29A4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3.6pt;margin-top:782.9pt;width:22.5pt;height:30.0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" filled="f" stroked="f">
                <v:textbox>
                  <w:txbxContent>
                    <w:p w:rsidR="0089268C" w:rsidRPr="00F829A4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F829A4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8116F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C2273CE" wp14:editId="70C15770">
                <wp:simplePos x="0" y="0"/>
                <wp:positionH relativeFrom="column">
                  <wp:posOffset>-45720</wp:posOffset>
                </wp:positionH>
                <wp:positionV relativeFrom="paragraph">
                  <wp:posOffset>9940290</wp:posOffset>
                </wp:positionV>
                <wp:extent cx="285750" cy="686435"/>
                <wp:effectExtent l="0" t="0" r="0" b="0"/>
                <wp:wrapNone/>
                <wp:docPr id="213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-3.6pt;margin-top:782.7pt;width:22.5pt;height:54.0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" fillcolor="#f64d08" stroked="f"/>
            </w:pict>
          </mc:Fallback>
        </mc:AlternateContent>
      </w:r>
      <w:r w:rsidR="0054465F" w:rsidRPr="0054465F">
        <w:rPr>
          <w:rFonts w:ascii="Arial" w:eastAsia="Arial" w:hAnsi="Arial" w:cs="Arial"/>
          <w:noProof/>
          <w:color w:val="CF0A2C"/>
          <w:w w:val="94"/>
          <w:sz w:val="48"/>
          <w:szCs w:val="48"/>
          <w:lang w:val="el-GR" w:eastAsia="el-G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C436052" wp14:editId="5FD2DFD0">
                <wp:simplePos x="0" y="0"/>
                <wp:positionH relativeFrom="column">
                  <wp:posOffset>5322541</wp:posOffset>
                </wp:positionH>
                <wp:positionV relativeFrom="paragraph">
                  <wp:posOffset>265743</wp:posOffset>
                </wp:positionV>
                <wp:extent cx="1433015" cy="1403985"/>
                <wp:effectExtent l="0" t="0" r="0" b="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0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65F" w:rsidRPr="0054465F" w:rsidRDefault="0054465F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54465F">
                              <w:rPr>
                                <w:rFonts w:ascii="Century Gothic" w:hAnsi="Century Gothic"/>
                              </w:rPr>
                              <w:t xml:space="preserve">Surveying Precision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419.1pt;margin-top:20.9pt;width:112.85pt;height:110.55pt;z-index:2520279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" filled="f" stroked="f">
                <v:textbox style="mso-fit-shape-to-text:t">
                  <w:txbxContent>
                    <w:p w:rsidR="0054465F" w:rsidRPr="0054465F" w:rsidRDefault="0054465F">
                      <w:pPr>
                        <w:rPr>
                          <w:rFonts w:ascii="Century Gothic" w:hAnsi="Century Gothic"/>
                        </w:rPr>
                      </w:pPr>
                      <w:r w:rsidRPr="0054465F">
                        <w:rPr>
                          <w:rFonts w:ascii="Century Gothic" w:hAnsi="Century Gothic"/>
                        </w:rPr>
                        <w:t xml:space="preserve">Surveying Precision 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0461E3">
        <w:rPr>
          <w:rFonts w:ascii="Arial" w:eastAsia="Arial" w:hAnsi="Arial" w:cs="Arial"/>
          <w:noProof/>
          <w:color w:val="FEFFFE"/>
          <w:spacing w:val="-8"/>
          <w:w w:val="95"/>
          <w:sz w:val="19"/>
          <w:szCs w:val="19"/>
          <w:lang w:val="el-GR" w:eastAsia="el-GR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DB9F3F" wp14:editId="6978F54C">
                <wp:simplePos x="0" y="0"/>
                <wp:positionH relativeFrom="column">
                  <wp:posOffset>-521335</wp:posOffset>
                </wp:positionH>
                <wp:positionV relativeFrom="paragraph">
                  <wp:posOffset>262255</wp:posOffset>
                </wp:positionV>
                <wp:extent cx="2179320" cy="284480"/>
                <wp:effectExtent l="0" t="0" r="0" b="1270"/>
                <wp:wrapNone/>
                <wp:docPr id="212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9268C" w:rsidRPr="00D51715" w:rsidRDefault="00BF4BF0" w:rsidP="0089268C">
                            <w:pPr>
                              <w:ind w:right="-1343" w:firstLine="720"/>
                              <w:jc w:val="both"/>
                              <w:rPr>
                                <w:rFonts w:ascii="Century Gothic" w:hAnsi="Century Gothic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FFFFFF" w:themeColor="background1"/>
                              </w:rPr>
                              <w:t xml:space="preserve">LASER SCANNING &amp; BIM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3" o:spid="_x0000_s1040" type="#_x0000_t202" style="position:absolute;margin-left:-41.05pt;margin-top:20.65pt;width:171.6pt;height:22.4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" fillcolor="#f64d08" stroked="f">
                <v:textbox>
                  <w:txbxContent>
                    <w:p w:rsidR="0089268C" w:rsidRPr="00D51715" w:rsidRDefault="00BF4BF0" w:rsidP="0089268C">
                      <w:pPr>
                        <w:ind w:right="-1343" w:firstLine="720"/>
                        <w:jc w:val="both"/>
                        <w:rPr>
                          <w:rFonts w:ascii="Century Gothic" w:hAnsi="Century Gothic" w:cs="Arial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 w:cs="Arial"/>
                          <w:color w:val="FFFFFF" w:themeColor="background1"/>
                        </w:rPr>
                        <w:t xml:space="preserve">LASER SCANNING &amp; BIM </w:t>
                      </w:r>
                    </w:p>
                  </w:txbxContent>
                </v:textbox>
              </v:shape>
            </w:pict>
          </mc:Fallback>
        </mc:AlternateContent>
      </w:r>
      <w:r w:rsidR="00C65DF9">
        <w:rPr>
          <w:rFonts w:ascii="Arial" w:hAnsi="Arial" w:cs="Arial"/>
          <w:color w:val="FFFFFF" w:themeColor="background1"/>
          <w:sz w:val="14"/>
          <w:szCs w:val="14"/>
        </w:rPr>
        <w:br w:type="page"/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0675467" wp14:editId="771DCD8E">
                <wp:simplePos x="0" y="0"/>
                <wp:positionH relativeFrom="column">
                  <wp:posOffset>14541500</wp:posOffset>
                </wp:positionH>
                <wp:positionV relativeFrom="paragraph">
                  <wp:posOffset>10679430</wp:posOffset>
                </wp:positionV>
                <wp:extent cx="313690" cy="246380"/>
                <wp:effectExtent l="0" t="0" r="0" b="127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145pt;margin-top:840.9pt;width:24.7pt;height:19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4D63AE21" wp14:editId="041C1769">
                <wp:simplePos x="0" y="0"/>
                <wp:positionH relativeFrom="column">
                  <wp:posOffset>14538325</wp:posOffset>
                </wp:positionH>
                <wp:positionV relativeFrom="paragraph">
                  <wp:posOffset>10659745</wp:posOffset>
                </wp:positionV>
                <wp:extent cx="285750" cy="686435"/>
                <wp:effectExtent l="0" t="0" r="0" b="0"/>
                <wp:wrapNone/>
                <wp:docPr id="209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1144.75pt;margin-top:839.35pt;width:22.5pt;height:54.0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I6bgQIAAP4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" fillcolor="#cf0a2c" stroked="f"/>
            </w:pict>
          </mc:Fallback>
        </mc:AlternateContent>
      </w:r>
    </w:p>
    <w:p w:rsidR="002C39D9" w:rsidRDefault="00581DF0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>
        <w:rPr>
          <w:noProof/>
          <w:lang w:val="el-GR" w:eastAsia="el-GR"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757EFBB7" wp14:editId="238B9B8A">
                <wp:simplePos x="0" y="0"/>
                <wp:positionH relativeFrom="page">
                  <wp:posOffset>-116663</wp:posOffset>
                </wp:positionH>
                <wp:positionV relativeFrom="page">
                  <wp:posOffset>-106045</wp:posOffset>
                </wp:positionV>
                <wp:extent cx="7776210" cy="10908030"/>
                <wp:effectExtent l="0" t="0" r="0" b="0"/>
                <wp:wrapNone/>
                <wp:docPr id="312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6210" cy="10908030"/>
                          <a:chOff x="-6081" y="98"/>
                          <a:chExt cx="12246" cy="17178"/>
                        </a:xfrm>
                      </wpg:grpSpPr>
                      <wps:wsp>
                        <wps:cNvPr id="313" name="Freeform 215"/>
                        <wps:cNvSpPr>
                          <a:spLocks/>
                        </wps:cNvSpPr>
                        <wps:spPr bwMode="auto">
                          <a:xfrm>
                            <a:off x="-6081" y="98"/>
                            <a:ext cx="12246" cy="17178"/>
                          </a:xfrm>
                          <a:custGeom>
                            <a:avLst/>
                            <a:gdLst>
                              <a:gd name="T0" fmla="+- 0 11906 -170"/>
                              <a:gd name="T1" fmla="*/ T0 w 12246"/>
                              <a:gd name="T2" fmla="+- 0 0 -170"/>
                              <a:gd name="T3" fmla="*/ 0 h 17178"/>
                              <a:gd name="T4" fmla="+- 0 0 -170"/>
                              <a:gd name="T5" fmla="*/ T4 w 12246"/>
                              <a:gd name="T6" fmla="+- 0 0 -170"/>
                              <a:gd name="T7" fmla="*/ 0 h 17178"/>
                              <a:gd name="T8" fmla="+- 0 0 -170"/>
                              <a:gd name="T9" fmla="*/ T8 w 12246"/>
                              <a:gd name="T10" fmla="+- 0 16838 -170"/>
                              <a:gd name="T11" fmla="*/ 16838 h 17178"/>
                              <a:gd name="T12" fmla="+- 0 11906 -170"/>
                              <a:gd name="T13" fmla="*/ T12 w 12246"/>
                              <a:gd name="T14" fmla="+- 0 16838 -170"/>
                              <a:gd name="T15" fmla="*/ 16838 h 17178"/>
                              <a:gd name="T16" fmla="+- 0 11906 -170"/>
                              <a:gd name="T17" fmla="*/ T16 w 12246"/>
                              <a:gd name="T18" fmla="+- 0 0 -170"/>
                              <a:gd name="T19" fmla="*/ 0 h 17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246" h="17178">
                                <a:moveTo>
                                  <a:pt x="12076" y="170"/>
                                </a:moveTo>
                                <a:lnTo>
                                  <a:pt x="170" y="170"/>
                                </a:lnTo>
                                <a:lnTo>
                                  <a:pt x="170" y="17008"/>
                                </a:lnTo>
                                <a:lnTo>
                                  <a:pt x="12076" y="17008"/>
                                </a:lnTo>
                                <a:lnTo>
                                  <a:pt x="12076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5787" w:rsidRDefault="00525787" w:rsidP="0052578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046" style="position:absolute;margin-left:-9.2pt;margin-top:-8.35pt;width:612.3pt;height:858.9pt;z-index:-251643904;mso-position-horizontal-relative:page;mso-position-vertical-relative:page" coordorigin="-6081,98" coordsize="12246,17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">
                <v:shape id="Freeform 215" o:spid="_x0000_s1047" style="position:absolute;left:-6081;top:98;width:12246;height:17178;visibility:visible;mso-wrap-style:square;v-text-anchor:top" coordsize="12246,1717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N+sUA&#10;AADcAAAADwAAAGRycy9kb3ducmV2LnhtbESPQWvCQBSE7wX/w/IK3upGQ6WkrlKFBMGTth68PbLP&#10;JJp9G3ZXjf76rlDocZiZb5jZojetuJLzjWUF41ECgri0uuFKwc93/vYBwgdkja1lUnAnD4v54GWG&#10;mbY33tJ1FyoRIewzVFCH0GVS+rImg35kO+LoHa0zGKJ0ldQObxFuWjlJkqk02HBcqLGjVU3leXcx&#10;Cork/ZwvXWE202J/SvP28Ng3B6WGr/3XJ4hAffgP/7XXWkE6TuF5Jh4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LA36xQAAANwAAAAPAAAAAAAAAAAAAAAAAJgCAABkcnMv&#10;ZG93bnJldi54bWxQSwUGAAAAAAQABAD1AAAAigMAAAAA&#10;" adj="-11796480,,5400" path="m12076,170l170,170r,16838l12076,17008r,-16838xe" fillcolor="gray [1629]" stroked="f">
                  <v:stroke joinstyle="round"/>
                  <v:formulas/>
                  <v:path arrowok="t" o:connecttype="custom" o:connectlocs="12076,0;170,0;170,16838;12076,16838;12076,0" o:connectangles="0,0,0,0,0" textboxrect="0,0,12246,17178"/>
                  <v:textbox>
                    <w:txbxContent>
                      <w:p w:rsidR="00525787" w:rsidRDefault="00525787" w:rsidP="00525787">
                        <w:pPr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C55FC" w:rsidRPr="003C55FC" w:rsidRDefault="003C55F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3C55FC">
        <w:rPr>
          <w:rFonts w:ascii="Arial" w:hAnsi="Arial" w:cs="Arial"/>
          <w:color w:val="FFFFFF" w:themeColor="background1"/>
          <w:sz w:val="14"/>
          <w:szCs w:val="14"/>
        </w:rPr>
        <w:t>‘Alexandros Karditsas &amp; partners</w:t>
      </w:r>
    </w:p>
    <w:p w:rsidR="003C55FC" w:rsidRPr="003C55FC" w:rsidRDefault="003C55F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Surveying Consulting </w:t>
      </w:r>
      <w:proofErr w:type="spellStart"/>
      <w:r w:rsidRPr="003C55FC">
        <w:rPr>
          <w:rFonts w:ascii="Arial" w:hAnsi="Arial" w:cs="Arial"/>
          <w:color w:val="FFFFFF" w:themeColor="background1"/>
          <w:sz w:val="14"/>
          <w:szCs w:val="14"/>
        </w:rPr>
        <w:t>Servises</w:t>
      </w:r>
      <w:proofErr w:type="spellEnd"/>
      <w:r w:rsidRPr="003C55FC">
        <w:rPr>
          <w:rFonts w:ascii="Arial" w:hAnsi="Arial" w:cs="Arial"/>
          <w:color w:val="FFFFFF" w:themeColor="background1"/>
          <w:sz w:val="14"/>
          <w:szCs w:val="14"/>
        </w:rPr>
        <w:t>’│AKSM│</w:t>
      </w:r>
    </w:p>
    <w:p w:rsidR="003C55FC" w:rsidRPr="003C55FC" w:rsidRDefault="003C55F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3C55FC">
        <w:rPr>
          <w:rFonts w:ascii="Arial" w:hAnsi="Arial" w:cs="Arial"/>
          <w:color w:val="FFFFFF" w:themeColor="background1"/>
          <w:sz w:val="14"/>
          <w:szCs w:val="14"/>
        </w:rPr>
        <w:t>392 Mesogeion Avenue│15341  Agia Paraskevi, Athens│GREECE</w:t>
      </w:r>
    </w:p>
    <w:p w:rsidR="003C55FC" w:rsidRPr="003C55FC" w:rsidRDefault="003C55F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3C55FC">
        <w:rPr>
          <w:rFonts w:ascii="Arial" w:hAnsi="Arial" w:cs="Arial"/>
          <w:color w:val="FFFFFF" w:themeColor="background1"/>
          <w:sz w:val="14"/>
          <w:szCs w:val="14"/>
        </w:rPr>
        <w:t>T: +30 210 9702510│F: +30 213 0285617│M: +30 694 4774491</w:t>
      </w:r>
    </w:p>
    <w:p w:rsidR="00B204C4" w:rsidRDefault="00385CDA" w:rsidP="003C55FC">
      <w:pPr>
        <w:spacing w:before="35"/>
        <w:rPr>
          <w:rFonts w:ascii="Arial" w:eastAsia="Arial" w:hAnsi="Arial" w:cs="Arial"/>
          <w:sz w:val="28"/>
          <w:szCs w:val="28"/>
        </w:rPr>
        <w:sectPr w:rsidR="00B204C4" w:rsidSect="00581DF0">
          <w:pgSz w:w="11920" w:h="16840"/>
          <w:pgMar w:top="0" w:right="1147" w:bottom="280" w:left="780" w:header="720" w:footer="720" w:gutter="0"/>
          <w:cols w:num="2" w:space="720" w:equalWidth="0">
            <w:col w:w="4121" w:space="1838"/>
            <w:col w:w="4034"/>
          </w:cols>
        </w:sect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BD1F22" wp14:editId="3960630C">
                <wp:simplePos x="0" y="0"/>
                <wp:positionH relativeFrom="column">
                  <wp:posOffset>4534535</wp:posOffset>
                </wp:positionH>
                <wp:positionV relativeFrom="paragraph">
                  <wp:posOffset>-518160</wp:posOffset>
                </wp:positionV>
                <wp:extent cx="2507615" cy="374650"/>
                <wp:effectExtent l="0" t="0" r="6985" b="6350"/>
                <wp:wrapNone/>
                <wp:docPr id="316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7615" cy="374650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E11650" w:rsidRPr="00B05322" w:rsidRDefault="00E11650" w:rsidP="00B05322">
                            <w:pPr>
                              <w:ind w:firstLine="720"/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B05322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www.aksm.gr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7" o:spid="_x0000_s1043" type="#_x0000_t202" style="position:absolute;margin-left:357.05pt;margin-top:-40.8pt;width:197.45pt;height:2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" fillcolor="#f64d08" stroked="f">
                <v:textbox>
                  <w:txbxContent>
                    <w:p w:rsidR="00E11650" w:rsidRPr="00B05322" w:rsidRDefault="00E11650" w:rsidP="00B05322">
                      <w:pPr>
                        <w:ind w:firstLine="720"/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 xml:space="preserve">   </w:t>
                      </w:r>
                      <w:r w:rsidRPr="00B05322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www.aksm.gr</w:t>
                      </w:r>
                    </w:p>
                  </w:txbxContent>
                </v:textbox>
              </v:shape>
            </w:pict>
          </mc:Fallback>
        </mc:AlternateContent>
      </w:r>
      <w:r w:rsidR="003C55FC" w:rsidRPr="003C55FC">
        <w:rPr>
          <w:rFonts w:ascii="Arial" w:hAnsi="Arial" w:cs="Arial"/>
          <w:color w:val="FFFFFF" w:themeColor="background1"/>
          <w:sz w:val="14"/>
          <w:szCs w:val="14"/>
        </w:rPr>
        <w:t>info@aksm.gr</w:t>
      </w:r>
      <w:r w:rsidR="003F2791">
        <w:br w:type="column"/>
      </w:r>
    </w:p>
    <w:p w:rsidR="00B204C4" w:rsidRDefault="00E72A86">
      <w:pPr>
        <w:spacing w:line="200" w:lineRule="exact"/>
      </w:pPr>
      <w:r>
        <w:rPr>
          <w:noProof/>
          <w:lang w:val="el-GR" w:eastAsia="el-GR"/>
        </w:rPr>
        <w:lastRenderedPageBreak/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41C49B66" wp14:editId="2E8A824E">
                <wp:simplePos x="0" y="0"/>
                <wp:positionH relativeFrom="page">
                  <wp:posOffset>4201160</wp:posOffset>
                </wp:positionH>
                <wp:positionV relativeFrom="page">
                  <wp:posOffset>-107950</wp:posOffset>
                </wp:positionV>
                <wp:extent cx="2506980" cy="575945"/>
                <wp:effectExtent l="635" t="0" r="0" b="0"/>
                <wp:wrapNone/>
                <wp:docPr id="314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575945"/>
                          <a:chOff x="6616" y="-170"/>
                          <a:chExt cx="3949" cy="907"/>
                        </a:xfrm>
                      </wpg:grpSpPr>
                      <wps:wsp>
                        <wps:cNvPr id="315" name="Freeform 274"/>
                        <wps:cNvSpPr>
                          <a:spLocks/>
                        </wps:cNvSpPr>
                        <wps:spPr bwMode="auto">
                          <a:xfrm>
                            <a:off x="6616" y="-170"/>
                            <a:ext cx="3949" cy="907"/>
                          </a:xfrm>
                          <a:custGeom>
                            <a:avLst/>
                            <a:gdLst>
                              <a:gd name="T0" fmla="+- 0 10565 6616"/>
                              <a:gd name="T1" fmla="*/ T0 w 3949"/>
                              <a:gd name="T2" fmla="+- 0 0 -170"/>
                              <a:gd name="T3" fmla="*/ 0 h 907"/>
                              <a:gd name="T4" fmla="+- 0 6616 6616"/>
                              <a:gd name="T5" fmla="*/ T4 w 3949"/>
                              <a:gd name="T6" fmla="+- 0 0 -170"/>
                              <a:gd name="T7" fmla="*/ 0 h 907"/>
                              <a:gd name="T8" fmla="+- 0 6616 6616"/>
                              <a:gd name="T9" fmla="*/ T8 w 3949"/>
                              <a:gd name="T10" fmla="+- 0 737 -170"/>
                              <a:gd name="T11" fmla="*/ 737 h 907"/>
                              <a:gd name="T12" fmla="+- 0 10565 6616"/>
                              <a:gd name="T13" fmla="*/ T12 w 3949"/>
                              <a:gd name="T14" fmla="+- 0 737 -170"/>
                              <a:gd name="T15" fmla="*/ 737 h 907"/>
                              <a:gd name="T16" fmla="+- 0 10565 6616"/>
                              <a:gd name="T17" fmla="*/ T16 w 3949"/>
                              <a:gd name="T18" fmla="+- 0 0 -170"/>
                              <a:gd name="T19" fmla="*/ 0 h 9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49" h="907">
                                <a:moveTo>
                                  <a:pt x="3949" y="170"/>
                                </a:moveTo>
                                <a:lnTo>
                                  <a:pt x="0" y="170"/>
                                </a:lnTo>
                                <a:lnTo>
                                  <a:pt x="0" y="907"/>
                                </a:lnTo>
                                <a:lnTo>
                                  <a:pt x="3949" y="907"/>
                                </a:lnTo>
                                <a:lnTo>
                                  <a:pt x="3949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A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3" o:spid="_x0000_s1026" style="position:absolute;margin-left:330.8pt;margin-top:-8.5pt;width:197.4pt;height:45.35pt;z-index:-251667456;mso-position-horizontal-relative:page;mso-position-vertical-relative:page" coordorigin="6616,-170" coordsize="3949,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">
                <v:shape id="Freeform 274" o:spid="_x0000_s1027" style="position:absolute;left:6616;top:-170;width:3949;height:907;visibility:visible;mso-wrap-style:square;v-text-anchor:top" coordsize="3949,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qDC8cA&#10;AADcAAAADwAAAGRycy9kb3ducmV2LnhtbESPQWvCQBSE74L/YXlCL6HZqLSUmFVEECrtQVNBj4/s&#10;axKafbvNbjX9912h4HGYmW+YYjWYTlyo961lBdM0A0FcWd1yreD4sX18AeEDssbOMin4JQ+r5XhU&#10;YK7tlQ90KUMtIoR9jgqaEFwupa8aMuhT64ij92l7gyHKvpa6x2uEm07OsuxZGmw5LjToaNNQ9VX+&#10;GAWZK0/HJHnffc9n1f6UnLs3t9sq9TAZ1gsQgYZwD/+3X7WC+fQJbmfi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agwvHAAAA3AAAAA8AAAAAAAAAAAAAAAAAmAIAAGRy&#10;cy9kb3ducmV2LnhtbFBLBQYAAAAABAAEAPUAAACMAwAAAAA=&#10;" path="m3949,170l,170,,907r3949,l3949,170xe" fillcolor="#cf0a2c" stroked="f">
                  <v:path arrowok="t" o:connecttype="custom" o:connectlocs="3949,0;0,0;0,737;3949,737;3949,0" o:connectangles="0,0,0,0,0"/>
                </v:shape>
                <w10:wrap anchorx="page" anchory="page"/>
              </v:group>
            </w:pict>
          </mc:Fallback>
        </mc:AlternateContent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 w:rsidP="003C55FC">
      <w:pPr>
        <w:tabs>
          <w:tab w:val="left" w:pos="1150"/>
        </w:tabs>
        <w:spacing w:before="5" w:line="220" w:lineRule="exact"/>
        <w:jc w:val="center"/>
        <w:rPr>
          <w:sz w:val="22"/>
          <w:szCs w:val="22"/>
        </w:rPr>
      </w:pPr>
    </w:p>
    <w:p w:rsidR="00B204C4" w:rsidRPr="00965B82" w:rsidRDefault="00BF4BF0" w:rsidP="00965B82">
      <w:pPr>
        <w:spacing w:line="1080" w:lineRule="exact"/>
        <w:rPr>
          <w:rFonts w:ascii="Arial" w:eastAsia="Arial" w:hAnsi="Arial" w:cs="Arial"/>
          <w:color w:val="FEFFFE"/>
          <w:w w:val="94"/>
          <w:position w:val="2"/>
          <w:sz w:val="112"/>
          <w:szCs w:val="112"/>
        </w:rPr>
      </w:pPr>
      <w:r>
        <w:rPr>
          <w:rFonts w:ascii="Arial" w:eastAsia="Arial" w:hAnsi="Arial" w:cs="Arial"/>
          <w:color w:val="FEFFFE"/>
          <w:w w:val="94"/>
          <w:position w:val="2"/>
          <w:sz w:val="112"/>
          <w:szCs w:val="112"/>
        </w:rPr>
        <w:t>Laser Scanning &amp; BIM</w:t>
      </w:r>
    </w:p>
    <w:p w:rsidR="00B204C4" w:rsidRDefault="0054465F">
      <w:pPr>
        <w:spacing w:line="200" w:lineRule="exact"/>
      </w:pPr>
      <w:r>
        <w:rPr>
          <w:rFonts w:ascii="Century Gothic" w:eastAsia="Times" w:hAnsi="Century Gothic"/>
          <w:noProof/>
          <w:color w:val="000000"/>
          <w:sz w:val="24"/>
          <w:lang w:val="el-GR" w:eastAsia="el-GR"/>
        </w:rPr>
        <w:drawing>
          <wp:anchor distT="0" distB="0" distL="114300" distR="114300" simplePos="0" relativeHeight="252008448" behindDoc="1" locked="0" layoutInCell="1" allowOverlap="1" wp14:anchorId="12B5B38B" wp14:editId="5FB5A0BA">
            <wp:simplePos x="0" y="0"/>
            <wp:positionH relativeFrom="column">
              <wp:posOffset>54610</wp:posOffset>
            </wp:positionH>
            <wp:positionV relativeFrom="paragraph">
              <wp:posOffset>82550</wp:posOffset>
            </wp:positionV>
            <wp:extent cx="1443990" cy="4318000"/>
            <wp:effectExtent l="19050" t="0" r="22860" b="135890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4318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Times" w:hAnsi="Century Gothic"/>
          <w:noProof/>
          <w:color w:val="000000"/>
          <w:sz w:val="24"/>
          <w:lang w:val="el-GR" w:eastAsia="el-GR"/>
        </w:rPr>
        <w:drawing>
          <wp:anchor distT="0" distB="0" distL="114300" distR="114300" simplePos="0" relativeHeight="252009472" behindDoc="1" locked="0" layoutInCell="1" allowOverlap="1" wp14:anchorId="55E3F97A" wp14:editId="25E6AB78">
            <wp:simplePos x="0" y="0"/>
            <wp:positionH relativeFrom="column">
              <wp:posOffset>1701165</wp:posOffset>
            </wp:positionH>
            <wp:positionV relativeFrom="paragraph">
              <wp:posOffset>82550</wp:posOffset>
            </wp:positionV>
            <wp:extent cx="1443990" cy="4318000"/>
            <wp:effectExtent l="19050" t="0" r="22860" b="135890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4318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Times" w:hAnsi="Century Gothic"/>
          <w:noProof/>
          <w:color w:val="000000"/>
          <w:sz w:val="24"/>
          <w:lang w:val="el-GR" w:eastAsia="el-GR"/>
        </w:rPr>
        <w:drawing>
          <wp:anchor distT="0" distB="0" distL="114300" distR="114300" simplePos="0" relativeHeight="252010496" behindDoc="1" locked="0" layoutInCell="1" allowOverlap="1" wp14:anchorId="532D3D69" wp14:editId="0999B433">
            <wp:simplePos x="0" y="0"/>
            <wp:positionH relativeFrom="column">
              <wp:posOffset>3329305</wp:posOffset>
            </wp:positionH>
            <wp:positionV relativeFrom="paragraph">
              <wp:posOffset>82550</wp:posOffset>
            </wp:positionV>
            <wp:extent cx="1443990" cy="4318000"/>
            <wp:effectExtent l="19050" t="0" r="22860" b="135890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4318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Times" w:hAnsi="Century Gothic"/>
          <w:noProof/>
          <w:color w:val="000000"/>
          <w:sz w:val="24"/>
          <w:lang w:val="el-GR" w:eastAsia="el-GR"/>
        </w:rPr>
        <w:drawing>
          <wp:anchor distT="0" distB="0" distL="114300" distR="114300" simplePos="0" relativeHeight="252011520" behindDoc="1" locked="0" layoutInCell="1" allowOverlap="1" wp14:anchorId="2C9C0998" wp14:editId="7928E05C">
            <wp:simplePos x="0" y="0"/>
            <wp:positionH relativeFrom="column">
              <wp:posOffset>4913582</wp:posOffset>
            </wp:positionH>
            <wp:positionV relativeFrom="paragraph">
              <wp:posOffset>82550</wp:posOffset>
            </wp:positionV>
            <wp:extent cx="1443990" cy="4318000"/>
            <wp:effectExtent l="19050" t="0" r="22860" b="135890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4318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4C4" w:rsidRDefault="00525787" w:rsidP="00525787">
      <w:pPr>
        <w:tabs>
          <w:tab w:val="left" w:pos="921"/>
        </w:tabs>
        <w:spacing w:line="200" w:lineRule="exact"/>
      </w:pPr>
      <w:r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9138D5">
      <w:pPr>
        <w:spacing w:line="200" w:lineRule="exact"/>
      </w:pPr>
      <w:r>
        <w:rPr>
          <w:noProof/>
          <w:lang w:val="el-GR" w:eastAsia="el-GR"/>
        </w:rPr>
        <w:drawing>
          <wp:anchor distT="0" distB="0" distL="114300" distR="114300" simplePos="0" relativeHeight="251673600" behindDoc="0" locked="0" layoutInCell="1" allowOverlap="1" wp14:anchorId="15F6D59C" wp14:editId="396D851C">
            <wp:simplePos x="0" y="0"/>
            <wp:positionH relativeFrom="column">
              <wp:posOffset>3959860</wp:posOffset>
            </wp:positionH>
            <wp:positionV relativeFrom="paragraph">
              <wp:posOffset>112365</wp:posOffset>
            </wp:positionV>
            <wp:extent cx="1967865" cy="3031490"/>
            <wp:effectExtent l="0" t="0" r="0" b="0"/>
            <wp:wrapNone/>
            <wp:docPr id="10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before="15" w:line="280" w:lineRule="exact"/>
        <w:rPr>
          <w:sz w:val="28"/>
          <w:szCs w:val="28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B204C4" w:rsidRPr="002C39D9" w:rsidRDefault="00015583">
      <w:pPr>
        <w:spacing w:before="6"/>
        <w:ind w:left="127"/>
        <w:rPr>
          <w:rFonts w:ascii="Arial" w:eastAsia="Arial" w:hAnsi="Arial" w:cs="Arial"/>
          <w:b/>
          <w:sz w:val="24"/>
          <w:szCs w:val="24"/>
        </w:rPr>
        <w:sectPr w:rsidR="00B204C4" w:rsidRPr="002C39D9">
          <w:type w:val="continuous"/>
          <w:pgSz w:w="11920" w:h="16840"/>
          <w:pgMar w:top="140" w:right="1340" w:bottom="280" w:left="780" w:header="720" w:footer="720" w:gutter="0"/>
          <w:cols w:space="720"/>
        </w:sectPr>
      </w:pPr>
      <w:r w:rsidRPr="002C39D9">
        <w:rPr>
          <w:rFonts w:ascii="Arial" w:eastAsia="Arial" w:hAnsi="Arial" w:cs="Arial"/>
          <w:b/>
          <w:color w:val="FEFFFE"/>
          <w:w w:val="92"/>
          <w:sz w:val="24"/>
          <w:szCs w:val="24"/>
        </w:rPr>
        <w:t>SURVEYING PRECISION</w:t>
      </w:r>
    </w:p>
    <w:p w:rsidR="00B204C4" w:rsidRDefault="00965B82" w:rsidP="007628FC">
      <w:pPr>
        <w:spacing w:before="87"/>
        <w:ind w:left="117" w:right="-1376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color w:val="FEFFFE"/>
          <w:spacing w:val="-8"/>
          <w:w w:val="95"/>
          <w:sz w:val="19"/>
          <w:szCs w:val="19"/>
        </w:rPr>
        <w:lastRenderedPageBreak/>
        <w:t xml:space="preserve">INDUSTRIAL </w:t>
      </w:r>
      <w:r w:rsidR="00993434">
        <w:rPr>
          <w:rFonts w:ascii="Arial" w:eastAsia="Arial" w:hAnsi="Arial" w:cs="Arial"/>
          <w:color w:val="FEFFFE"/>
          <w:spacing w:val="-8"/>
          <w:w w:val="95"/>
          <w:sz w:val="19"/>
          <w:szCs w:val="19"/>
        </w:rPr>
        <w:t>SURVEYING</w:t>
      </w:r>
    </w:p>
    <w:p w:rsidR="00B204C4" w:rsidRDefault="003F2791">
      <w:pPr>
        <w:spacing w:before="6" w:line="140" w:lineRule="exact"/>
        <w:rPr>
          <w:sz w:val="15"/>
          <w:szCs w:val="15"/>
        </w:rPr>
      </w:pPr>
      <w:r>
        <w:br w:type="column"/>
      </w:r>
    </w:p>
    <w:p w:rsidR="00B204C4" w:rsidRDefault="00E11650">
      <w:pPr>
        <w:ind w:right="-5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color w:val="FEFFFE"/>
          <w:w w:val="94"/>
          <w:sz w:val="22"/>
          <w:szCs w:val="22"/>
        </w:rPr>
        <w:t>Surveying Precisio</w:t>
      </w:r>
      <w:r w:rsidR="002272AA">
        <w:rPr>
          <w:rFonts w:ascii="Arial" w:eastAsia="Arial" w:hAnsi="Arial" w:cs="Arial"/>
          <w:color w:val="FEFFFE"/>
          <w:w w:val="94"/>
          <w:sz w:val="22"/>
          <w:szCs w:val="22"/>
        </w:rPr>
        <w:t>n</w:t>
      </w:r>
    </w:p>
    <w:p w:rsidR="00B204C4" w:rsidRDefault="003F2791">
      <w:pPr>
        <w:spacing w:before="6" w:line="140" w:lineRule="exact"/>
        <w:rPr>
          <w:sz w:val="15"/>
          <w:szCs w:val="15"/>
        </w:rPr>
      </w:pPr>
      <w:r>
        <w:br w:type="column"/>
      </w:r>
    </w:p>
    <w:p w:rsidR="00B204C4" w:rsidRDefault="002272AA">
      <w:pPr>
        <w:ind w:right="-53"/>
        <w:rPr>
          <w:rFonts w:ascii="Arial" w:eastAsia="Arial" w:hAnsi="Arial" w:cs="Arial"/>
          <w:sz w:val="22"/>
          <w:szCs w:val="22"/>
        </w:rPr>
      </w:pPr>
      <w:r w:rsidRPr="002272AA">
        <w:rPr>
          <w:rFonts w:ascii="Arial" w:eastAsia="Arial" w:hAnsi="Arial" w:cs="Arial"/>
          <w:color w:val="FEFFFE"/>
          <w:w w:val="102"/>
          <w:sz w:val="22"/>
          <w:szCs w:val="22"/>
        </w:rPr>
        <w:t>ww</w:t>
      </w:r>
      <w:r w:rsidRPr="002272AA">
        <w:rPr>
          <w:rFonts w:ascii="Arial" w:eastAsia="Arial" w:hAnsi="Arial" w:cs="Arial"/>
          <w:color w:val="FEFFFE"/>
          <w:spacing w:val="-12"/>
          <w:w w:val="102"/>
          <w:sz w:val="22"/>
          <w:szCs w:val="22"/>
        </w:rPr>
        <w:t>w</w:t>
      </w:r>
      <w:r w:rsidRPr="002272AA">
        <w:rPr>
          <w:rFonts w:ascii="Arial" w:eastAsia="Arial" w:hAnsi="Arial" w:cs="Arial"/>
          <w:color w:val="FEFFFE"/>
          <w:w w:val="95"/>
          <w:sz w:val="22"/>
          <w:szCs w:val="22"/>
        </w:rPr>
        <w:t>.aksm.gr</w:t>
      </w:r>
    </w:p>
    <w:p w:rsidR="00B204C4" w:rsidRPr="00643079" w:rsidRDefault="003F2791" w:rsidP="00643079">
      <w:pPr>
        <w:spacing w:before="67"/>
        <w:ind w:left="-709" w:firstLine="709"/>
        <w:sectPr w:rsidR="00B204C4" w:rsidRPr="00643079" w:rsidSect="00D83F58">
          <w:pgSz w:w="23820" w:h="16840" w:orient="landscape"/>
          <w:pgMar w:top="567" w:right="800" w:bottom="280" w:left="780" w:header="720" w:footer="720" w:gutter="0"/>
          <w:cols w:num="4" w:space="720" w:equalWidth="0">
            <w:col w:w="2168" w:space="5472"/>
            <w:col w:w="2919" w:space="1113"/>
            <w:col w:w="2589" w:space="4804"/>
            <w:col w:w="3175"/>
          </w:cols>
        </w:sectPr>
      </w:pPr>
      <w:r>
        <w:br w:type="column"/>
      </w:r>
      <w:r w:rsidR="00643079">
        <w:lastRenderedPageBreak/>
        <w:t xml:space="preserve">             </w:t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before="14" w:line="240" w:lineRule="exact"/>
        <w:rPr>
          <w:sz w:val="24"/>
          <w:szCs w:val="24"/>
        </w:rPr>
      </w:pPr>
    </w:p>
    <w:p w:rsidR="00B204C4" w:rsidRPr="00297A7D" w:rsidRDefault="00B204C4" w:rsidP="00893FFA">
      <w:pPr>
        <w:spacing w:before="1" w:line="220" w:lineRule="exact"/>
        <w:rPr>
          <w:rFonts w:ascii="Arial" w:eastAsia="Arial" w:hAnsi="Arial" w:cs="Arial"/>
          <w:sz w:val="18"/>
          <w:szCs w:val="18"/>
        </w:rPr>
        <w:sectPr w:rsidR="00B204C4" w:rsidRPr="00297A7D">
          <w:type w:val="continuous"/>
          <w:pgSz w:w="23820" w:h="16840" w:orient="landscape"/>
          <w:pgMar w:top="140" w:right="800" w:bottom="280" w:left="780" w:header="720" w:footer="720" w:gutter="0"/>
          <w:cols w:num="2" w:space="720" w:equalWidth="0">
            <w:col w:w="17039" w:space="2869"/>
            <w:col w:w="2332"/>
          </w:cols>
        </w:sectPr>
      </w:pPr>
    </w:p>
    <w:p w:rsidR="00B204C4" w:rsidRDefault="00B204C4">
      <w:pPr>
        <w:spacing w:before="7" w:line="120" w:lineRule="exact"/>
        <w:rPr>
          <w:sz w:val="12"/>
          <w:szCs w:val="12"/>
        </w:rPr>
      </w:pPr>
    </w:p>
    <w:p w:rsidR="00B204C4" w:rsidRDefault="003F2791" w:rsidP="00D51715">
      <w:pPr>
        <w:spacing w:before="10"/>
        <w:ind w:left="720" w:right="-53"/>
        <w:rPr>
          <w:sz w:val="15"/>
          <w:szCs w:val="15"/>
        </w:rPr>
      </w:pPr>
      <w:r>
        <w:br w:type="column"/>
      </w:r>
    </w:p>
    <w:p w:rsidR="00B204C4" w:rsidRDefault="00B370E4">
      <w:pPr>
        <w:ind w:right="-5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color w:val="FEFFFE"/>
          <w:w w:val="94"/>
          <w:sz w:val="22"/>
          <w:szCs w:val="22"/>
        </w:rPr>
        <w:t xml:space="preserve">Surveying Precision </w:t>
      </w:r>
    </w:p>
    <w:p w:rsidR="00B204C4" w:rsidRDefault="00D51715">
      <w:pPr>
        <w:spacing w:before="6" w:line="140" w:lineRule="exact"/>
        <w:rPr>
          <w:sz w:val="15"/>
          <w:szCs w:val="15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3F1ACB2" wp14:editId="297AFCCF">
                <wp:simplePos x="0" y="0"/>
                <wp:positionH relativeFrom="column">
                  <wp:posOffset>7595870</wp:posOffset>
                </wp:positionH>
                <wp:positionV relativeFrom="paragraph">
                  <wp:posOffset>-217318</wp:posOffset>
                </wp:positionV>
                <wp:extent cx="2202815" cy="284480"/>
                <wp:effectExtent l="0" t="0" r="6985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715" w:rsidRPr="00D51715" w:rsidRDefault="00D5171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INTUSTRIAL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066" type="#_x0000_t202" style="position:absolute;margin-left:598.1pt;margin-top:-17.1pt;width:173.45pt;height:22.4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" fillcolor="#cf0a2c" stroked="f" strokeweight=".5pt">
                <v:textbox>
                  <w:txbxContent>
                    <w:p w:rsidR="00D51715" w:rsidRPr="00D51715" w:rsidRDefault="00D5171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INTUSTRIAL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3F2791">
        <w:br w:type="column"/>
      </w:r>
    </w:p>
    <w:p w:rsidR="00B204C4" w:rsidRDefault="001B18C7">
      <w:pPr>
        <w:ind w:right="-5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color w:val="FEFFFE"/>
          <w:w w:val="102"/>
          <w:sz w:val="22"/>
          <w:szCs w:val="22"/>
        </w:rPr>
        <w:t xml:space="preserve">     </w:t>
      </w:r>
      <w:r w:rsidR="00385CDA">
        <w:rPr>
          <w:rFonts w:ascii="Arial" w:eastAsia="Arial" w:hAnsi="Arial" w:cs="Arial"/>
          <w:color w:val="FEFFFE"/>
          <w:w w:val="102"/>
          <w:sz w:val="22"/>
          <w:szCs w:val="22"/>
        </w:rPr>
        <w:t xml:space="preserve">   </w:t>
      </w:r>
      <w:r w:rsidR="00B370E4" w:rsidRPr="00B370E4">
        <w:rPr>
          <w:rFonts w:ascii="Arial" w:eastAsia="Arial" w:hAnsi="Arial" w:cs="Arial"/>
          <w:color w:val="FEFFFE"/>
          <w:w w:val="102"/>
          <w:sz w:val="22"/>
          <w:szCs w:val="22"/>
        </w:rPr>
        <w:t>ww</w:t>
      </w:r>
      <w:r w:rsidR="00B370E4" w:rsidRPr="00B370E4">
        <w:rPr>
          <w:rFonts w:ascii="Arial" w:eastAsia="Arial" w:hAnsi="Arial" w:cs="Arial"/>
          <w:color w:val="FEFFFE"/>
          <w:spacing w:val="-12"/>
          <w:w w:val="102"/>
          <w:sz w:val="22"/>
          <w:szCs w:val="22"/>
        </w:rPr>
        <w:t>w</w:t>
      </w:r>
      <w:r w:rsidR="00B370E4">
        <w:rPr>
          <w:rFonts w:ascii="Arial" w:eastAsia="Arial" w:hAnsi="Arial" w:cs="Arial"/>
          <w:color w:val="FEFFFE"/>
          <w:w w:val="95"/>
          <w:sz w:val="22"/>
          <w:szCs w:val="22"/>
        </w:rPr>
        <w:t>.aks</w:t>
      </w:r>
      <w:r w:rsidR="00B370E4" w:rsidRPr="00B370E4">
        <w:rPr>
          <w:rFonts w:ascii="Arial" w:eastAsia="Arial" w:hAnsi="Arial" w:cs="Arial"/>
          <w:color w:val="FEFFFE"/>
          <w:w w:val="95"/>
          <w:sz w:val="22"/>
          <w:szCs w:val="22"/>
        </w:rPr>
        <w:t>m.g</w:t>
      </w:r>
      <w:r w:rsidR="00B370E4">
        <w:rPr>
          <w:rFonts w:ascii="Arial" w:eastAsia="Arial" w:hAnsi="Arial" w:cs="Arial"/>
          <w:color w:val="FEFFFE"/>
          <w:w w:val="102"/>
          <w:sz w:val="22"/>
          <w:szCs w:val="22"/>
        </w:rPr>
        <w:t>r</w:t>
      </w:r>
    </w:p>
    <w:p w:rsidR="00B204C4" w:rsidRDefault="00B204C4">
      <w:pPr>
        <w:spacing w:before="67"/>
        <w:rPr>
          <w:rFonts w:ascii="Arial" w:eastAsia="Arial" w:hAnsi="Arial" w:cs="Arial"/>
          <w:sz w:val="19"/>
          <w:szCs w:val="19"/>
        </w:rPr>
        <w:sectPr w:rsidR="00B204C4" w:rsidSect="00B370E4">
          <w:pgSz w:w="23820" w:h="16840" w:orient="landscape"/>
          <w:pgMar w:top="440" w:right="800" w:bottom="280" w:left="780" w:header="720" w:footer="720" w:gutter="0"/>
          <w:cols w:num="4" w:space="720" w:equalWidth="0">
            <w:col w:w="3473" w:space="4167"/>
            <w:col w:w="2919" w:space="1113"/>
            <w:col w:w="2589" w:space="5804"/>
            <w:col w:w="2175"/>
          </w:cols>
        </w:sectPr>
      </w:pPr>
    </w:p>
    <w:p w:rsidR="00B204C4" w:rsidRDefault="00B370E4" w:rsidP="00B370E4">
      <w:pPr>
        <w:tabs>
          <w:tab w:val="left" w:pos="13864"/>
        </w:tabs>
        <w:spacing w:line="200" w:lineRule="exact"/>
      </w:pPr>
      <w:r>
        <w:lastRenderedPageBreak/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before="9" w:line="220" w:lineRule="exact"/>
        <w:rPr>
          <w:sz w:val="22"/>
          <w:szCs w:val="22"/>
        </w:rPr>
        <w:sectPr w:rsidR="00B204C4">
          <w:type w:val="continuous"/>
          <w:pgSz w:w="23820" w:h="16840" w:orient="landscape"/>
          <w:pgMar w:top="140" w:right="800" w:bottom="280" w:left="780" w:header="720" w:footer="720" w:gutter="0"/>
          <w:cols w:space="720"/>
        </w:sectPr>
      </w:pPr>
    </w:p>
    <w:p w:rsidR="00B204C4" w:rsidRDefault="00B370E4">
      <w:pPr>
        <w:spacing w:before="12"/>
        <w:ind w:left="11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CF0A2C"/>
          <w:sz w:val="22"/>
          <w:szCs w:val="22"/>
        </w:rPr>
        <w:lastRenderedPageBreak/>
        <w:t>COMPANY’</w:t>
      </w:r>
      <w:r w:rsidR="00B4243B">
        <w:rPr>
          <w:rFonts w:ascii="Arial" w:eastAsia="Arial" w:hAnsi="Arial" w:cs="Arial"/>
          <w:b/>
          <w:color w:val="CF0A2C"/>
          <w:sz w:val="22"/>
          <w:szCs w:val="22"/>
        </w:rPr>
        <w:t xml:space="preserve"> S </w:t>
      </w:r>
      <w:r w:rsidR="003F2791">
        <w:rPr>
          <w:rFonts w:ascii="Arial" w:eastAsia="Arial" w:hAnsi="Arial" w:cs="Arial"/>
          <w:b/>
          <w:color w:val="CF0A2C"/>
          <w:sz w:val="22"/>
          <w:szCs w:val="22"/>
        </w:rPr>
        <w:t>PROJECTS</w:t>
      </w:r>
    </w:p>
    <w:p w:rsidR="00B204C4" w:rsidRDefault="006D6313">
      <w:pPr>
        <w:spacing w:line="200" w:lineRule="exact"/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613440C8" wp14:editId="2CA630D8">
                <wp:simplePos x="0" y="0"/>
                <wp:positionH relativeFrom="column">
                  <wp:posOffset>3380664</wp:posOffset>
                </wp:positionH>
                <wp:positionV relativeFrom="paragraph">
                  <wp:posOffset>91667</wp:posOffset>
                </wp:positionV>
                <wp:extent cx="3589361" cy="4618990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361" cy="4618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4959" w:rsidRPr="00FC4959" w:rsidRDefault="00FC4959" w:rsidP="00FC4959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Emek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S.A. –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Halivourgiki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SA – RM2 UNIT &amp; SPOOLER UNIT IN HALIVOURGIKI PLANT</w:t>
                            </w:r>
                          </w:p>
                          <w:p w:rsidR="00FC4959" w:rsidRPr="00FC4959" w:rsidRDefault="00FC4959" w:rsidP="00FC4959">
                            <w:pPr>
                              <w:widowControl w:val="0"/>
                              <w:suppressAutoHyphens/>
                              <w:ind w:left="720"/>
                              <w:jc w:val="both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Extension of RM2 Unit and Construction of Spooler Unit in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Halivourgiki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Plant,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Eleysina</w:t>
                            </w:r>
                            <w:proofErr w:type="spellEnd"/>
                          </w:p>
                          <w:p w:rsidR="00FC4959" w:rsidRPr="00FC4959" w:rsidRDefault="00FC4959" w:rsidP="00FC4959">
                            <w:pPr>
                              <w:widowControl w:val="0"/>
                              <w:suppressAutoHyphens/>
                              <w:ind w:left="720"/>
                              <w:jc w:val="both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Civil engineering in earthworks, foundations, underground networks, and substations of the No 2 grid building, rolling warehouse, new RM2 mill, new Spooler building and expansion of RM2 mill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Emek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S.A. – GAS COMPRESSION STATION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proofErr w:type="gram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Erection of Gas Compression Station in New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Messimvria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, Thessaloniki.</w:t>
                            </w:r>
                            <w:proofErr w:type="gramEnd"/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70"/>
                                <w:tab w:val="left" w:pos="360"/>
                              </w:tabs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J/V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Terna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S.A.,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Salini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Impregilo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S.p.A. – SNFCC 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tabs>
                                <w:tab w:val="left" w:pos="270"/>
                                <w:tab w:val="left" w:pos="360"/>
                              </w:tabs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Construction of Cultural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Center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– Stavros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Niarxos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Foundation, Athens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tabs>
                                <w:tab w:val="left" w:pos="270"/>
                                <w:tab w:val="left" w:pos="360"/>
                              </w:tabs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</w:p>
                          <w:p w:rsidR="006D6313" w:rsidRPr="00FC4959" w:rsidRDefault="006D6313" w:rsidP="006D6313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270"/>
                                <w:tab w:val="left" w:pos="360"/>
                              </w:tabs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EMEK S.A. – TSAKONA BRIDGE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tabs>
                                <w:tab w:val="left" w:pos="270"/>
                                <w:tab w:val="left" w:pos="360"/>
                              </w:tabs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Construction </w:t>
                            </w:r>
                            <w:proofErr w:type="gram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of 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Tsakona</w:t>
                            </w:r>
                            <w:proofErr w:type="spellEnd"/>
                            <w:proofErr w:type="gram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Bridge - Kalamata</w:t>
                            </w:r>
                          </w:p>
                          <w:p w:rsidR="008E3F9F" w:rsidRPr="00FC4959" w:rsidRDefault="008E3F9F">
                            <w:pPr>
                              <w:rPr>
                                <w:b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067" type="#_x0000_t202" style="position:absolute;margin-left:266.2pt;margin-top:7.2pt;width:282.65pt;height:363.7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" filled="f" stroked="f" strokeweight=".5pt">
                <v:textbox>
                  <w:txbxContent>
                    <w:p w:rsidR="00FC4959" w:rsidRPr="00FC4959" w:rsidRDefault="00FC4959" w:rsidP="00FC4959">
                      <w:pPr>
                        <w:widowControl w:val="0"/>
                        <w:numPr>
                          <w:ilvl w:val="0"/>
                          <w:numId w:val="2"/>
                        </w:numPr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Emek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S.A. –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Halivourgiki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SA – RM2 UNIT &amp; SPOOLER UNIT IN HALIVOURGIKI PLANT</w:t>
                      </w:r>
                    </w:p>
                    <w:p w:rsidR="00FC4959" w:rsidRPr="00FC4959" w:rsidRDefault="00FC4959" w:rsidP="00FC4959">
                      <w:pPr>
                        <w:widowControl w:val="0"/>
                        <w:suppressAutoHyphens/>
                        <w:ind w:left="720"/>
                        <w:jc w:val="both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Extension of RM2 Unit and Construction of Spooler Unit in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Halivourgiki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Plant,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Eleysina</w:t>
                      </w:r>
                      <w:proofErr w:type="spellEnd"/>
                    </w:p>
                    <w:p w:rsidR="00FC4959" w:rsidRPr="00FC4959" w:rsidRDefault="00FC4959" w:rsidP="00FC4959">
                      <w:pPr>
                        <w:widowControl w:val="0"/>
                        <w:suppressAutoHyphens/>
                        <w:ind w:left="720"/>
                        <w:jc w:val="both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Civil engineering in earthworks, foundations, underground networks, and substations of the No 2 grid building, rolling warehouse, new RM2 mill, new Spooler building and expansion of RM2 mill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</w:p>
                    <w:p w:rsidR="006D6313" w:rsidRPr="00FC4959" w:rsidRDefault="006D6313" w:rsidP="006D6313">
                      <w:pPr>
                        <w:widowControl w:val="0"/>
                        <w:numPr>
                          <w:ilvl w:val="0"/>
                          <w:numId w:val="2"/>
                        </w:numPr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Emek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S.A. – GAS COMPRESSION STATION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proofErr w:type="gram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Erection of Gas Compression Station in New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Messimvria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, Thessaloniki.</w:t>
                      </w:r>
                      <w:proofErr w:type="gramEnd"/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</w:p>
                    <w:p w:rsidR="006D6313" w:rsidRPr="00FC4959" w:rsidRDefault="006D6313" w:rsidP="006D6313">
                      <w:pPr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270"/>
                          <w:tab w:val="left" w:pos="360"/>
                        </w:tabs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J/V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Terna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S.A.,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Salini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Impregilo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S.p.A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. – SNFCC 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tabs>
                          <w:tab w:val="left" w:pos="270"/>
                          <w:tab w:val="left" w:pos="360"/>
                        </w:tabs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Construction of Cultural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Center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– Stavros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Niarxos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Foundation, Athens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tabs>
                          <w:tab w:val="left" w:pos="270"/>
                          <w:tab w:val="left" w:pos="360"/>
                        </w:tabs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</w:p>
                    <w:p w:rsidR="006D6313" w:rsidRPr="00FC4959" w:rsidRDefault="006D6313" w:rsidP="006D6313">
                      <w:pPr>
                        <w:pStyle w:val="ListParagraph"/>
                        <w:widowControl w:val="0"/>
                        <w:numPr>
                          <w:ilvl w:val="0"/>
                          <w:numId w:val="5"/>
                        </w:numPr>
                        <w:tabs>
                          <w:tab w:val="left" w:pos="270"/>
                          <w:tab w:val="left" w:pos="360"/>
                        </w:tabs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EMEK S.A. – TSAKONA BRIDGE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tabs>
                          <w:tab w:val="left" w:pos="270"/>
                          <w:tab w:val="left" w:pos="360"/>
                        </w:tabs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Construction </w:t>
                      </w:r>
                      <w:proofErr w:type="gram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of 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Tsakona</w:t>
                      </w:r>
                      <w:proofErr w:type="spellEnd"/>
                      <w:proofErr w:type="gram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Bridge - Kalamata</w:t>
                      </w:r>
                    </w:p>
                    <w:p w:rsidR="008E3F9F" w:rsidRPr="00FC4959" w:rsidRDefault="008E3F9F">
                      <w:pPr>
                        <w:rPr>
                          <w:b/>
                          <w:sz w:val="22"/>
                          <w:szCs w:val="22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04C4" w:rsidRDefault="006D6313">
      <w:pPr>
        <w:spacing w:line="200" w:lineRule="exact"/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EAC8F6E" wp14:editId="3D075B4F">
                <wp:simplePos x="0" y="0"/>
                <wp:positionH relativeFrom="column">
                  <wp:posOffset>-44038</wp:posOffset>
                </wp:positionH>
                <wp:positionV relativeFrom="paragraph">
                  <wp:posOffset>2243</wp:posOffset>
                </wp:positionV>
                <wp:extent cx="3562350" cy="5320146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53201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6313" w:rsidRPr="00FC4959" w:rsidRDefault="006D6313" w:rsidP="006D6313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Intrakat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S.A. – 5 NEW SILOS AT HALYPS CEMENT INDUSTRY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1593CB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Construction of 5 new Silos in the area of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Halyps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Cement Industry in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Aspropyrgos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,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Attiki</w:t>
                            </w:r>
                            <w:proofErr w:type="spellEnd"/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Terna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S.A. – UNIT V MEGALOPOLIS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1593CB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Construction survey into the construction of Unit V – PPC Megalopolis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eastAsia="zh-CN" w:bidi="hi-IN"/>
                              </w:rPr>
                            </w:pP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Power Alstom Italia S.p.A.  – UNIT III MEGALOPOLIS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Construction of WFGD Unit III at Megalopolis Site 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eastAsia="zh-CN" w:bidi="hi-IN"/>
                              </w:rPr>
                            </w:pP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eastAsia="zh-CN" w:bidi="hi-IN"/>
                              </w:rPr>
                              <w:t>Emek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eastAsia="zh-CN" w:bidi="hi-IN"/>
                              </w:rPr>
                              <w:t xml:space="preserve"> S.A. – WIND TURBIN TOWERS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Manufacturing of Wind Turbine Towers at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Emek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S.A. Factory in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Aspropyrgos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,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Attiki</w:t>
                            </w:r>
                            <w:proofErr w:type="spellEnd"/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numPr>
                                <w:ilvl w:val="0"/>
                                <w:numId w:val="2"/>
                              </w:numPr>
                              <w:suppressAutoHyphens/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eastAsia="zh-CN" w:bidi="hi-IN"/>
                              </w:rPr>
                            </w:pP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eastAsia="zh-CN" w:bidi="hi-IN"/>
                              </w:rPr>
                              <w:t>Emek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C00000"/>
                                <w:spacing w:val="-6"/>
                                <w:kern w:val="1"/>
                                <w:sz w:val="22"/>
                                <w:szCs w:val="22"/>
                                <w:lang w:eastAsia="zh-CN" w:bidi="hi-IN"/>
                              </w:rPr>
                              <w:t xml:space="preserve"> S.A. – RIO – ANTIRIO BRIDGE</w:t>
                            </w:r>
                          </w:p>
                          <w:p w:rsidR="006D6313" w:rsidRPr="00FC4959" w:rsidRDefault="006D6313" w:rsidP="006D6313">
                            <w:pPr>
                              <w:widowControl w:val="0"/>
                              <w:suppressAutoHyphens/>
                              <w:ind w:left="720"/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</w:pPr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Replacement of Rio – </w:t>
                            </w:r>
                            <w:proofErr w:type="spellStart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>Antirio</w:t>
                            </w:r>
                            <w:proofErr w:type="spellEnd"/>
                            <w:r w:rsidRPr="00FC4959">
                              <w:rPr>
                                <w:rFonts w:ascii="Century Gothic" w:eastAsia="SimSun" w:hAnsi="Century Gothic" w:cs="Mangal"/>
                                <w:color w:val="3F3A38"/>
                                <w:spacing w:val="-6"/>
                                <w:kern w:val="1"/>
                                <w:sz w:val="22"/>
                                <w:szCs w:val="22"/>
                                <w:lang w:val="en-GB" w:eastAsia="zh-CN" w:bidi="hi-IN"/>
                              </w:rPr>
                              <w:t xml:space="preserve"> Bridge special parts</w:t>
                            </w:r>
                          </w:p>
                          <w:p w:rsidR="00953238" w:rsidRPr="006D6313" w:rsidRDefault="00953238">
                            <w:pPr>
                              <w:rPr>
                                <w:b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068" type="#_x0000_t202" style="position:absolute;margin-left:-3.45pt;margin-top:.2pt;width:280.5pt;height:418.9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" filled="f" stroked="f" strokeweight=".5pt">
                <v:textbox>
                  <w:txbxContent>
                    <w:p w:rsidR="006D6313" w:rsidRPr="00FC4959" w:rsidRDefault="006D6313" w:rsidP="006D6313">
                      <w:pPr>
                        <w:widowControl w:val="0"/>
                        <w:numPr>
                          <w:ilvl w:val="0"/>
                          <w:numId w:val="2"/>
                        </w:numPr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Intrakat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S.A. – 5 NEW SILOS AT HALYPS CEMENT INDUSTRY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1593CB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Construction of 5 new Silos in the area of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Halyps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Cement Industry in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Aspropyrgos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,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Attiki</w:t>
                      </w:r>
                      <w:proofErr w:type="spellEnd"/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</w:p>
                    <w:p w:rsidR="006D6313" w:rsidRPr="00FC4959" w:rsidRDefault="006D6313" w:rsidP="006D6313">
                      <w:pPr>
                        <w:widowControl w:val="0"/>
                        <w:numPr>
                          <w:ilvl w:val="0"/>
                          <w:numId w:val="2"/>
                        </w:numPr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Terna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S.A. – UNIT V MEGALOPOLIS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1593CB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Construction survey into the construction of Unit V – PPC Megalopolis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eastAsia="zh-CN" w:bidi="hi-IN"/>
                        </w:rPr>
                      </w:pPr>
                    </w:p>
                    <w:p w:rsidR="006D6313" w:rsidRPr="00FC4959" w:rsidRDefault="006D6313" w:rsidP="006D6313">
                      <w:pPr>
                        <w:widowControl w:val="0"/>
                        <w:numPr>
                          <w:ilvl w:val="0"/>
                          <w:numId w:val="2"/>
                        </w:numPr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Power Alstom Italia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S.p.A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.  – UNIT III MEGALOPOLIS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Construction of WFGD Unit III at Megalopolis Site 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</w:p>
                    <w:p w:rsidR="006D6313" w:rsidRPr="00FC4959" w:rsidRDefault="006D6313" w:rsidP="006D6313">
                      <w:pPr>
                        <w:widowControl w:val="0"/>
                        <w:numPr>
                          <w:ilvl w:val="0"/>
                          <w:numId w:val="2"/>
                        </w:numPr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eastAsia="zh-CN" w:bidi="hi-IN"/>
                        </w:rPr>
                      </w:pP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eastAsia="zh-CN" w:bidi="hi-IN"/>
                        </w:rPr>
                        <w:t>Emek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eastAsia="zh-CN" w:bidi="hi-IN"/>
                        </w:rPr>
                        <w:t xml:space="preserve"> S.A. – WIND TURBIN TOWERS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Manufacturing of Wind Turbine Towers at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Emek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S.A. Factory in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Aspropyrgos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,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Attiki</w:t>
                      </w:r>
                      <w:proofErr w:type="spellEnd"/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</w:p>
                    <w:p w:rsidR="006D6313" w:rsidRPr="00FC4959" w:rsidRDefault="006D6313" w:rsidP="006D6313">
                      <w:pPr>
                        <w:widowControl w:val="0"/>
                        <w:numPr>
                          <w:ilvl w:val="0"/>
                          <w:numId w:val="2"/>
                        </w:numPr>
                        <w:suppressAutoHyphens/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eastAsia="zh-CN" w:bidi="hi-IN"/>
                        </w:rPr>
                      </w:pP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eastAsia="zh-CN" w:bidi="hi-IN"/>
                        </w:rPr>
                        <w:t>Emek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C00000"/>
                          <w:spacing w:val="-6"/>
                          <w:kern w:val="1"/>
                          <w:sz w:val="22"/>
                          <w:szCs w:val="22"/>
                          <w:lang w:eastAsia="zh-CN" w:bidi="hi-IN"/>
                        </w:rPr>
                        <w:t xml:space="preserve"> S.A. – RIO – ANTIRIO BRIDGE</w:t>
                      </w:r>
                    </w:p>
                    <w:p w:rsidR="006D6313" w:rsidRPr="00FC4959" w:rsidRDefault="006D6313" w:rsidP="006D6313">
                      <w:pPr>
                        <w:widowControl w:val="0"/>
                        <w:suppressAutoHyphens/>
                        <w:ind w:left="720"/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</w:pPr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Replacement of Rio – </w:t>
                      </w:r>
                      <w:proofErr w:type="spellStart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>Antirio</w:t>
                      </w:r>
                      <w:proofErr w:type="spellEnd"/>
                      <w:r w:rsidRPr="00FC4959">
                        <w:rPr>
                          <w:rFonts w:ascii="Century Gothic" w:eastAsia="SimSun" w:hAnsi="Century Gothic" w:cs="Mangal"/>
                          <w:color w:val="3F3A38"/>
                          <w:spacing w:val="-6"/>
                          <w:kern w:val="1"/>
                          <w:sz w:val="22"/>
                          <w:szCs w:val="22"/>
                          <w:lang w:val="en-GB" w:eastAsia="zh-CN" w:bidi="hi-IN"/>
                        </w:rPr>
                        <w:t xml:space="preserve"> Bridge special parts</w:t>
                      </w:r>
                    </w:p>
                    <w:p w:rsidR="00953238" w:rsidRPr="006D6313" w:rsidRDefault="00953238">
                      <w:pPr>
                        <w:rPr>
                          <w:b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1720E9">
      <w:pPr>
        <w:spacing w:line="200" w:lineRule="exact"/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E46B259" wp14:editId="5934F991">
                <wp:simplePos x="0" y="0"/>
                <wp:positionH relativeFrom="column">
                  <wp:posOffset>11319481</wp:posOffset>
                </wp:positionH>
                <wp:positionV relativeFrom="paragraph">
                  <wp:posOffset>59235</wp:posOffset>
                </wp:positionV>
                <wp:extent cx="2790190" cy="391886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190" cy="391886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20E9" w:rsidRPr="001720E9" w:rsidRDefault="001720E9" w:rsidP="001720E9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720E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Wind Turbine Towers at EMEK S.A </w:t>
                            </w:r>
                            <w:proofErr w:type="gramStart"/>
                            <w:r w:rsidRPr="001720E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Factory ,</w:t>
                            </w:r>
                            <w:proofErr w:type="gramEnd"/>
                            <w:r w:rsidRPr="001720E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720E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Aspropyrgos</w:t>
                            </w:r>
                            <w:proofErr w:type="spellEnd"/>
                            <w:r w:rsidRPr="001720E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1720E9" w:rsidRPr="001720E9" w:rsidRDefault="001720E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068" type="#_x0000_t202" style="position:absolute;margin-left:891.3pt;margin-top:4.65pt;width:219.7pt;height:30.85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" fillcolor="#cf0a2c" stroked="f" strokeweight=".5pt">
                <v:textbox>
                  <w:txbxContent>
                    <w:p w:rsidR="001720E9" w:rsidRPr="001720E9" w:rsidRDefault="001720E9" w:rsidP="001720E9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</w:pPr>
                      <w:r w:rsidRPr="001720E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Wind Turbine Towers at EMEK S.A </w:t>
                      </w:r>
                      <w:proofErr w:type="gramStart"/>
                      <w:r w:rsidRPr="001720E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Factory ,</w:t>
                      </w:r>
                      <w:proofErr w:type="gramEnd"/>
                      <w:r w:rsidRPr="001720E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720E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Aspropyrgos</w:t>
                      </w:r>
                      <w:proofErr w:type="spellEnd"/>
                      <w:r w:rsidRPr="001720E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</w:p>
                    <w:p w:rsidR="001720E9" w:rsidRPr="001720E9" w:rsidRDefault="001720E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D193A" w:rsidP="00BD193A">
      <w:pPr>
        <w:tabs>
          <w:tab w:val="left" w:pos="19356"/>
        </w:tabs>
        <w:spacing w:line="200" w:lineRule="exact"/>
      </w:pPr>
      <w:r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before="15" w:line="240" w:lineRule="exact"/>
        <w:rPr>
          <w:sz w:val="24"/>
          <w:szCs w:val="24"/>
        </w:rPr>
      </w:pPr>
    </w:p>
    <w:p w:rsidR="00D55F64" w:rsidRDefault="00D55F64">
      <w:pPr>
        <w:spacing w:before="6"/>
        <w:ind w:left="286"/>
        <w:rPr>
          <w:rFonts w:ascii="Arial" w:eastAsia="Arial" w:hAnsi="Arial" w:cs="Arial"/>
          <w:b/>
          <w:color w:val="FEFFFE"/>
          <w:sz w:val="24"/>
          <w:szCs w:val="24"/>
        </w:rPr>
      </w:pPr>
    </w:p>
    <w:p w:rsidR="00953238" w:rsidRDefault="00953238">
      <w:pPr>
        <w:spacing w:before="6"/>
        <w:ind w:left="286"/>
        <w:rPr>
          <w:rFonts w:ascii="Arial" w:eastAsia="Arial" w:hAnsi="Arial" w:cs="Arial"/>
          <w:b/>
          <w:color w:val="FEFFFE"/>
          <w:sz w:val="24"/>
          <w:szCs w:val="24"/>
        </w:rPr>
      </w:pPr>
    </w:p>
    <w:p w:rsidR="00B204C4" w:rsidRDefault="003F2791">
      <w:pPr>
        <w:spacing w:before="6"/>
        <w:ind w:left="286"/>
        <w:rPr>
          <w:rFonts w:ascii="Arial" w:eastAsia="Arial" w:hAnsi="Arial" w:cs="Arial"/>
          <w:sz w:val="24"/>
          <w:szCs w:val="24"/>
        </w:rPr>
        <w:sectPr w:rsidR="00B204C4" w:rsidSect="00BD193A">
          <w:type w:val="continuous"/>
          <w:pgSz w:w="23820" w:h="16840" w:orient="landscape"/>
          <w:pgMar w:top="140" w:right="856" w:bottom="280" w:left="780" w:header="720" w:footer="720" w:gutter="0"/>
          <w:cols w:space="720"/>
        </w:sectPr>
      </w:pPr>
      <w:r>
        <w:rPr>
          <w:rFonts w:ascii="Arial" w:eastAsia="Arial" w:hAnsi="Arial" w:cs="Arial"/>
          <w:b/>
          <w:color w:val="FEFFFE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eastAsia="Arial" w:hAnsi="Arial" w:cs="Arial"/>
          <w:b/>
          <w:color w:val="FEFFFE"/>
          <w:spacing w:val="12"/>
          <w:sz w:val="24"/>
          <w:szCs w:val="24"/>
        </w:rPr>
        <w:t xml:space="preserve"> </w:t>
      </w:r>
    </w:p>
    <w:p w:rsidR="00B204C4" w:rsidRDefault="00E72A86" w:rsidP="007555B5">
      <w:pPr>
        <w:spacing w:before="87"/>
        <w:ind w:left="117" w:right="-49"/>
        <w:rPr>
          <w:rFonts w:ascii="Arial" w:eastAsia="Arial" w:hAnsi="Arial" w:cs="Arial"/>
          <w:sz w:val="22"/>
          <w:szCs w:val="22"/>
        </w:rPr>
      </w:pPr>
      <w:r>
        <w:rPr>
          <w:noProof/>
          <w:lang w:val="el-GR" w:eastAsia="el-GR"/>
        </w:rPr>
        <w:lastRenderedPageBreak/>
        <mc:AlternateContent>
          <mc:Choice Requires="wps">
            <w:drawing>
              <wp:anchor distT="0" distB="0" distL="114300" distR="114300" simplePos="0" relativeHeight="251645949" behindDoc="1" locked="0" layoutInCell="1" allowOverlap="1" wp14:anchorId="38C9C18A" wp14:editId="2F129743">
                <wp:simplePos x="0" y="0"/>
                <wp:positionH relativeFrom="column">
                  <wp:posOffset>-213360</wp:posOffset>
                </wp:positionH>
                <wp:positionV relativeFrom="paragraph">
                  <wp:posOffset>2540</wp:posOffset>
                </wp:positionV>
                <wp:extent cx="14556740" cy="10128885"/>
                <wp:effectExtent l="0" t="0" r="1270" b="0"/>
                <wp:wrapNone/>
                <wp:docPr id="284" name="Text 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6740" cy="101288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1650" w:rsidRDefault="00E11650" w:rsidP="000168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2" o:spid="_x0000_s1071" type="#_x0000_t202" style="position:absolute;left:0;text-align:left;margin-left:-16.8pt;margin-top:.2pt;width:1146.2pt;height:797.55pt;z-index:-2516705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" fillcolor="#7f7f7f [1612]" stroked="f">
                <v:textbox>
                  <w:txbxContent>
                    <w:p w:rsidR="00E11650" w:rsidRDefault="00E11650" w:rsidP="000168F9"/>
                  </w:txbxContent>
                </v:textbox>
              </v:shape>
            </w:pict>
          </mc:Fallback>
        </mc:AlternateContent>
      </w:r>
      <w:r w:rsidR="003F2791">
        <w:rPr>
          <w:rFonts w:ascii="Arial" w:eastAsia="Arial" w:hAnsi="Arial" w:cs="Arial"/>
          <w:color w:val="FEFFFE"/>
          <w:w w:val="94"/>
          <w:sz w:val="22"/>
          <w:szCs w:val="22"/>
        </w:rPr>
        <w:t xml:space="preserve"> </w:t>
      </w:r>
    </w:p>
    <w:p w:rsidR="00B204C4" w:rsidRPr="00965B82" w:rsidRDefault="001720E9" w:rsidP="00965B82">
      <w:pPr>
        <w:spacing w:before="6" w:line="140" w:lineRule="exact"/>
        <w:rPr>
          <w:sz w:val="15"/>
          <w:szCs w:val="15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741ADCB" wp14:editId="2DB53763">
                <wp:simplePos x="0" y="0"/>
                <wp:positionH relativeFrom="column">
                  <wp:posOffset>13766544</wp:posOffset>
                </wp:positionH>
                <wp:positionV relativeFrom="paragraph">
                  <wp:posOffset>2701925</wp:posOffset>
                </wp:positionV>
                <wp:extent cx="237490" cy="36766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4959" w:rsidRPr="00FC4959" w:rsidRDefault="00FC495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4959"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72" type="#_x0000_t202" style="position:absolute;margin-left:1084pt;margin-top:212.75pt;width:18.7pt;height:28.9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" filled="f" stroked="f" strokeweight=".5pt">
                <v:textbox>
                  <w:txbxContent>
                    <w:p w:rsidR="00FC4959" w:rsidRPr="00FC4959" w:rsidRDefault="00FC4959">
                      <w:pPr>
                        <w:rPr>
                          <w:color w:val="FFFFFF" w:themeColor="background1"/>
                        </w:rPr>
                      </w:pPr>
                      <w:r w:rsidRPr="00FC4959"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l-GR" w:eastAsia="el-GR"/>
        </w:rPr>
        <w:drawing>
          <wp:anchor distT="0" distB="0" distL="114300" distR="114300" simplePos="0" relativeHeight="251892736" behindDoc="1" locked="0" layoutInCell="1" allowOverlap="1" wp14:anchorId="1C1AA782" wp14:editId="4598F833">
            <wp:simplePos x="0" y="0"/>
            <wp:positionH relativeFrom="column">
              <wp:posOffset>13769340</wp:posOffset>
            </wp:positionH>
            <wp:positionV relativeFrom="paragraph">
              <wp:posOffset>2703195</wp:posOffset>
            </wp:positionV>
            <wp:extent cx="260350" cy="676275"/>
            <wp:effectExtent l="0" t="0" r="635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F0B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8768B6E" wp14:editId="16CFB8B4">
                <wp:simplePos x="0" y="0"/>
                <wp:positionH relativeFrom="column">
                  <wp:posOffset>3473475</wp:posOffset>
                </wp:positionH>
                <wp:positionV relativeFrom="paragraph">
                  <wp:posOffset>2513569</wp:posOffset>
                </wp:positionV>
                <wp:extent cx="2838294" cy="391886"/>
                <wp:effectExtent l="0" t="0" r="635" b="8255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294" cy="391886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F0B" w:rsidRPr="001720E9" w:rsidRDefault="00392F0B" w:rsidP="001720E9">
                            <w:pPr>
                              <w:jc w:val="center"/>
                              <w:rPr>
                                <w:rFonts w:ascii="Century Gothic" w:eastAsia="Times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720E9">
                              <w:rPr>
                                <w:rFonts w:ascii="Century Gothic" w:eastAsia="Times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High Pressure Natural Gas and Regulating Station, </w:t>
                            </w:r>
                            <w:proofErr w:type="spellStart"/>
                            <w:r w:rsidRPr="001720E9">
                              <w:rPr>
                                <w:rFonts w:ascii="Century Gothic" w:eastAsia="Times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Tema</w:t>
                            </w:r>
                            <w:proofErr w:type="spellEnd"/>
                            <w:r w:rsidRPr="001720E9">
                              <w:rPr>
                                <w:rFonts w:ascii="Century Gothic" w:eastAsia="Times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, Ghana</w:t>
                            </w:r>
                          </w:p>
                          <w:p w:rsidR="00392F0B" w:rsidRPr="00392F0B" w:rsidRDefault="00392F0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073" type="#_x0000_t202" style="position:absolute;margin-left:273.5pt;margin-top:197.9pt;width:223.5pt;height:30.8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" fillcolor="#cf0a2c" stroked="f" strokeweight=".5pt">
                <v:textbox>
                  <w:txbxContent>
                    <w:p w:rsidR="00392F0B" w:rsidRPr="001720E9" w:rsidRDefault="00392F0B" w:rsidP="001720E9">
                      <w:pPr>
                        <w:jc w:val="center"/>
                        <w:rPr>
                          <w:rFonts w:ascii="Century Gothic" w:eastAsia="Times" w:hAnsi="Century Gothic"/>
                          <w:color w:val="FFFFFF" w:themeColor="background1"/>
                          <w:sz w:val="18"/>
                          <w:szCs w:val="18"/>
                        </w:rPr>
                      </w:pPr>
                      <w:r w:rsidRPr="001720E9">
                        <w:rPr>
                          <w:rFonts w:ascii="Century Gothic" w:eastAsia="Times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High Pressure Natural Gas and Regulating Station, </w:t>
                      </w:r>
                      <w:proofErr w:type="spellStart"/>
                      <w:r w:rsidRPr="001720E9">
                        <w:rPr>
                          <w:rFonts w:ascii="Century Gothic" w:eastAsia="Times" w:hAnsi="Century Gothic"/>
                          <w:color w:val="FFFFFF" w:themeColor="background1"/>
                          <w:sz w:val="18"/>
                          <w:szCs w:val="18"/>
                        </w:rPr>
                        <w:t>Tema</w:t>
                      </w:r>
                      <w:proofErr w:type="spellEnd"/>
                      <w:r w:rsidRPr="001720E9">
                        <w:rPr>
                          <w:rFonts w:ascii="Century Gothic" w:eastAsia="Times" w:hAnsi="Century Gothic"/>
                          <w:color w:val="FFFFFF" w:themeColor="background1"/>
                          <w:sz w:val="18"/>
                          <w:szCs w:val="18"/>
                        </w:rPr>
                        <w:t>, Ghana</w:t>
                      </w:r>
                    </w:p>
                    <w:p w:rsidR="00392F0B" w:rsidRPr="00392F0B" w:rsidRDefault="00392F0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829A4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9ED9EA4" wp14:editId="6BEBDDD4">
                <wp:simplePos x="0" y="0"/>
                <wp:positionH relativeFrom="column">
                  <wp:posOffset>-62874</wp:posOffset>
                </wp:positionH>
                <wp:positionV relativeFrom="paragraph">
                  <wp:posOffset>2685747</wp:posOffset>
                </wp:positionV>
                <wp:extent cx="218365" cy="286603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65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9A4" w:rsidRPr="00F829A4" w:rsidRDefault="00F829A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29A4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74" type="#_x0000_t202" style="position:absolute;margin-left:-4.95pt;margin-top:211.5pt;width:17.2pt;height:22.5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" filled="f" stroked="f" strokeweight=".5pt">
                <v:textbox>
                  <w:txbxContent>
                    <w:p w:rsidR="00F829A4" w:rsidRPr="00F829A4" w:rsidRDefault="00F829A4">
                      <w:pPr>
                        <w:rPr>
                          <w:color w:val="FFFFFF" w:themeColor="background1"/>
                        </w:rPr>
                      </w:pPr>
                      <w:r w:rsidRPr="00F829A4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829A4">
        <w:rPr>
          <w:noProof/>
          <w:lang w:val="el-GR" w:eastAsia="el-GR"/>
        </w:rPr>
        <w:drawing>
          <wp:anchor distT="0" distB="0" distL="114300" distR="114300" simplePos="0" relativeHeight="251889664" behindDoc="1" locked="0" layoutInCell="1" allowOverlap="1" wp14:anchorId="52AA0F91" wp14:editId="612409C3">
            <wp:simplePos x="0" y="0"/>
            <wp:positionH relativeFrom="column">
              <wp:posOffset>-91715</wp:posOffset>
            </wp:positionH>
            <wp:positionV relativeFrom="paragraph">
              <wp:posOffset>2690486</wp:posOffset>
            </wp:positionV>
            <wp:extent cx="273050" cy="682625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791">
        <w:br w:type="column"/>
      </w:r>
      <w:r w:rsidR="00965B82">
        <w:lastRenderedPageBreak/>
        <w:tab/>
      </w:r>
    </w:p>
    <w:p w:rsidR="00B204C4" w:rsidRDefault="00B841FE" w:rsidP="00965B82">
      <w:pPr>
        <w:tabs>
          <w:tab w:val="left" w:pos="20344"/>
        </w:tabs>
        <w:spacing w:line="200" w:lineRule="exact"/>
      </w:pPr>
      <w:r w:rsidRPr="00B841FE">
        <w:rPr>
          <w:rFonts w:ascii="Arial" w:eastAsia="Arial" w:hAnsi="Arial" w:cs="Arial"/>
          <w:b/>
          <w:noProof/>
          <w:color w:val="CF0A2C"/>
          <w:w w:val="99"/>
          <w:sz w:val="22"/>
          <w:szCs w:val="22"/>
          <w:lang w:val="el-GR" w:eastAsia="el-G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AB86CA8" wp14:editId="202D377C">
                <wp:simplePos x="0" y="0"/>
                <wp:positionH relativeFrom="column">
                  <wp:posOffset>12390755</wp:posOffset>
                </wp:positionH>
                <wp:positionV relativeFrom="paragraph">
                  <wp:posOffset>20642</wp:posOffset>
                </wp:positionV>
                <wp:extent cx="2208530" cy="284480"/>
                <wp:effectExtent l="0" t="0" r="1270" b="127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53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1FE" w:rsidRPr="00B841FE" w:rsidRDefault="00B841FE" w:rsidP="00B841FE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  <w:p w:rsidR="00B841FE" w:rsidRDefault="00B841FE" w:rsidP="00B841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975.65pt;margin-top:1.65pt;width:173.9pt;height:22.4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" fillcolor="#cf0a2c" stroked="f">
                <v:textbox>
                  <w:txbxContent>
                    <w:p w:rsidR="00B841FE" w:rsidRPr="00B841FE" w:rsidRDefault="00B841FE" w:rsidP="00B841FE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  <w:p w:rsidR="00B841FE" w:rsidRDefault="00B841FE" w:rsidP="00B841FE"/>
                  </w:txbxContent>
                </v:textbox>
              </v:shape>
            </w:pict>
          </mc:Fallback>
        </mc:AlternateContent>
      </w:r>
      <w:r w:rsidRPr="00B841FE">
        <w:rPr>
          <w:rFonts w:ascii="Arial" w:eastAsia="Arial" w:hAnsi="Arial" w:cs="Arial"/>
          <w:b/>
          <w:noProof/>
          <w:color w:val="CF0A2C"/>
          <w:w w:val="99"/>
          <w:sz w:val="22"/>
          <w:szCs w:val="22"/>
          <w:lang w:val="el-GR" w:eastAsia="el-G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1B64A58" wp14:editId="494ED195">
                <wp:simplePos x="0" y="0"/>
                <wp:positionH relativeFrom="column">
                  <wp:posOffset>-558165</wp:posOffset>
                </wp:positionH>
                <wp:positionV relativeFrom="paragraph">
                  <wp:posOffset>-35560</wp:posOffset>
                </wp:positionV>
                <wp:extent cx="2208530" cy="284480"/>
                <wp:effectExtent l="0" t="0" r="1270" b="127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53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1FE" w:rsidRPr="00B841FE" w:rsidRDefault="00B841FE" w:rsidP="00B841FE">
                            <w:pPr>
                              <w:ind w:firstLine="7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B841FE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-43.95pt;margin-top:-2.8pt;width:173.9pt;height:22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" fillcolor="#cf0a2c" stroked="f">
                <v:textbox>
                  <w:txbxContent>
                    <w:p w:rsidR="00B841FE" w:rsidRPr="00B841FE" w:rsidRDefault="00B841FE" w:rsidP="00B841FE">
                      <w:pPr>
                        <w:ind w:firstLine="720"/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B841FE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1C6F02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6FCB2323" wp14:editId="5F0FD6AC">
                <wp:simplePos x="0" y="0"/>
                <wp:positionH relativeFrom="column">
                  <wp:posOffset>-690880</wp:posOffset>
                </wp:positionH>
                <wp:positionV relativeFrom="paragraph">
                  <wp:posOffset>-535940</wp:posOffset>
                </wp:positionV>
                <wp:extent cx="15342235" cy="10951210"/>
                <wp:effectExtent l="0" t="0" r="0" b="2540"/>
                <wp:wrapNone/>
                <wp:docPr id="296" name="Text 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2235" cy="109512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9138D5" w:rsidP="007555B5">
                            <w:r>
                              <w:rPr>
                                <w:rFonts w:ascii="Arial" w:eastAsia="Arial" w:hAnsi="Arial" w:cs="Arial"/>
                                <w:b/>
                                <w:color w:val="CF0A2C"/>
                                <w:sz w:val="28"/>
                                <w:szCs w:val="28"/>
                              </w:rPr>
                              <w:t xml:space="preserve">             </w:t>
                            </w:r>
                          </w:p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Pr="00471697" w:rsidRDefault="007555B5" w:rsidP="00471697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7555B5" w:rsidP="007555B5"/>
                          <w:p w:rsidR="007555B5" w:rsidRDefault="00EC3439" w:rsidP="00385CDA">
                            <w:pPr>
                              <w:tabs>
                                <w:tab w:val="left" w:pos="851"/>
                              </w:tabs>
                              <w:ind w:left="851" w:hanging="709"/>
                            </w:pPr>
                            <w:r w:rsidRPr="00EC3439">
                              <w:rPr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8" o:spid="_x0000_s1077" type="#_x0000_t202" style="position:absolute;margin-left:-54.4pt;margin-top:-42.2pt;width:1208.05pt;height:862.3pt;z-index:-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" fillcolor="#7f7f7f" stroked="f">
                <v:textbox>
                  <w:txbxContent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9138D5" w:rsidP="007555B5">
                      <w:r>
                        <w:rPr>
                          <w:rFonts w:ascii="Arial" w:eastAsia="Arial" w:hAnsi="Arial" w:cs="Arial"/>
                          <w:b/>
                          <w:color w:val="CF0A2C"/>
                          <w:sz w:val="28"/>
                          <w:szCs w:val="28"/>
                        </w:rPr>
                        <w:t xml:space="preserve">             </w:t>
                      </w:r>
                    </w:p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Pr="00471697" w:rsidRDefault="007555B5" w:rsidP="00471697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7555B5" w:rsidP="007555B5"/>
                    <w:p w:rsidR="007555B5" w:rsidRDefault="00EC3439" w:rsidP="00385CDA">
                      <w:pPr>
                        <w:tabs>
                          <w:tab w:val="left" w:pos="851"/>
                        </w:tabs>
                        <w:ind w:left="851" w:hanging="709"/>
                      </w:pPr>
                      <w:r w:rsidRPr="00EC3439">
                        <w:rPr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392F0B">
      <w:pPr>
        <w:spacing w:line="200" w:lineRule="exact"/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DAB601E" wp14:editId="329364B9">
                <wp:simplePos x="0" y="0"/>
                <wp:positionH relativeFrom="column">
                  <wp:posOffset>198755</wp:posOffset>
                </wp:positionH>
                <wp:positionV relativeFrom="paragraph">
                  <wp:posOffset>123825</wp:posOffset>
                </wp:positionV>
                <wp:extent cx="2456180" cy="572770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180" cy="572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DD9" w:rsidRPr="00D06F47" w:rsidRDefault="00C25DD9" w:rsidP="00C25DD9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aps/>
                                <w:color w:val="CF0A2C"/>
                                <w:sz w:val="22"/>
                                <w:szCs w:val="22"/>
                              </w:rPr>
                            </w:pPr>
                            <w:r w:rsidRPr="00D06F47">
                              <w:rPr>
                                <w:rFonts w:ascii="Century Gothic" w:hAnsi="Century Gothic"/>
                                <w:b/>
                                <w:caps/>
                                <w:color w:val="CF0A2C"/>
                                <w:sz w:val="22"/>
                                <w:szCs w:val="22"/>
                              </w:rPr>
                              <w:t>High accuracy applications</w:t>
                            </w:r>
                          </w:p>
                          <w:p w:rsidR="00C25DD9" w:rsidRPr="00D06F47" w:rsidRDefault="00C25DD9" w:rsidP="00C25DD9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aps/>
                                <w:color w:val="CF0A2C"/>
                                <w:sz w:val="22"/>
                                <w:szCs w:val="22"/>
                              </w:rPr>
                            </w:pPr>
                            <w:r w:rsidRPr="00D06F47">
                              <w:rPr>
                                <w:rFonts w:ascii="Century Gothic" w:hAnsi="Century Gothic"/>
                                <w:b/>
                                <w:caps/>
                                <w:color w:val="CF0A2C"/>
                                <w:sz w:val="22"/>
                                <w:szCs w:val="22"/>
                              </w:rPr>
                              <w:t xml:space="preserve">at </w:t>
                            </w:r>
                            <w:r w:rsidR="00C878EB">
                              <w:rPr>
                                <w:rFonts w:ascii="Century Gothic" w:hAnsi="Century Gothic"/>
                                <w:b/>
                                <w:caps/>
                                <w:color w:val="CF0A2C"/>
                                <w:sz w:val="22"/>
                                <w:szCs w:val="22"/>
                              </w:rPr>
                              <w:t>Industrial</w:t>
                            </w:r>
                            <w:r w:rsidRPr="00D06F47">
                              <w:rPr>
                                <w:rFonts w:ascii="Century Gothic" w:hAnsi="Century Gothic"/>
                                <w:b/>
                                <w:caps/>
                                <w:color w:val="CF0A2C"/>
                                <w:sz w:val="22"/>
                                <w:szCs w:val="22"/>
                              </w:rPr>
                              <w:t xml:space="preserve"> surveying</w:t>
                            </w:r>
                          </w:p>
                          <w:p w:rsidR="00C25DD9" w:rsidRDefault="00C25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15.65pt;margin-top:9.75pt;width:193.4pt;height:45.1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" filled="f" stroked="f">
                <v:textbox>
                  <w:txbxContent>
                    <w:p w:rsidR="00C25DD9" w:rsidRPr="00D06F47" w:rsidRDefault="00C25DD9" w:rsidP="00C25DD9">
                      <w:pPr>
                        <w:jc w:val="center"/>
                        <w:rPr>
                          <w:rFonts w:ascii="Century Gothic" w:hAnsi="Century Gothic"/>
                          <w:b/>
                          <w:caps/>
                          <w:color w:val="CF0A2C"/>
                          <w:sz w:val="22"/>
                          <w:szCs w:val="22"/>
                        </w:rPr>
                      </w:pPr>
                      <w:r w:rsidRPr="00D06F47">
                        <w:rPr>
                          <w:rFonts w:ascii="Century Gothic" w:hAnsi="Century Gothic"/>
                          <w:b/>
                          <w:caps/>
                          <w:color w:val="CF0A2C"/>
                          <w:sz w:val="22"/>
                          <w:szCs w:val="22"/>
                        </w:rPr>
                        <w:t>High accuracy applications</w:t>
                      </w:r>
                    </w:p>
                    <w:p w:rsidR="00C25DD9" w:rsidRPr="00D06F47" w:rsidRDefault="00C25DD9" w:rsidP="00C25DD9">
                      <w:pPr>
                        <w:jc w:val="center"/>
                        <w:rPr>
                          <w:rFonts w:ascii="Century Gothic" w:hAnsi="Century Gothic"/>
                          <w:b/>
                          <w:caps/>
                          <w:color w:val="CF0A2C"/>
                          <w:sz w:val="22"/>
                          <w:szCs w:val="22"/>
                        </w:rPr>
                      </w:pPr>
                      <w:r w:rsidRPr="00D06F47">
                        <w:rPr>
                          <w:rFonts w:ascii="Century Gothic" w:hAnsi="Century Gothic"/>
                          <w:b/>
                          <w:caps/>
                          <w:color w:val="CF0A2C"/>
                          <w:sz w:val="22"/>
                          <w:szCs w:val="22"/>
                        </w:rPr>
                        <w:t xml:space="preserve">at </w:t>
                      </w:r>
                      <w:r w:rsidR="00C878EB">
                        <w:rPr>
                          <w:rFonts w:ascii="Century Gothic" w:hAnsi="Century Gothic"/>
                          <w:b/>
                          <w:caps/>
                          <w:color w:val="CF0A2C"/>
                          <w:sz w:val="22"/>
                          <w:szCs w:val="22"/>
                        </w:rPr>
                        <w:t>Industrial</w:t>
                      </w:r>
                      <w:r w:rsidRPr="00D06F47">
                        <w:rPr>
                          <w:rFonts w:ascii="Century Gothic" w:hAnsi="Century Gothic"/>
                          <w:b/>
                          <w:caps/>
                          <w:color w:val="CF0A2C"/>
                          <w:sz w:val="22"/>
                          <w:szCs w:val="22"/>
                        </w:rPr>
                        <w:t xml:space="preserve"> surveying</w:t>
                      </w:r>
                    </w:p>
                    <w:p w:rsidR="00C25DD9" w:rsidRDefault="00C25DD9"/>
                  </w:txbxContent>
                </v:textbox>
              </v:shape>
            </w:pict>
          </mc:Fallback>
        </mc:AlternateContent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392F0B">
      <w:pPr>
        <w:spacing w:line="200" w:lineRule="exact"/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B8BD091" wp14:editId="1DCD2FD5">
                <wp:simplePos x="0" y="0"/>
                <wp:positionH relativeFrom="column">
                  <wp:posOffset>-892810</wp:posOffset>
                </wp:positionH>
                <wp:positionV relativeFrom="paragraph">
                  <wp:posOffset>85724</wp:posOffset>
                </wp:positionV>
                <wp:extent cx="4175760" cy="576262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5762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E85" w:rsidRPr="000E06AB" w:rsidRDefault="000F1E85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0E06AB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As Build- Survey of Gas Compression Station at New Messimvria, Thessaloniki. </w:t>
                            </w:r>
                          </w:p>
                          <w:p w:rsidR="000F1E85" w:rsidRPr="000E06AB" w:rsidRDefault="000F1E85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0E06AB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Center Line verification and As Build- Survey at RM2 Unit at </w:t>
                            </w:r>
                            <w:proofErr w:type="spellStart"/>
                            <w:r w:rsidRPr="000E06AB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>Halivourgiki</w:t>
                            </w:r>
                            <w:proofErr w:type="spellEnd"/>
                            <w:r w:rsidRPr="000E06AB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plant.</w:t>
                            </w:r>
                          </w:p>
                          <w:p w:rsidR="000F1E85" w:rsidRDefault="000E06AB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Geometry control of Wind Turbine Towers at EMEK S.A Factory during fabrication</w:t>
                            </w:r>
                            <w:r w:rsidR="001720E9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at </w:t>
                            </w:r>
                            <w:proofErr w:type="spellStart"/>
                            <w:r w:rsidR="001720E9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Aspropyrgos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:rsidR="000E06AB" w:rsidRDefault="000E06AB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Alignment control of </w:t>
                            </w:r>
                            <w:r w:rsidR="0076746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bridge crane rails</w:t>
                            </w:r>
                            <w:r w:rsidR="00DD4224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at Corinth Pipeworks S.A at Thisvi, Voiwtia</w:t>
                            </w:r>
                            <w:r w:rsidR="00767465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DD4224" w:rsidRDefault="00DD4224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Wet Flue – Gas Desulphurization (WFGD) Unit </w:t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Filter Tower - Top Level Scan</w:t>
                            </w:r>
                            <w:r w:rsidR="00AC6B50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for piping adjustment</w:t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at Unit III of Public Power Corporation S.A. </w:t>
                            </w:r>
                            <w:r w:rsidR="00392F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(PPC S.A.) </w:t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at Megalopolis.</w:t>
                            </w:r>
                          </w:p>
                          <w:p w:rsidR="00767465" w:rsidRDefault="00DD4224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>As –Build Survey of five newly constructed silos installation for raw materials and combustibles, installation with slipform tech</w:t>
                            </w:r>
                            <w:r w:rsidR="00C878EB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>nology at Halyps C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ement – Italcementi Group Project at Aspropyrgos.  </w:t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   </w:t>
                            </w:r>
                          </w:p>
                          <w:p w:rsidR="00C878EB" w:rsidRPr="00A96D94" w:rsidRDefault="00C878EB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Real Time Automated Monitoring System (AMS) - Deformation Monitoring of Wet Flue – Gas Desulphurization (WFGD) Unit  during hydro testing at Unit III of Public Power Corporation S.A at Megalopolis.  </w:t>
                            </w:r>
                          </w:p>
                          <w:p w:rsidR="00C878EB" w:rsidRPr="00A96D94" w:rsidRDefault="00C878EB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Deformation Monitoring of </w:t>
                            </w:r>
                            <w:proofErr w:type="spellStart"/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>Trafigura</w:t>
                            </w:r>
                            <w:proofErr w:type="spellEnd"/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Tank Farm at </w:t>
                            </w:r>
                            <w:proofErr w:type="spellStart"/>
                            <w:proofErr w:type="gramStart"/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>Tema</w:t>
                            </w:r>
                            <w:proofErr w:type="spellEnd"/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,</w:t>
                            </w:r>
                            <w:proofErr w:type="gramEnd"/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Ghana. </w:t>
                            </w:r>
                          </w:p>
                          <w:p w:rsidR="00C878EB" w:rsidRPr="00A96D94" w:rsidRDefault="00C878EB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Deformation monitoring of high pressure Natural Gas Metering &amp; Regulating station to the Feeding of V.R.A at </w:t>
                            </w:r>
                            <w:proofErr w:type="spellStart"/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>Takoradi</w:t>
                            </w:r>
                            <w:proofErr w:type="spellEnd"/>
                            <w:r w:rsidRPr="00A96D94">
                              <w:rPr>
                                <w:rFonts w:ascii="Century Gothic" w:hAnsi="Century Gothic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, Ghana. </w:t>
                            </w:r>
                          </w:p>
                          <w:p w:rsidR="00C878EB" w:rsidRPr="000F1E85" w:rsidRDefault="00EC3439" w:rsidP="00392F0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Geometrical control for replacement of Rio –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Antirio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Bridge’s special parts, Bridges frame Center Line verification.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79" type="#_x0000_t202" style="position:absolute;margin-left:-70.3pt;margin-top:6.75pt;width:328.8pt;height:453.7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" filled="f" stroked="f" strokeweight=".5pt">
                <v:textbox>
                  <w:txbxContent>
                    <w:p w:rsidR="000F1E85" w:rsidRPr="000E06AB" w:rsidRDefault="000F1E85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</w:pPr>
                      <w:r w:rsidRPr="000E06AB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As Build- Survey of Gas Compression Station at New Messimvria, Thessaloniki. </w:t>
                      </w:r>
                    </w:p>
                    <w:p w:rsidR="000F1E85" w:rsidRPr="000E06AB" w:rsidRDefault="000F1E85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</w:pPr>
                      <w:r w:rsidRPr="000E06AB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Center Line verification and As Build- Survey at RM2 Unit at </w:t>
                      </w:r>
                      <w:proofErr w:type="spellStart"/>
                      <w:r w:rsidRPr="000E06AB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>Halivourgiki</w:t>
                      </w:r>
                      <w:proofErr w:type="spellEnd"/>
                      <w:r w:rsidRPr="000E06AB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 plant.</w:t>
                      </w:r>
                    </w:p>
                    <w:p w:rsidR="000F1E85" w:rsidRDefault="000E06AB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Geometry control of Wind Turbine Towers at EMEK S.A Factory during fabrication</w:t>
                      </w:r>
                      <w:r w:rsidR="001720E9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at </w:t>
                      </w:r>
                      <w:proofErr w:type="spellStart"/>
                      <w:r w:rsidR="001720E9">
                        <w:rPr>
                          <w:rFonts w:ascii="Century Gothic" w:hAnsi="Century Gothic"/>
                          <w:sz w:val="22"/>
                          <w:szCs w:val="22"/>
                        </w:rPr>
                        <w:t>Aspropyrgos</w:t>
                      </w:r>
                      <w:proofErr w:type="spellEnd"/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. </w:t>
                      </w:r>
                    </w:p>
                    <w:p w:rsidR="000E06AB" w:rsidRDefault="000E06AB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Alignment control of </w:t>
                      </w:r>
                      <w:r w:rsidR="00767465">
                        <w:rPr>
                          <w:rFonts w:ascii="Century Gothic" w:hAnsi="Century Gothic"/>
                          <w:sz w:val="22"/>
                          <w:szCs w:val="22"/>
                        </w:rPr>
                        <w:t>bridge crane rails</w:t>
                      </w:r>
                      <w:r w:rsidR="00DD4224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at Corinth Pipeworks S.A at Thisvi, Voiwtia</w:t>
                      </w:r>
                      <w:r w:rsidR="00767465">
                        <w:rPr>
                          <w:rFonts w:ascii="Century Gothic" w:hAnsi="Century Gothic"/>
                          <w:sz w:val="22"/>
                          <w:szCs w:val="22"/>
                        </w:rPr>
                        <w:t>.</w:t>
                      </w:r>
                    </w:p>
                    <w:p w:rsidR="00DD4224" w:rsidRDefault="00DD4224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Wet Flue – Gas Desulphurization (WFGD) Unit </w:t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Filter Tower - Top Level Scan</w:t>
                      </w:r>
                      <w:r w:rsidR="00AC6B50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for piping adjustment</w:t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at Unit III of Public Power Corporation S.A. </w:t>
                      </w:r>
                      <w:r w:rsidR="00392F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(PPC S.A.) </w:t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at Megalopolis.</w:t>
                      </w:r>
                    </w:p>
                    <w:p w:rsidR="00767465" w:rsidRDefault="00DD4224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>As –Build Survey of five newly constructed silos installation for raw materials and combustibles, installation with slipform tech</w:t>
                      </w:r>
                      <w:r w:rsidR="00C878EB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>nology at Halyps C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ement – Italcementi Group Project at Aspropyrgos.  </w:t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   </w:t>
                      </w:r>
                    </w:p>
                    <w:p w:rsidR="00C878EB" w:rsidRPr="00A96D94" w:rsidRDefault="00C878EB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</w:pPr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Real Time Automated Monitoring System (AMS) - Deformation Monitoring of Wet Flue – Gas Desulphurization (WFGD) Unit  during hydro testing at Unit III of Public Power Corporation S.A at Megalopolis.  </w:t>
                      </w:r>
                    </w:p>
                    <w:p w:rsidR="00C878EB" w:rsidRPr="00A96D94" w:rsidRDefault="00C878EB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</w:pPr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Deformation Monitoring of </w:t>
                      </w:r>
                      <w:proofErr w:type="spellStart"/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>Trafigura</w:t>
                      </w:r>
                      <w:proofErr w:type="spellEnd"/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 Tank Farm at </w:t>
                      </w:r>
                      <w:proofErr w:type="spellStart"/>
                      <w:proofErr w:type="gramStart"/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>Tema</w:t>
                      </w:r>
                      <w:proofErr w:type="spellEnd"/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 ,</w:t>
                      </w:r>
                      <w:proofErr w:type="gramEnd"/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 Ghana. </w:t>
                      </w:r>
                    </w:p>
                    <w:p w:rsidR="00C878EB" w:rsidRPr="00A96D94" w:rsidRDefault="00C878EB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</w:pPr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Deformation monitoring of high pressure Natural Gas Metering &amp; Regulating station to the Feeding of V.R.A at </w:t>
                      </w:r>
                      <w:proofErr w:type="spellStart"/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>Takoradi</w:t>
                      </w:r>
                      <w:proofErr w:type="spellEnd"/>
                      <w:r w:rsidRPr="00A96D94">
                        <w:rPr>
                          <w:rFonts w:ascii="Century Gothic" w:hAnsi="Century Gothic"/>
                          <w:color w:val="000000" w:themeColor="text1"/>
                          <w:sz w:val="22"/>
                          <w:szCs w:val="22"/>
                        </w:rPr>
                        <w:t xml:space="preserve">, Ghana. </w:t>
                      </w:r>
                    </w:p>
                    <w:p w:rsidR="00C878EB" w:rsidRPr="000F1E85" w:rsidRDefault="00EC3439" w:rsidP="00392F0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Geometrical control for replacement of Rio –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>Antirio</w:t>
                      </w:r>
                      <w:proofErr w:type="spellEnd"/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Bridge’s special parts, Bridges frame Center Line verification.</w:t>
                      </w:r>
                    </w:p>
                  </w:txbxContent>
                </v:textbox>
              </v:shape>
            </w:pict>
          </mc:Fallback>
        </mc:AlternateContent>
      </w:r>
      <w:r w:rsidR="00AC6B50">
        <w:rPr>
          <w:noProof/>
          <w:lang w:val="el-GR" w:eastAsia="el-GR"/>
        </w:rPr>
        <w:drawing>
          <wp:anchor distT="0" distB="0" distL="114300" distR="114300" simplePos="0" relativeHeight="251911168" behindDoc="1" locked="0" layoutInCell="1" allowOverlap="1" wp14:anchorId="63B0BA18" wp14:editId="0DE02202">
            <wp:simplePos x="0" y="0"/>
            <wp:positionH relativeFrom="column">
              <wp:posOffset>3961765</wp:posOffset>
            </wp:positionH>
            <wp:positionV relativeFrom="paragraph">
              <wp:posOffset>59690</wp:posOffset>
            </wp:positionV>
            <wp:extent cx="2400935" cy="1799590"/>
            <wp:effectExtent l="0" t="0" r="0" b="0"/>
            <wp:wrapNone/>
            <wp:docPr id="40" name="Picture 40" descr="E:\AKSM\Team_Gioula\diafora_gia_site\Photos_SIte_final\ΟΛΟΚΛΗΡΩΜΕΝΑ ΕΡΓΑ\INDUSTRIAL SURVEYING\ΧΑΛΥΒΟΥΡΓΙΚΗ - ΕΛΕΥΣΙΝΑ ΑΤΤΙΚΗΣ\PHOTOS\2005-2007\Picture 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KSM\Team_Gioula\diafora_gia_site\Photos_SIte_final\ΟΛΟΚΛΗΡΩΜΕΝΑ ΕΡΓΑ\INDUSTRIAL SURVEYING\ΧΑΛΥΒΟΥΡΓΙΚΗ - ΕΛΕΥΣΙΝΑ ΑΤΤΙΚΗΣ\PHOTOS\2005-2007\Picture 01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982">
        <w:rPr>
          <w:noProof/>
          <w:sz w:val="24"/>
          <w:szCs w:val="24"/>
          <w:lang w:val="el-GR" w:eastAsia="el-GR"/>
        </w:rPr>
        <w:drawing>
          <wp:anchor distT="0" distB="0" distL="114300" distR="114300" simplePos="0" relativeHeight="251876352" behindDoc="1" locked="0" layoutInCell="1" allowOverlap="1" wp14:anchorId="6A8560CB" wp14:editId="19DF432F">
            <wp:simplePos x="0" y="0"/>
            <wp:positionH relativeFrom="column">
              <wp:posOffset>8112642</wp:posOffset>
            </wp:positionH>
            <wp:positionV relativeFrom="paragraph">
              <wp:posOffset>85947</wp:posOffset>
            </wp:positionV>
            <wp:extent cx="5624623" cy="395163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387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4C4" w:rsidRDefault="00B204C4">
      <w:pPr>
        <w:spacing w:line="200" w:lineRule="exact"/>
      </w:pPr>
    </w:p>
    <w:p w:rsidR="00B204C4" w:rsidRDefault="00471697" w:rsidP="00471697">
      <w:pPr>
        <w:tabs>
          <w:tab w:val="left" w:pos="1182"/>
        </w:tabs>
        <w:spacing w:line="200" w:lineRule="exact"/>
      </w:pPr>
      <w:r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471697" w:rsidP="00FF117E">
      <w:pPr>
        <w:tabs>
          <w:tab w:val="left" w:pos="3396"/>
          <w:tab w:val="left" w:pos="5352"/>
        </w:tabs>
        <w:spacing w:line="200" w:lineRule="exact"/>
      </w:pPr>
      <w:r>
        <w:tab/>
      </w:r>
      <w:r w:rsidR="00FF117E"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 w:rsidP="002D0C4E">
      <w:pPr>
        <w:spacing w:line="200" w:lineRule="exact"/>
        <w:jc w:val="center"/>
      </w:pPr>
    </w:p>
    <w:p w:rsidR="00B204C4" w:rsidRDefault="00B204C4">
      <w:pPr>
        <w:spacing w:line="200" w:lineRule="exact"/>
      </w:pPr>
    </w:p>
    <w:p w:rsidR="00B204C4" w:rsidRDefault="00CF0091">
      <w:pPr>
        <w:spacing w:line="200" w:lineRule="exact"/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5212A15" wp14:editId="04583077">
                <wp:simplePos x="0" y="0"/>
                <wp:positionH relativeFrom="column">
                  <wp:posOffset>4279265</wp:posOffset>
                </wp:positionH>
                <wp:positionV relativeFrom="paragraph">
                  <wp:posOffset>63500</wp:posOffset>
                </wp:positionV>
                <wp:extent cx="2077720" cy="284480"/>
                <wp:effectExtent l="0" t="0" r="0" b="12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9CA" w:rsidRPr="00EC3439" w:rsidRDefault="00EC3439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EC343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RM2 Unit at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Halivourg</w:t>
                            </w:r>
                            <w:r w:rsidRPr="00EC343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iki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Plant </w:t>
                            </w:r>
                            <w:r w:rsidRPr="00EC343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79" type="#_x0000_t202" style="position:absolute;margin-left:336.95pt;margin-top:5pt;width:163.6pt;height:22.4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" fillcolor="#cf0a2c" stroked="f" strokeweight=".5pt">
                <v:textbox>
                  <w:txbxContent>
                    <w:p w:rsidR="00AB09CA" w:rsidRPr="00EC3439" w:rsidRDefault="00EC3439">
                      <w:pPr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</w:pPr>
                      <w:r w:rsidRPr="00EC343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RM2 Unit at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Halivourg</w:t>
                      </w:r>
                      <w:r w:rsidRPr="00EC343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iki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Plant </w:t>
                      </w:r>
                      <w:r w:rsidRPr="00EC343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AC6B50" w:rsidP="00FF117E">
      <w:pPr>
        <w:spacing w:line="200" w:lineRule="exact"/>
        <w:ind w:firstLine="720"/>
      </w:pPr>
      <w:r>
        <w:rPr>
          <w:rFonts w:ascii="Arial" w:eastAsia="Arial" w:hAnsi="Arial" w:cs="Arial"/>
          <w:b/>
          <w:noProof/>
          <w:color w:val="CF0A2C"/>
          <w:sz w:val="28"/>
          <w:szCs w:val="28"/>
          <w:lang w:val="el-GR" w:eastAsia="el-GR"/>
        </w:rPr>
        <w:drawing>
          <wp:anchor distT="0" distB="0" distL="114300" distR="114300" simplePos="0" relativeHeight="251915264" behindDoc="1" locked="0" layoutInCell="1" allowOverlap="1" wp14:anchorId="4647E79F" wp14:editId="4F8DA6E9">
            <wp:simplePos x="0" y="0"/>
            <wp:positionH relativeFrom="column">
              <wp:posOffset>3964305</wp:posOffset>
            </wp:positionH>
            <wp:positionV relativeFrom="paragraph">
              <wp:posOffset>116205</wp:posOffset>
            </wp:positionV>
            <wp:extent cx="2401570" cy="1637665"/>
            <wp:effectExtent l="0" t="0" r="0" b="63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CF0091">
      <w:pPr>
        <w:spacing w:before="6"/>
        <w:ind w:left="229"/>
        <w:rPr>
          <w:rFonts w:ascii="Arial" w:eastAsia="Arial" w:hAnsi="Arial" w:cs="Arial"/>
          <w:sz w:val="24"/>
          <w:szCs w:val="24"/>
        </w:rPr>
        <w:sectPr w:rsidR="00B204C4" w:rsidSect="00BD193A">
          <w:type w:val="continuous"/>
          <w:pgSz w:w="23820" w:h="16840" w:orient="landscape" w:code="189"/>
          <w:pgMar w:top="720" w:right="856" w:bottom="720" w:left="851" w:header="720" w:footer="720" w:gutter="0"/>
          <w:cols w:space="720"/>
          <w:docGrid w:linePitch="272"/>
        </w:sect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84924EB" wp14:editId="791A10E7">
                <wp:simplePos x="0" y="0"/>
                <wp:positionH relativeFrom="column">
                  <wp:posOffset>699135</wp:posOffset>
                </wp:positionH>
                <wp:positionV relativeFrom="paragraph">
                  <wp:posOffset>5536565</wp:posOffset>
                </wp:positionV>
                <wp:extent cx="2418080" cy="470535"/>
                <wp:effectExtent l="0" t="0" r="1270" b="571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080" cy="4705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6678" w:rsidRPr="00B667E0" w:rsidRDefault="00392F0B" w:rsidP="00166678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FFFFFF" w:themeColor="background1"/>
                                <w:sz w:val="18"/>
                                <w:szCs w:val="18"/>
                              </w:rPr>
                              <w:t>WFGT Unit at Unit</w:t>
                            </w:r>
                            <w:r w:rsidR="00EC3439">
                              <w:rPr>
                                <w:rFonts w:ascii="Century Gothic" w:hAnsi="Century Gothic" w:cs="Arial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III</w:t>
                            </w:r>
                            <w:r>
                              <w:rPr>
                                <w:rFonts w:ascii="Century Gothic" w:hAnsi="Century Gothic" w:cs="Arial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of PPC S.A, </w:t>
                            </w:r>
                            <w:r w:rsidR="00166678" w:rsidRPr="00B667E0">
                              <w:rPr>
                                <w:rFonts w:ascii="Century Gothic" w:hAnsi="Century Gothic" w:cs="Arial"/>
                                <w:color w:val="FFFFFF" w:themeColor="background1"/>
                                <w:sz w:val="18"/>
                                <w:szCs w:val="18"/>
                              </w:rPr>
                              <w:t>Megalopolis</w:t>
                            </w:r>
                          </w:p>
                          <w:p w:rsidR="000E06AB" w:rsidRPr="00166678" w:rsidRDefault="000E06AB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80" type="#_x0000_t202" style="position:absolute;left:0;text-align:left;margin-left:55.05pt;margin-top:435.95pt;width:190.4pt;height:37.0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" fillcolor="#cf0a2c" stroked="f" strokeweight=".5pt">
                <v:textbox>
                  <w:txbxContent>
                    <w:p w:rsidR="00166678" w:rsidRPr="00B667E0" w:rsidRDefault="00392F0B" w:rsidP="00166678">
                      <w:pPr>
                        <w:jc w:val="center"/>
                        <w:rPr>
                          <w:rFonts w:ascii="Century Gothic" w:hAnsi="Century Gothic" w:cs="Arial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Arial"/>
                          <w:color w:val="FFFFFF" w:themeColor="background1"/>
                          <w:sz w:val="18"/>
                          <w:szCs w:val="18"/>
                        </w:rPr>
                        <w:t>WFGT Unit at Unit</w:t>
                      </w:r>
                      <w:r w:rsidR="00EC3439">
                        <w:rPr>
                          <w:rFonts w:ascii="Century Gothic" w:hAnsi="Century Gothic" w:cs="Arial"/>
                          <w:color w:val="FFFFFF" w:themeColor="background1"/>
                          <w:sz w:val="18"/>
                          <w:szCs w:val="18"/>
                        </w:rPr>
                        <w:t xml:space="preserve"> III</w:t>
                      </w:r>
                      <w:r>
                        <w:rPr>
                          <w:rFonts w:ascii="Century Gothic" w:hAnsi="Century Gothic" w:cs="Arial"/>
                          <w:color w:val="FFFFFF" w:themeColor="background1"/>
                          <w:sz w:val="18"/>
                          <w:szCs w:val="18"/>
                        </w:rPr>
                        <w:t xml:space="preserve"> of PPC S.A, </w:t>
                      </w:r>
                      <w:r w:rsidR="00166678" w:rsidRPr="00B667E0">
                        <w:rPr>
                          <w:rFonts w:ascii="Century Gothic" w:hAnsi="Century Gothic" w:cs="Arial"/>
                          <w:color w:val="FFFFFF" w:themeColor="background1"/>
                          <w:sz w:val="18"/>
                          <w:szCs w:val="18"/>
                        </w:rPr>
                        <w:t>Megalopolis</w:t>
                      </w:r>
                    </w:p>
                    <w:p w:rsidR="000E06AB" w:rsidRPr="00166678" w:rsidRDefault="000E06AB">
                      <w:pPr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8075D55" wp14:editId="4D9489FA">
                <wp:simplePos x="0" y="0"/>
                <wp:positionH relativeFrom="column">
                  <wp:posOffset>4297680</wp:posOffset>
                </wp:positionH>
                <wp:positionV relativeFrom="paragraph">
                  <wp:posOffset>5486400</wp:posOffset>
                </wp:positionV>
                <wp:extent cx="2077720" cy="41910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41910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46AC" w:rsidRPr="00392F0B" w:rsidRDefault="00392F0B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392F0B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Replacement of Rio – </w:t>
                            </w:r>
                            <w:proofErr w:type="spellStart"/>
                            <w:r w:rsidRPr="00392F0B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Antirio</w:t>
                            </w:r>
                            <w:proofErr w:type="spellEnd"/>
                            <w:r w:rsidRPr="00392F0B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Bridge’s special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81" type="#_x0000_t202" style="position:absolute;left:0;text-align:left;margin-left:338.4pt;margin-top:6in;width:163.6pt;height:33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" fillcolor="#cf0a2c" stroked="f" strokeweight=".5pt">
                <v:textbox>
                  <w:txbxContent>
                    <w:p w:rsidR="00D146AC" w:rsidRPr="00392F0B" w:rsidRDefault="00392F0B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392F0B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Replacement of Rio – </w:t>
                      </w:r>
                      <w:proofErr w:type="spellStart"/>
                      <w:r w:rsidRPr="00392F0B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Antirio</w:t>
                      </w:r>
                      <w:proofErr w:type="spellEnd"/>
                      <w:r w:rsidRPr="00392F0B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Bridge’s special parts</w:t>
                      </w:r>
                    </w:p>
                  </w:txbxContent>
                </v:textbox>
              </v:shape>
            </w:pict>
          </mc:Fallback>
        </mc:AlternateContent>
      </w:r>
      <w:r w:rsidRPr="00AC6B50">
        <w:rPr>
          <w:rFonts w:ascii="Arial" w:eastAsia="Arial" w:hAnsi="Arial" w:cs="Arial"/>
          <w:noProof/>
          <w:sz w:val="24"/>
          <w:szCs w:val="24"/>
          <w:lang w:val="el-GR" w:eastAsia="el-G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E1EA6" wp14:editId="3F6AB68C">
                <wp:simplePos x="0" y="0"/>
                <wp:positionH relativeFrom="column">
                  <wp:posOffset>4279265</wp:posOffset>
                </wp:positionH>
                <wp:positionV relativeFrom="paragraph">
                  <wp:posOffset>3244850</wp:posOffset>
                </wp:positionV>
                <wp:extent cx="2074545" cy="495300"/>
                <wp:effectExtent l="0" t="0" r="1905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4545" cy="49530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B50" w:rsidRPr="00AC6B50" w:rsidRDefault="00AC6B50" w:rsidP="00AC6B50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B</w:t>
                            </w:r>
                            <w:r w:rsidRPr="00AC6B5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ridge crane rails at Corinth </w:t>
                            </w:r>
                            <w:proofErr w:type="spellStart"/>
                            <w:r w:rsidRPr="00AC6B5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Pipeworks</w:t>
                            </w:r>
                            <w:proofErr w:type="spellEnd"/>
                            <w:r w:rsidRPr="00AC6B5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S.A at </w:t>
                            </w:r>
                            <w:proofErr w:type="spellStart"/>
                            <w:r w:rsidRPr="00AC6B5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Thisvi</w:t>
                            </w:r>
                            <w:proofErr w:type="spellEnd"/>
                            <w:r w:rsidRPr="00AC6B5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AC6B5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Voiwtia</w:t>
                            </w:r>
                            <w:proofErr w:type="spellEnd"/>
                            <w:r w:rsidRPr="00AC6B50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C6B50" w:rsidRPr="00AC6B50" w:rsidRDefault="00AC6B5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left:0;text-align:left;margin-left:336.95pt;margin-top:255.5pt;width:163.35pt;height:3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" fillcolor="#cf0a2c" stroked="f">
                <v:textbox>
                  <w:txbxContent>
                    <w:p w:rsidR="00AC6B50" w:rsidRPr="00AC6B50" w:rsidRDefault="00AC6B50" w:rsidP="00AC6B50">
                      <w:pP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B</w:t>
                      </w:r>
                      <w:r w:rsidRPr="00AC6B5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ridge crane rails at Corinth </w:t>
                      </w:r>
                      <w:proofErr w:type="spellStart"/>
                      <w:r w:rsidRPr="00AC6B5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Pipeworks</w:t>
                      </w:r>
                      <w:proofErr w:type="spellEnd"/>
                      <w:r w:rsidRPr="00AC6B5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S.A at </w:t>
                      </w:r>
                      <w:proofErr w:type="spellStart"/>
                      <w:r w:rsidRPr="00AC6B5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Thisvi</w:t>
                      </w:r>
                      <w:proofErr w:type="spellEnd"/>
                      <w:r w:rsidRPr="00AC6B5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AC6B5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Voiwtia</w:t>
                      </w:r>
                      <w:proofErr w:type="spellEnd"/>
                      <w:r w:rsidRPr="00AC6B50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.</w:t>
                      </w:r>
                    </w:p>
                    <w:p w:rsidR="00AC6B50" w:rsidRPr="00AC6B50" w:rsidRDefault="00AC6B5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l-GR" w:eastAsia="el-GR"/>
        </w:rPr>
        <w:drawing>
          <wp:anchor distT="0" distB="0" distL="114300" distR="114300" simplePos="0" relativeHeight="251925504" behindDoc="0" locked="0" layoutInCell="1" allowOverlap="1" wp14:anchorId="7BE9F671" wp14:editId="59A0483B">
            <wp:simplePos x="0" y="0"/>
            <wp:positionH relativeFrom="column">
              <wp:posOffset>3955415</wp:posOffset>
            </wp:positionH>
            <wp:positionV relativeFrom="paragraph">
              <wp:posOffset>3892550</wp:posOffset>
            </wp:positionV>
            <wp:extent cx="2392045" cy="1733550"/>
            <wp:effectExtent l="0" t="0" r="8255" b="0"/>
            <wp:wrapNone/>
            <wp:docPr id="192" name="Picture 192" descr="E:\AKSM\Team_Gioula\diafora_gia_site\Photos_SIte_final\ΟΛΟΚΛΗΡΩΜΕΝΑ ΕΡΓΑ\INDUSTRIAL SURVEYING\INDUSTRIAL PROJECTS\RIO - ANTIRIO BRIDGE FORMATIO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AKSM\Team_Gioula\diafora_gia_site\Photos_SIte_final\ΟΛΟΚΛΗΡΩΜΕΝΑ ΕΡΓΑ\INDUSTRIAL SURVEYING\INDUSTRIAL PROJECTS\RIO - ANTIRIO BRIDGE FORMATION\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678">
        <w:rPr>
          <w:rFonts w:ascii="Arial" w:eastAsia="Arial" w:hAnsi="Arial" w:cs="Arial"/>
          <w:noProof/>
          <w:sz w:val="24"/>
          <w:szCs w:val="24"/>
          <w:lang w:val="el-GR" w:eastAsia="el-G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4FFF0F2" wp14:editId="19CB7B3D">
                <wp:simplePos x="0" y="0"/>
                <wp:positionH relativeFrom="column">
                  <wp:posOffset>4393565</wp:posOffset>
                </wp:positionH>
                <wp:positionV relativeFrom="paragraph">
                  <wp:posOffset>1187450</wp:posOffset>
                </wp:positionV>
                <wp:extent cx="1981835" cy="381000"/>
                <wp:effectExtent l="0" t="0" r="0" b="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835" cy="38100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678" w:rsidRPr="00B667E0" w:rsidRDefault="00166678" w:rsidP="00166678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667E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Trafigura</w:t>
                            </w:r>
                            <w:proofErr w:type="spellEnd"/>
                            <w:r w:rsidRPr="00B667E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Tank Farm at </w:t>
                            </w:r>
                            <w:proofErr w:type="spellStart"/>
                            <w:proofErr w:type="gramStart"/>
                            <w:r w:rsidRPr="00B667E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>Tema</w:t>
                            </w:r>
                            <w:proofErr w:type="spellEnd"/>
                            <w:r w:rsidRPr="00B667E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,</w:t>
                            </w:r>
                            <w:proofErr w:type="gramEnd"/>
                            <w:r w:rsidRPr="00B667E0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Ghana.</w:t>
                            </w:r>
                          </w:p>
                          <w:p w:rsidR="00166678" w:rsidRDefault="001666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345.95pt;margin-top:93.5pt;width:156.05pt;height:30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" fillcolor="#cf0a2c" stroked="f">
                <v:textbox>
                  <w:txbxContent>
                    <w:p w:rsidR="00166678" w:rsidRPr="00B667E0" w:rsidRDefault="00166678" w:rsidP="00166678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</w:pPr>
                      <w:proofErr w:type="spellStart"/>
                      <w:r w:rsidRPr="00B667E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Trafigura</w:t>
                      </w:r>
                      <w:proofErr w:type="spellEnd"/>
                      <w:r w:rsidRPr="00B667E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Tank Farm at </w:t>
                      </w:r>
                      <w:proofErr w:type="spellStart"/>
                      <w:proofErr w:type="gramStart"/>
                      <w:r w:rsidRPr="00B667E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>Tema</w:t>
                      </w:r>
                      <w:proofErr w:type="spellEnd"/>
                      <w:r w:rsidRPr="00B667E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,</w:t>
                      </w:r>
                      <w:proofErr w:type="gramEnd"/>
                      <w:r w:rsidRPr="00B667E0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 Ghana.</w:t>
                      </w:r>
                    </w:p>
                    <w:p w:rsidR="00166678" w:rsidRDefault="00166678"/>
                  </w:txbxContent>
                </v:textbox>
              </v:shape>
            </w:pict>
          </mc:Fallback>
        </mc:AlternateContent>
      </w:r>
      <w:r w:rsidR="001720E9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438870" wp14:editId="6FD5E9C8">
                <wp:simplePos x="0" y="0"/>
                <wp:positionH relativeFrom="column">
                  <wp:posOffset>-77470</wp:posOffset>
                </wp:positionH>
                <wp:positionV relativeFrom="paragraph">
                  <wp:posOffset>6042025</wp:posOffset>
                </wp:positionV>
                <wp:extent cx="257175" cy="276225"/>
                <wp:effectExtent l="0" t="0" r="0" b="0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C4E" w:rsidRPr="00CB7E75" w:rsidRDefault="00CB7E75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B7E75"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8" o:spid="_x0000_s1081" type="#_x0000_t202" style="position:absolute;left:0;text-align:left;margin-left:-6.1pt;margin-top:475.75pt;width:20.25pt;height:21.75pt;rotation:180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" filled="f" stroked="f" strokeweight=".5pt">
                <v:textbox>
                  <w:txbxContent>
                    <w:p w:rsidR="002D0C4E" w:rsidRPr="00CB7E75" w:rsidRDefault="00CB7E75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B7E75"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720E9">
        <w:rPr>
          <w:noProof/>
          <w:lang w:val="el-GR" w:eastAsia="el-GR"/>
        </w:rPr>
        <w:drawing>
          <wp:anchor distT="0" distB="0" distL="114300" distR="114300" simplePos="0" relativeHeight="251858944" behindDoc="1" locked="0" layoutInCell="1" allowOverlap="1" wp14:anchorId="7C76873A" wp14:editId="6A2EB9B9">
            <wp:simplePos x="0" y="0"/>
            <wp:positionH relativeFrom="column">
              <wp:posOffset>-74171</wp:posOffset>
            </wp:positionH>
            <wp:positionV relativeFrom="paragraph">
              <wp:posOffset>6048944</wp:posOffset>
            </wp:positionV>
            <wp:extent cx="276225" cy="678180"/>
            <wp:effectExtent l="0" t="0" r="9525" b="762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0E9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D97DF93" wp14:editId="6668DD6C">
                <wp:simplePos x="0" y="0"/>
                <wp:positionH relativeFrom="column">
                  <wp:posOffset>13759180</wp:posOffset>
                </wp:positionH>
                <wp:positionV relativeFrom="paragraph">
                  <wp:posOffset>6046470</wp:posOffset>
                </wp:positionV>
                <wp:extent cx="233680" cy="222885"/>
                <wp:effectExtent l="0" t="0" r="0" b="5715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" cy="222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980" w:rsidRPr="00BC4980" w:rsidRDefault="00BC498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C4980">
                              <w:rPr>
                                <w:color w:val="FFFFFF" w:themeColor="background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" o:spid="_x0000_s1082" type="#_x0000_t202" style="position:absolute;left:0;text-align:left;margin-left:1083.4pt;margin-top:476.1pt;width:18.4pt;height:17.5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" filled="f" stroked="f" strokeweight=".5pt">
                <v:textbox>
                  <w:txbxContent>
                    <w:p w:rsidR="00BC4980" w:rsidRPr="00BC4980" w:rsidRDefault="00BC4980">
                      <w:pPr>
                        <w:rPr>
                          <w:color w:val="FFFFFF" w:themeColor="background1"/>
                        </w:rPr>
                      </w:pPr>
                      <w:r w:rsidRPr="00BC4980">
                        <w:rPr>
                          <w:color w:val="FFFFFF" w:themeColor="background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720E9">
        <w:rPr>
          <w:noProof/>
          <w:lang w:val="el-GR" w:eastAsia="el-GR"/>
        </w:rPr>
        <w:drawing>
          <wp:anchor distT="0" distB="0" distL="114300" distR="114300" simplePos="0" relativeHeight="251860992" behindDoc="1" locked="0" layoutInCell="1" allowOverlap="1" wp14:anchorId="60035BF6" wp14:editId="7BEBE380">
            <wp:simplePos x="0" y="0"/>
            <wp:positionH relativeFrom="column">
              <wp:posOffset>13759180</wp:posOffset>
            </wp:positionH>
            <wp:positionV relativeFrom="paragraph">
              <wp:posOffset>6010910</wp:posOffset>
            </wp:positionV>
            <wp:extent cx="271780" cy="742950"/>
            <wp:effectExtent l="0" t="0" r="0" b="0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F0B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3839E5D" wp14:editId="0B5F08D1">
                <wp:simplePos x="0" y="0"/>
                <wp:positionH relativeFrom="column">
                  <wp:posOffset>11821795</wp:posOffset>
                </wp:positionH>
                <wp:positionV relativeFrom="paragraph">
                  <wp:posOffset>1510030</wp:posOffset>
                </wp:positionV>
                <wp:extent cx="1923415" cy="248920"/>
                <wp:effectExtent l="0" t="0" r="63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24892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B50" w:rsidRPr="001720E9" w:rsidRDefault="00392F0B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720E9">
                              <w:rPr>
                                <w:rFonts w:ascii="Century Gothic" w:hAnsi="Century Gothic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Unit V of PPC S.A, Megalopolis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86" type="#_x0000_t202" style="position:absolute;left:0;text-align:left;margin-left:930.85pt;margin-top:118.9pt;width:151.45pt;height:19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" fillcolor="#cf0a2c" stroked="f" strokeweight=".5pt">
                <v:textbox>
                  <w:txbxContent>
                    <w:p w:rsidR="00AC6B50" w:rsidRPr="001720E9" w:rsidRDefault="00392F0B">
                      <w:pPr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</w:pPr>
                      <w:r w:rsidRPr="001720E9">
                        <w:rPr>
                          <w:rFonts w:ascii="Century Gothic" w:hAnsi="Century Gothic"/>
                          <w:color w:val="FFFFFF" w:themeColor="background1"/>
                          <w:sz w:val="18"/>
                          <w:szCs w:val="18"/>
                        </w:rPr>
                        <w:t xml:space="preserve">Unit V of PPC S.A, Megalopolis </w:t>
                      </w:r>
                    </w:p>
                  </w:txbxContent>
                </v:textbox>
              </v:shape>
            </w:pict>
          </mc:Fallback>
        </mc:AlternateContent>
      </w:r>
      <w:r w:rsidR="00392F0B">
        <w:rPr>
          <w:noProof/>
          <w:lang w:val="el-GR" w:eastAsia="el-GR"/>
        </w:rPr>
        <w:drawing>
          <wp:anchor distT="0" distB="0" distL="114300" distR="114300" simplePos="0" relativeHeight="251914240" behindDoc="1" locked="0" layoutInCell="1" allowOverlap="1" wp14:anchorId="57E1E1C9" wp14:editId="0F9FCE23">
            <wp:simplePos x="0" y="0"/>
            <wp:positionH relativeFrom="column">
              <wp:posOffset>1650365</wp:posOffset>
            </wp:positionH>
            <wp:positionV relativeFrom="paragraph">
              <wp:posOffset>3987800</wp:posOffset>
            </wp:positionV>
            <wp:extent cx="1460500" cy="1781175"/>
            <wp:effectExtent l="0" t="0" r="635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F0B">
        <w:rPr>
          <w:noProof/>
          <w:lang w:val="el-GR" w:eastAsia="el-GR"/>
        </w:rPr>
        <w:drawing>
          <wp:anchor distT="0" distB="0" distL="114300" distR="114300" simplePos="0" relativeHeight="251913216" behindDoc="1" locked="0" layoutInCell="1" allowOverlap="1" wp14:anchorId="00B3E0B2" wp14:editId="0FBFC730">
            <wp:simplePos x="0" y="0"/>
            <wp:positionH relativeFrom="column">
              <wp:posOffset>240665</wp:posOffset>
            </wp:positionH>
            <wp:positionV relativeFrom="paragraph">
              <wp:posOffset>3987800</wp:posOffset>
            </wp:positionV>
            <wp:extent cx="1400175" cy="1776095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B50">
        <w:rPr>
          <w:noProof/>
          <w:lang w:val="el-GR" w:eastAsia="el-GR"/>
        </w:rPr>
        <w:drawing>
          <wp:anchor distT="0" distB="0" distL="114300" distR="114300" simplePos="0" relativeHeight="251919360" behindDoc="1" locked="0" layoutInCell="1" allowOverlap="1" wp14:anchorId="4B492A98" wp14:editId="50F3EA5D">
            <wp:simplePos x="0" y="0"/>
            <wp:positionH relativeFrom="column">
              <wp:posOffset>3964940</wp:posOffset>
            </wp:positionH>
            <wp:positionV relativeFrom="paragraph">
              <wp:posOffset>1689735</wp:posOffset>
            </wp:positionV>
            <wp:extent cx="2400935" cy="1799590"/>
            <wp:effectExtent l="0" t="0" r="0" b="0"/>
            <wp:wrapNone/>
            <wp:docPr id="57" name="Picture 57" descr="\\surveying\AKSM_Surveying_SNFCC\Team_Gioula\Brochures\photos_pg6\PA22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surveying\AKSM_Surveying_SNFCC\Team_Gioula\Brochures\photos_pg6\PA22006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DD9" w:rsidRPr="002D0C4E">
        <w:rPr>
          <w:rFonts w:ascii="Arial" w:eastAsia="Arial" w:hAnsi="Arial" w:cs="Arial"/>
          <w:noProof/>
          <w:sz w:val="24"/>
          <w:szCs w:val="24"/>
          <w:lang w:val="el-GR" w:eastAsia="el-G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872CB8D" wp14:editId="26F7AAEE">
                <wp:simplePos x="0" y="0"/>
                <wp:positionH relativeFrom="column">
                  <wp:posOffset>7962170</wp:posOffset>
                </wp:positionH>
                <wp:positionV relativeFrom="paragraph">
                  <wp:posOffset>2070858</wp:posOffset>
                </wp:positionV>
                <wp:extent cx="3084394" cy="3384645"/>
                <wp:effectExtent l="0" t="0" r="0" b="6350"/>
                <wp:wrapNone/>
                <wp:docPr id="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394" cy="338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982" w:rsidRPr="00EC343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C343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>Undertaking of the whole project organization.</w:t>
                            </w:r>
                          </w:p>
                          <w:p w:rsidR="00C07982" w:rsidRPr="00EC343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C343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 xml:space="preserve">Participating in all stages of construction starting from the initial design until the final operation. </w:t>
                            </w:r>
                          </w:p>
                          <w:p w:rsidR="00C07982" w:rsidRPr="00EC343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C343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 xml:space="preserve">Coordination of the designs studies. </w:t>
                            </w:r>
                          </w:p>
                          <w:p w:rsidR="00C07982" w:rsidRPr="00EC343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C343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 xml:space="preserve">Offering expert consulting services throughout the project by incorporating special surveying applications into our services.  </w:t>
                            </w:r>
                          </w:p>
                          <w:p w:rsidR="00C07982" w:rsidRPr="00EC343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C343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>Providing accurate and updated field data to all designers.</w:t>
                            </w:r>
                          </w:p>
                          <w:p w:rsidR="00C07982" w:rsidRPr="00EC343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C343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>Documentation of quantity surveys.</w:t>
                            </w:r>
                          </w:p>
                          <w:p w:rsidR="002D0C4E" w:rsidRDefault="002D0C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left:0;text-align:left;margin-left:626.95pt;margin-top:163.05pt;width:242.85pt;height:266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" filled="f" stroked="f">
                <v:textbox>
                  <w:txbxContent>
                    <w:p w:rsidR="00C07982" w:rsidRPr="00EC343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EC343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>Undertaking of the whole project organization.</w:t>
                      </w:r>
                    </w:p>
                    <w:p w:rsidR="00C07982" w:rsidRPr="00EC343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EC343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 xml:space="preserve">Participating in all stages of construction starting from the initial design until the final operation. </w:t>
                      </w:r>
                    </w:p>
                    <w:p w:rsidR="00C07982" w:rsidRPr="00EC343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EC343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 xml:space="preserve">Coordination of the designs studies. </w:t>
                      </w:r>
                    </w:p>
                    <w:p w:rsidR="00C07982" w:rsidRPr="00EC343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EC343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 xml:space="preserve">Offering expert consulting services throughout the project by incorporating special surveying applications into our services.  </w:t>
                      </w:r>
                    </w:p>
                    <w:p w:rsidR="00C07982" w:rsidRPr="00EC343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EC343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>Providing accurate and updated field data to all designers.</w:t>
                      </w:r>
                    </w:p>
                    <w:p w:rsidR="00C07982" w:rsidRPr="00EC343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EC343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>Documentation of quantity surveys.</w:t>
                      </w:r>
                    </w:p>
                    <w:p w:rsidR="002D0C4E" w:rsidRDefault="002D0C4E"/>
                  </w:txbxContent>
                </v:textbox>
              </v:shape>
            </w:pict>
          </mc:Fallback>
        </mc:AlternateContent>
      </w:r>
      <w:r w:rsidR="00047784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665239D" wp14:editId="7113E585">
                <wp:simplePos x="0" y="0"/>
                <wp:positionH relativeFrom="column">
                  <wp:posOffset>8248650</wp:posOffset>
                </wp:positionH>
                <wp:positionV relativeFrom="paragraph">
                  <wp:posOffset>51606</wp:posOffset>
                </wp:positionV>
                <wp:extent cx="3253740" cy="1460310"/>
                <wp:effectExtent l="0" t="0" r="22860" b="26035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146031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solidFill>
                            <a:srgbClr val="C0504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:rsidR="00C07982" w:rsidRPr="003D5A03" w:rsidRDefault="00C07982" w:rsidP="00C07982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5A0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Company’s  Aims</w:t>
                            </w:r>
                            <w:proofErr w:type="gramEnd"/>
                            <w:r w:rsidRPr="003D5A0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</w:t>
                            </w:r>
                          </w:p>
                          <w:p w:rsidR="00C07982" w:rsidRPr="003D5A03" w:rsidRDefault="00C07982" w:rsidP="00C0798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D5A03">
                              <w:rPr>
                                <w:color w:val="FFFFFF" w:themeColor="background1"/>
                              </w:rPr>
                              <w:t xml:space="preserve">    </w:t>
                            </w:r>
                          </w:p>
                          <w:p w:rsidR="00C07982" w:rsidRPr="00047784" w:rsidRDefault="00C07982" w:rsidP="00C07982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047784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047784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Provision of consistent and dependable quality services.</w:t>
                            </w:r>
                            <w:proofErr w:type="gramEnd"/>
                            <w:r w:rsidRPr="00047784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C07982" w:rsidRPr="00047784" w:rsidRDefault="00C07982" w:rsidP="00C07982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047784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047784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Project delivery on time and within budget.</w:t>
                            </w:r>
                            <w:proofErr w:type="gramEnd"/>
                          </w:p>
                          <w:p w:rsidR="00C07982" w:rsidRPr="003D5A03" w:rsidRDefault="00C07982" w:rsidP="00C0798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47784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047784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Meeting the needs of our clients on project basis</w:t>
                            </w:r>
                            <w:r w:rsidRPr="003D5A03">
                              <w:rPr>
                                <w:color w:val="FFFFFF" w:themeColor="background1"/>
                              </w:rPr>
                              <w:t>.</w:t>
                            </w:r>
                            <w:proofErr w:type="gramEnd"/>
                          </w:p>
                          <w:p w:rsidR="00C07982" w:rsidRDefault="00C07982" w:rsidP="00C079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0" o:spid="_x0000_s1089" type="#_x0000_t202" style="position:absolute;left:0;text-align:left;margin-left:649.5pt;margin-top:4.05pt;width:256.2pt;height:11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" fillcolor="#cf0a2c" strokecolor="#953735" strokeweight=".5pt">
                <v:textbox>
                  <w:txbxContent>
                    <w:p w:rsidR="00C07982" w:rsidRPr="003D5A03" w:rsidRDefault="00C07982" w:rsidP="00C07982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proofErr w:type="gramStart"/>
                      <w:r w:rsidRPr="003D5A03">
                        <w:rPr>
                          <w:color w:val="FFFFFF" w:themeColor="background1"/>
                          <w:sz w:val="40"/>
                          <w:szCs w:val="40"/>
                        </w:rPr>
                        <w:t>Company’s  Aims</w:t>
                      </w:r>
                      <w:proofErr w:type="gramEnd"/>
                      <w:r w:rsidRPr="003D5A03">
                        <w:rPr>
                          <w:color w:val="FFFFFF" w:themeColor="background1"/>
                          <w:sz w:val="40"/>
                          <w:szCs w:val="40"/>
                        </w:rPr>
                        <w:t xml:space="preserve">  </w:t>
                      </w:r>
                    </w:p>
                    <w:p w:rsidR="00C07982" w:rsidRPr="003D5A03" w:rsidRDefault="00C07982" w:rsidP="00C07982">
                      <w:pPr>
                        <w:rPr>
                          <w:color w:val="FFFFFF" w:themeColor="background1"/>
                        </w:rPr>
                      </w:pPr>
                      <w:r w:rsidRPr="003D5A03">
                        <w:rPr>
                          <w:color w:val="FFFFFF" w:themeColor="background1"/>
                        </w:rPr>
                        <w:t xml:space="preserve">    </w:t>
                      </w:r>
                    </w:p>
                    <w:p w:rsidR="00C07982" w:rsidRPr="00047784" w:rsidRDefault="00C07982" w:rsidP="00C07982">
                      <w:pP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 w:rsidRPr="00047784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047784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Provision of consistent and dependable quality services.</w:t>
                      </w:r>
                      <w:proofErr w:type="gramEnd"/>
                      <w:r w:rsidRPr="00047784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</w:p>
                    <w:p w:rsidR="00C07982" w:rsidRPr="00047784" w:rsidRDefault="00C07982" w:rsidP="00C07982">
                      <w:pP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 w:rsidRPr="00047784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047784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Project delivery on time and within budget.</w:t>
                      </w:r>
                      <w:proofErr w:type="gramEnd"/>
                    </w:p>
                    <w:p w:rsidR="00C07982" w:rsidRPr="003D5A03" w:rsidRDefault="00C07982" w:rsidP="00C07982">
                      <w:pPr>
                        <w:rPr>
                          <w:color w:val="FFFFFF" w:themeColor="background1"/>
                        </w:rPr>
                      </w:pPr>
                      <w:r w:rsidRPr="00047784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047784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Meeting the needs of our clients on project basis</w:t>
                      </w:r>
                      <w:r w:rsidRPr="003D5A03">
                        <w:rPr>
                          <w:color w:val="FFFFFF" w:themeColor="background1"/>
                        </w:rPr>
                        <w:t>.</w:t>
                      </w:r>
                      <w:proofErr w:type="gramEnd"/>
                    </w:p>
                    <w:p w:rsidR="00C07982" w:rsidRDefault="00C07982" w:rsidP="00C07982"/>
                  </w:txbxContent>
                </v:textbox>
              </v:shape>
            </w:pict>
          </mc:Fallback>
        </mc:AlternateContent>
      </w:r>
      <w:r w:rsidR="00C07982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35914F5" wp14:editId="2B85B560">
                <wp:simplePos x="0" y="0"/>
                <wp:positionH relativeFrom="column">
                  <wp:posOffset>10903806</wp:posOffset>
                </wp:positionH>
                <wp:positionV relativeFrom="paragraph">
                  <wp:posOffset>2074235</wp:posOffset>
                </wp:positionV>
                <wp:extent cx="2755900" cy="2769870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276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7982" w:rsidRPr="00C25DD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25DD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 xml:space="preserve">Consulting on the financial, technical and operational requirements of each project. </w:t>
                            </w:r>
                          </w:p>
                          <w:p w:rsidR="00C07982" w:rsidRPr="00C25DD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25DD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 xml:space="preserve">Working with the teams of the </w:t>
                            </w:r>
                            <w:proofErr w:type="spellStart"/>
                            <w:r w:rsidRPr="00C25DD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>subconstractors</w:t>
                            </w:r>
                            <w:proofErr w:type="spellEnd"/>
                            <w:r w:rsidRPr="00C25DD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C07982" w:rsidRPr="00C25DD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25DD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>Management of info &amp; data flow between all of the involved parties.</w:t>
                            </w:r>
                          </w:p>
                          <w:p w:rsidR="00C07982" w:rsidRPr="00C25DD9" w:rsidRDefault="00C07982" w:rsidP="00C07982">
                            <w:pPr>
                              <w:numPr>
                                <w:ilvl w:val="0"/>
                                <w:numId w:val="3"/>
                              </w:numPr>
                              <w:ind w:left="720"/>
                              <w:jc w:val="both"/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25DD9">
                              <w:rPr>
                                <w:rFonts w:ascii="Century Gothic" w:eastAsia="Times" w:hAnsi="Century Gothic"/>
                                <w:color w:val="000000"/>
                                <w:sz w:val="22"/>
                                <w:szCs w:val="22"/>
                              </w:rPr>
                              <w:t>Performing all surveying works according to ISO standards.</w:t>
                            </w:r>
                          </w:p>
                          <w:p w:rsidR="002D0C4E" w:rsidRPr="00C25DD9" w:rsidRDefault="002D0C4E" w:rsidP="002D0C4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2D0C4E" w:rsidRDefault="002D0C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090" type="#_x0000_t202" style="position:absolute;left:0;text-align:left;margin-left:858.55pt;margin-top:163.35pt;width:217pt;height:218.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" filled="f" stroked="f" strokeweight=".5pt">
                <v:textbox>
                  <w:txbxContent>
                    <w:p w:rsidR="00C07982" w:rsidRPr="00C25DD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C25DD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 xml:space="preserve">Consulting on the financial, technical and operational requirements of each project. </w:t>
                      </w:r>
                    </w:p>
                    <w:p w:rsidR="00C07982" w:rsidRPr="00C25DD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C25DD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 xml:space="preserve">Working with the teams of the </w:t>
                      </w:r>
                      <w:proofErr w:type="spellStart"/>
                      <w:r w:rsidRPr="00C25DD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>subconstractors</w:t>
                      </w:r>
                      <w:proofErr w:type="spellEnd"/>
                      <w:r w:rsidRPr="00C25DD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:rsidR="00C07982" w:rsidRPr="00C25DD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C25DD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>Management of info &amp; data flow between all of the involved parties.</w:t>
                      </w:r>
                    </w:p>
                    <w:p w:rsidR="00C07982" w:rsidRPr="00C25DD9" w:rsidRDefault="00C07982" w:rsidP="00C07982">
                      <w:pPr>
                        <w:numPr>
                          <w:ilvl w:val="0"/>
                          <w:numId w:val="3"/>
                        </w:numPr>
                        <w:ind w:left="720"/>
                        <w:jc w:val="both"/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</w:pPr>
                      <w:r w:rsidRPr="00C25DD9">
                        <w:rPr>
                          <w:rFonts w:ascii="Century Gothic" w:eastAsia="Times" w:hAnsi="Century Gothic"/>
                          <w:color w:val="000000"/>
                          <w:sz w:val="22"/>
                          <w:szCs w:val="22"/>
                        </w:rPr>
                        <w:t>Performing all surveying works according to ISO standards.</w:t>
                      </w:r>
                    </w:p>
                    <w:p w:rsidR="002D0C4E" w:rsidRPr="00C25DD9" w:rsidRDefault="002D0C4E" w:rsidP="002D0C4E">
                      <w:pPr>
                        <w:rPr>
                          <w:sz w:val="22"/>
                          <w:szCs w:val="22"/>
                        </w:rPr>
                      </w:pPr>
                    </w:p>
                    <w:p w:rsidR="002D0C4E" w:rsidRDefault="002D0C4E"/>
                  </w:txbxContent>
                </v:textbox>
              </v:shape>
            </w:pict>
          </mc:Fallback>
        </mc:AlternateContent>
      </w:r>
    </w:p>
    <w:p w:rsidR="001A4A0A" w:rsidRPr="001720E9" w:rsidRDefault="00F52849" w:rsidP="00111BED">
      <w:pPr>
        <w:spacing w:before="68"/>
        <w:ind w:left="105"/>
        <w:jc w:val="center"/>
        <w:rPr>
          <w:rFonts w:ascii="Century Gothic" w:hAnsi="Century Gothic"/>
          <w:color w:val="FEFFFE"/>
        </w:rPr>
      </w:pPr>
      <w:bookmarkStart w:id="0" w:name="_GoBack"/>
      <w:r w:rsidRPr="001A4A0A">
        <w:rPr>
          <w:noProof/>
          <w:lang w:val="el-GR" w:eastAsia="el-GR"/>
        </w:rPr>
        <w:lastRenderedPageBreak/>
        <mc:AlternateContent>
          <mc:Choice Requires="wpg">
            <w:drawing>
              <wp:anchor distT="0" distB="0" distL="114300" distR="114300" simplePos="0" relativeHeight="251647998" behindDoc="1" locked="0" layoutInCell="1" allowOverlap="1" wp14:anchorId="021E1B84" wp14:editId="58124B41">
                <wp:simplePos x="0" y="0"/>
                <wp:positionH relativeFrom="page">
                  <wp:posOffset>-97468</wp:posOffset>
                </wp:positionH>
                <wp:positionV relativeFrom="page">
                  <wp:posOffset>-101600</wp:posOffset>
                </wp:positionV>
                <wp:extent cx="10908030" cy="7776210"/>
                <wp:effectExtent l="0" t="0" r="0" b="0"/>
                <wp:wrapNone/>
                <wp:docPr id="6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08030" cy="7776210"/>
                          <a:chOff x="-170" y="-170"/>
                          <a:chExt cx="17178" cy="12246"/>
                        </a:xfrm>
                      </wpg:grpSpPr>
                      <wps:wsp>
                        <wps:cNvPr id="63" name="Freeform 59"/>
                        <wps:cNvSpPr>
                          <a:spLocks/>
                        </wps:cNvSpPr>
                        <wps:spPr bwMode="auto">
                          <a:xfrm>
                            <a:off x="-170" y="-170"/>
                            <a:ext cx="17178" cy="12246"/>
                          </a:xfrm>
                          <a:custGeom>
                            <a:avLst/>
                            <a:gdLst>
                              <a:gd name="T0" fmla="+- 0 16838 -170"/>
                              <a:gd name="T1" fmla="*/ T0 w 17178"/>
                              <a:gd name="T2" fmla="+- 0 0 -170"/>
                              <a:gd name="T3" fmla="*/ 0 h 12246"/>
                              <a:gd name="T4" fmla="+- 0 0 -170"/>
                              <a:gd name="T5" fmla="*/ T4 w 17178"/>
                              <a:gd name="T6" fmla="+- 0 0 -170"/>
                              <a:gd name="T7" fmla="*/ 0 h 12246"/>
                              <a:gd name="T8" fmla="+- 0 0 -170"/>
                              <a:gd name="T9" fmla="*/ T8 w 17178"/>
                              <a:gd name="T10" fmla="+- 0 11906 -170"/>
                              <a:gd name="T11" fmla="*/ 11906 h 12246"/>
                              <a:gd name="T12" fmla="+- 0 16838 -170"/>
                              <a:gd name="T13" fmla="*/ T12 w 17178"/>
                              <a:gd name="T14" fmla="+- 0 11906 -170"/>
                              <a:gd name="T15" fmla="*/ 11906 h 12246"/>
                              <a:gd name="T16" fmla="+- 0 16838 -170"/>
                              <a:gd name="T17" fmla="*/ T16 w 17178"/>
                              <a:gd name="T18" fmla="+- 0 0 -170"/>
                              <a:gd name="T19" fmla="*/ 0 h 12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78" h="12246">
                                <a:moveTo>
                                  <a:pt x="17008" y="170"/>
                                </a:moveTo>
                                <a:lnTo>
                                  <a:pt x="170" y="170"/>
                                </a:lnTo>
                                <a:lnTo>
                                  <a:pt x="170" y="12076"/>
                                </a:lnTo>
                                <a:lnTo>
                                  <a:pt x="17008" y="12076"/>
                                </a:lnTo>
                                <a:lnTo>
                                  <a:pt x="17008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C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" o:spid="_x0000_s1026" style="position:absolute;margin-left:-7.65pt;margin-top:-8pt;width:858.9pt;height:612.3pt;z-index:-251668482;mso-position-horizontal-relative:page;mso-position-vertical-relative:page" coordorigin="-170,-170" coordsize="17178,12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">
                <v:shape id="Freeform 59" o:spid="_x0000_s1027" style="position:absolute;left:-170;top:-170;width:17178;height:12246;visibility:visible;mso-wrap-style:square;v-text-anchor:top" coordsize="17178,12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1qlcQA&#10;AADbAAAADwAAAGRycy9kb3ducmV2LnhtbESPQYvCMBSE7wv+h/AEL6KpCrpUo4iiCLKH7a54fTRv&#10;267NS2mirf/eCILHYWa+YRar1pTiRrUrLCsYDSMQxKnVBWcKfn92g08QziNrLC2Tgjs5WC07HwuM&#10;tW34m26Jz0SAsItRQe59FUvp0pwMuqGtiIP3Z2uDPsg6k7rGJsBNKcdRNJUGCw4LOVa0ySm9JFej&#10;4LzvX+WMG/vPX9Fx1j+MNvvtSalet13PQXhq/Tv8ah+0gukEnl/CD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dapXEAAAA2wAAAA8AAAAAAAAAAAAAAAAAmAIAAGRycy9k&#10;b3ducmV2LnhtbFBLBQYAAAAABAAEAPUAAACJAwAAAAA=&#10;" path="m17008,170l170,170r,11906l17008,12076r,-11906xe" fillcolor="#8b8c8d" stroked="f">
                  <v:path arrowok="t" o:connecttype="custom" o:connectlocs="17008,0;170,0;170,11906;17008,11906;17008,0" o:connectangles="0,0,0,0,0"/>
                </v:shape>
                <w10:wrap anchorx="page" anchory="page"/>
              </v:group>
            </w:pict>
          </mc:Fallback>
        </mc:AlternateContent>
      </w:r>
      <w:bookmarkEnd w:id="0"/>
      <w:r w:rsidR="00E72A86" w:rsidRPr="001A4A0A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5A2496B" wp14:editId="7DE765D5">
                <wp:simplePos x="0" y="0"/>
                <wp:positionH relativeFrom="page">
                  <wp:posOffset>626745</wp:posOffset>
                </wp:positionH>
                <wp:positionV relativeFrom="page">
                  <wp:posOffset>2294890</wp:posOffset>
                </wp:positionV>
                <wp:extent cx="469900" cy="3014980"/>
                <wp:effectExtent l="0" t="0" r="0" b="0"/>
                <wp:wrapNone/>
                <wp:docPr id="256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301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1650" w:rsidRPr="001720E9" w:rsidRDefault="001A4A0A">
                            <w:pPr>
                              <w:spacing w:line="260" w:lineRule="exact"/>
                              <w:ind w:left="-20" w:right="-20"/>
                              <w:jc w:val="center"/>
                              <w:rPr>
                                <w:rFonts w:ascii="Century Gothic" w:hAnsi="Century Gothic"/>
                                <w:sz w:val="26"/>
                                <w:szCs w:val="26"/>
                              </w:rPr>
                            </w:pPr>
                            <w:r w:rsidRPr="001720E9">
                              <w:rPr>
                                <w:rFonts w:ascii="Century Gothic" w:hAnsi="Century Gothic"/>
                                <w:sz w:val="26"/>
                                <w:szCs w:val="26"/>
                              </w:rPr>
                              <w:t xml:space="preserve">SURVEYING PRECISION </w:t>
                            </w:r>
                          </w:p>
                          <w:p w:rsidR="00E11650" w:rsidRPr="001720E9" w:rsidRDefault="00E11650">
                            <w:pPr>
                              <w:spacing w:before="9" w:line="180" w:lineRule="exact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</w:p>
                          <w:p w:rsidR="00E11650" w:rsidRPr="00542E57" w:rsidRDefault="001A4A0A">
                            <w:pPr>
                              <w:ind w:left="482" w:right="482"/>
                              <w:jc w:val="center"/>
                              <w:rPr>
                                <w:rFonts w:ascii="Century Gothic" w:hAnsi="Century Gothic"/>
                                <w:color w:val="F64D08"/>
                                <w:sz w:val="24"/>
                                <w:szCs w:val="24"/>
                              </w:rPr>
                            </w:pPr>
                            <w:r w:rsidRPr="00542E57">
                              <w:rPr>
                                <w:rFonts w:ascii="Century Gothic" w:hAnsi="Century Gothic"/>
                                <w:color w:val="F64D08"/>
                                <w:spacing w:val="6"/>
                                <w:w w:val="117"/>
                                <w:sz w:val="24"/>
                                <w:szCs w:val="24"/>
                              </w:rPr>
                              <w:t>ww</w:t>
                            </w:r>
                            <w:r w:rsidRPr="00542E57">
                              <w:rPr>
                                <w:rFonts w:ascii="Century Gothic" w:hAnsi="Century Gothic"/>
                                <w:color w:val="F64D08"/>
                                <w:w w:val="139"/>
                                <w:sz w:val="24"/>
                                <w:szCs w:val="24"/>
                              </w:rPr>
                              <w:t>w.aksm.gr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8" type="#_x0000_t202" style="position:absolute;left:0;text-align:left;margin-left:49.35pt;margin-top:180.7pt;width:37pt;height:237.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" filled="f" stroked="f">
                <v:textbox style="layout-flow:vertical" inset="0,0,0,0">
                  <w:txbxContent>
                    <w:p w:rsidR="00E11650" w:rsidRPr="001720E9" w:rsidRDefault="001A4A0A">
                      <w:pPr>
                        <w:spacing w:line="260" w:lineRule="exact"/>
                        <w:ind w:left="-20" w:right="-20"/>
                        <w:jc w:val="center"/>
                        <w:rPr>
                          <w:rFonts w:ascii="Century Gothic" w:hAnsi="Century Gothic"/>
                          <w:sz w:val="26"/>
                          <w:szCs w:val="26"/>
                        </w:rPr>
                      </w:pPr>
                      <w:r w:rsidRPr="001720E9">
                        <w:rPr>
                          <w:rFonts w:ascii="Century Gothic" w:hAnsi="Century Gothic"/>
                          <w:sz w:val="26"/>
                          <w:szCs w:val="26"/>
                        </w:rPr>
                        <w:t xml:space="preserve">SURVEYING PRECISION </w:t>
                      </w:r>
                    </w:p>
                    <w:p w:rsidR="00E11650" w:rsidRPr="001720E9" w:rsidRDefault="00E11650">
                      <w:pPr>
                        <w:spacing w:before="9" w:line="180" w:lineRule="exact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</w:p>
                    <w:p w:rsidR="00E11650" w:rsidRPr="00542E57" w:rsidRDefault="001A4A0A">
                      <w:pPr>
                        <w:ind w:left="482" w:right="482"/>
                        <w:jc w:val="center"/>
                        <w:rPr>
                          <w:rFonts w:ascii="Century Gothic" w:hAnsi="Century Gothic"/>
                          <w:color w:val="F64D08"/>
                          <w:sz w:val="24"/>
                          <w:szCs w:val="24"/>
                        </w:rPr>
                      </w:pPr>
                      <w:r w:rsidRPr="00542E57">
                        <w:rPr>
                          <w:rFonts w:ascii="Century Gothic" w:hAnsi="Century Gothic"/>
                          <w:color w:val="F64D08"/>
                          <w:spacing w:val="6"/>
                          <w:w w:val="117"/>
                          <w:sz w:val="24"/>
                          <w:szCs w:val="24"/>
                        </w:rPr>
                        <w:t>ww</w:t>
                      </w:r>
                      <w:r w:rsidRPr="00542E57">
                        <w:rPr>
                          <w:rFonts w:ascii="Century Gothic" w:hAnsi="Century Gothic"/>
                          <w:color w:val="F64D08"/>
                          <w:w w:val="139"/>
                          <w:sz w:val="24"/>
                          <w:szCs w:val="24"/>
                        </w:rPr>
                        <w:t>w.aksm.gr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F0091">
        <w:rPr>
          <w:noProof/>
          <w:lang w:val="el-GR" w:eastAsia="el-GR"/>
        </w:rPr>
        <w:drawing>
          <wp:anchor distT="0" distB="0" distL="114300" distR="114300" simplePos="0" relativeHeight="252002304" behindDoc="0" locked="0" layoutInCell="1" allowOverlap="1" wp14:anchorId="313AA606" wp14:editId="32000195">
            <wp:simplePos x="0" y="0"/>
            <wp:positionH relativeFrom="column">
              <wp:posOffset>3251200</wp:posOffset>
            </wp:positionH>
            <wp:positionV relativeFrom="paragraph">
              <wp:posOffset>7194550</wp:posOffset>
            </wp:positionV>
            <wp:extent cx="1967865" cy="3031490"/>
            <wp:effectExtent l="0" t="0" r="0" b="0"/>
            <wp:wrapNone/>
            <wp:docPr id="26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091">
        <w:rPr>
          <w:noProof/>
          <w:lang w:val="el-GR" w:eastAsia="el-GR"/>
        </w:rPr>
        <w:drawing>
          <wp:anchor distT="0" distB="0" distL="114300" distR="114300" simplePos="0" relativeHeight="252004352" behindDoc="1" locked="0" layoutInCell="1" allowOverlap="1" wp14:anchorId="45497CF5" wp14:editId="2F4B95F3">
            <wp:simplePos x="0" y="0"/>
            <wp:positionH relativeFrom="column">
              <wp:posOffset>3403600</wp:posOffset>
            </wp:positionH>
            <wp:positionV relativeFrom="paragraph">
              <wp:posOffset>7346950</wp:posOffset>
            </wp:positionV>
            <wp:extent cx="1967865" cy="3031490"/>
            <wp:effectExtent l="0" t="0" r="0" b="0"/>
            <wp:wrapNone/>
            <wp:docPr id="52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091">
        <w:rPr>
          <w:noProof/>
          <w:lang w:val="el-GR" w:eastAsia="el-GR"/>
        </w:rPr>
        <w:drawing>
          <wp:anchor distT="0" distB="0" distL="114300" distR="114300" simplePos="0" relativeHeight="252006400" behindDoc="0" locked="0" layoutInCell="1" allowOverlap="1" wp14:anchorId="01C4680B" wp14:editId="66D81C86">
            <wp:simplePos x="0" y="0"/>
            <wp:positionH relativeFrom="column">
              <wp:posOffset>3556000</wp:posOffset>
            </wp:positionH>
            <wp:positionV relativeFrom="paragraph">
              <wp:posOffset>7499350</wp:posOffset>
            </wp:positionV>
            <wp:extent cx="1967865" cy="3031490"/>
            <wp:effectExtent l="0" t="0" r="0" b="0"/>
            <wp:wrapNone/>
            <wp:docPr id="54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091" w:rsidRPr="001A4A0A">
        <w:rPr>
          <w:color w:val="FEFFFE"/>
          <w:spacing w:val="17"/>
        </w:rPr>
        <w:t xml:space="preserve"> </w:t>
      </w:r>
      <w:r w:rsidR="001A4A0A" w:rsidRPr="001A4A0A">
        <w:rPr>
          <w:color w:val="FEFFFE"/>
          <w:spacing w:val="17"/>
        </w:rPr>
        <w:t>‘</w:t>
      </w:r>
      <w:r w:rsidR="001A4A0A" w:rsidRPr="001720E9">
        <w:rPr>
          <w:rFonts w:ascii="Century Gothic" w:hAnsi="Century Gothic"/>
          <w:color w:val="FEFFFE"/>
          <w:spacing w:val="17"/>
        </w:rPr>
        <w:t xml:space="preserve">Alexandros </w:t>
      </w:r>
      <w:proofErr w:type="spellStart"/>
      <w:r w:rsidR="001A4A0A" w:rsidRPr="001720E9">
        <w:rPr>
          <w:rFonts w:ascii="Century Gothic" w:hAnsi="Century Gothic"/>
          <w:color w:val="FEFFFE"/>
          <w:spacing w:val="17"/>
        </w:rPr>
        <w:t>Karditsas</w:t>
      </w:r>
      <w:proofErr w:type="spellEnd"/>
      <w:r w:rsidR="001A4A0A" w:rsidRPr="001720E9">
        <w:rPr>
          <w:rFonts w:ascii="Century Gothic" w:hAnsi="Century Gothic"/>
          <w:color w:val="FEFFFE"/>
          <w:spacing w:val="17"/>
        </w:rPr>
        <w:t xml:space="preserve"> &amp; partners Surveying Consulting </w:t>
      </w:r>
      <w:proofErr w:type="spellStart"/>
      <w:r w:rsidR="001A4A0A" w:rsidRPr="001720E9">
        <w:rPr>
          <w:rFonts w:ascii="Century Gothic" w:hAnsi="Century Gothic"/>
          <w:color w:val="FEFFFE"/>
          <w:spacing w:val="17"/>
        </w:rPr>
        <w:t>Services’</w:t>
      </w:r>
      <w:r w:rsidR="003F2791" w:rsidRPr="001720E9">
        <w:rPr>
          <w:rFonts w:ascii="Century Gothic" w:hAnsi="Century Gothic"/>
          <w:color w:val="FEFFFE"/>
        </w:rPr>
        <w:t>|</w:t>
      </w:r>
      <w:r w:rsidR="001A4A0A" w:rsidRPr="001720E9">
        <w:rPr>
          <w:rFonts w:ascii="Century Gothic" w:hAnsi="Century Gothic"/>
          <w:color w:val="FEFFFE"/>
        </w:rPr>
        <w:t>AKSM</w:t>
      </w:r>
      <w:proofErr w:type="spellEnd"/>
      <w:r w:rsidR="001A4A0A" w:rsidRPr="001720E9">
        <w:rPr>
          <w:rFonts w:ascii="Century Gothic" w:hAnsi="Century Gothic"/>
          <w:color w:val="FEFFFE"/>
        </w:rPr>
        <w:t>│</w:t>
      </w:r>
      <w:r w:rsidR="003F2791" w:rsidRPr="001720E9">
        <w:rPr>
          <w:rFonts w:ascii="Century Gothic" w:hAnsi="Century Gothic"/>
          <w:color w:val="FEFFFE"/>
          <w:spacing w:val="9"/>
        </w:rPr>
        <w:t xml:space="preserve"> </w:t>
      </w:r>
      <w:r w:rsidR="001A4A0A" w:rsidRPr="001720E9">
        <w:rPr>
          <w:rFonts w:ascii="Century Gothic" w:hAnsi="Century Gothic"/>
          <w:color w:val="FEFFFE"/>
        </w:rPr>
        <w:t xml:space="preserve">392 </w:t>
      </w:r>
      <w:proofErr w:type="spellStart"/>
      <w:r w:rsidR="001A4A0A" w:rsidRPr="001720E9">
        <w:rPr>
          <w:rFonts w:ascii="Century Gothic" w:hAnsi="Century Gothic"/>
          <w:color w:val="FEFFFE"/>
        </w:rPr>
        <w:t>Mesogeion</w:t>
      </w:r>
      <w:proofErr w:type="spellEnd"/>
      <w:r w:rsidR="001A4A0A" w:rsidRPr="001720E9">
        <w:rPr>
          <w:rFonts w:ascii="Century Gothic" w:hAnsi="Century Gothic"/>
          <w:color w:val="FEFFFE"/>
        </w:rPr>
        <w:t xml:space="preserve"> Avenue</w:t>
      </w:r>
      <w:r w:rsidR="003F2791" w:rsidRPr="001720E9">
        <w:rPr>
          <w:rFonts w:ascii="Century Gothic" w:hAnsi="Century Gothic"/>
          <w:color w:val="FEFFFE"/>
          <w:spacing w:val="31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|</w:t>
      </w:r>
      <w:r w:rsidR="003F2791" w:rsidRPr="001720E9">
        <w:rPr>
          <w:rFonts w:ascii="Century Gothic" w:hAnsi="Century Gothic"/>
          <w:color w:val="FEFFFE"/>
          <w:spacing w:val="9"/>
        </w:rPr>
        <w:t xml:space="preserve"> </w:t>
      </w:r>
      <w:r w:rsidR="001A4A0A" w:rsidRPr="001720E9">
        <w:rPr>
          <w:rFonts w:ascii="Century Gothic" w:hAnsi="Century Gothic"/>
          <w:color w:val="FEFFFE"/>
          <w:w w:val="111"/>
        </w:rPr>
        <w:t xml:space="preserve">15341 </w:t>
      </w:r>
      <w:proofErr w:type="spellStart"/>
      <w:r w:rsidR="001A4A0A" w:rsidRPr="001720E9">
        <w:rPr>
          <w:rFonts w:ascii="Century Gothic" w:hAnsi="Century Gothic"/>
          <w:color w:val="FEFFFE"/>
          <w:w w:val="111"/>
        </w:rPr>
        <w:t>Agia</w:t>
      </w:r>
      <w:proofErr w:type="spellEnd"/>
      <w:r w:rsidR="001A4A0A" w:rsidRPr="001720E9">
        <w:rPr>
          <w:rFonts w:ascii="Century Gothic" w:hAnsi="Century Gothic"/>
          <w:color w:val="FEFFFE"/>
          <w:w w:val="111"/>
        </w:rPr>
        <w:t xml:space="preserve"> </w:t>
      </w:r>
      <w:proofErr w:type="spellStart"/>
      <w:r w:rsidR="001A4A0A" w:rsidRPr="001720E9">
        <w:rPr>
          <w:rFonts w:ascii="Century Gothic" w:hAnsi="Century Gothic"/>
          <w:color w:val="FEFFFE"/>
          <w:w w:val="111"/>
        </w:rPr>
        <w:t>Paraskevi</w:t>
      </w:r>
      <w:proofErr w:type="spellEnd"/>
      <w:r w:rsidR="001A4A0A" w:rsidRPr="001720E9">
        <w:rPr>
          <w:rFonts w:ascii="Century Gothic" w:hAnsi="Century Gothic"/>
          <w:color w:val="FEFFFE"/>
          <w:w w:val="111"/>
        </w:rPr>
        <w:t xml:space="preserve">, </w:t>
      </w:r>
      <w:r w:rsidR="003F2791" w:rsidRPr="001720E9">
        <w:rPr>
          <w:rFonts w:ascii="Century Gothic" w:hAnsi="Century Gothic"/>
          <w:color w:val="FEFFFE"/>
          <w:spacing w:val="-11"/>
          <w:w w:val="95"/>
        </w:rPr>
        <w:t>A</w:t>
      </w:r>
      <w:r w:rsidR="001A4A0A" w:rsidRPr="001720E9">
        <w:rPr>
          <w:rFonts w:ascii="Century Gothic" w:hAnsi="Century Gothic"/>
          <w:color w:val="FEFFFE"/>
          <w:w w:val="95"/>
        </w:rPr>
        <w:t>thens</w:t>
      </w:r>
      <w:r w:rsidR="003F2791" w:rsidRPr="001720E9">
        <w:rPr>
          <w:rFonts w:ascii="Century Gothic" w:hAnsi="Century Gothic"/>
          <w:color w:val="FEFFFE"/>
        </w:rPr>
        <w:t>|</w:t>
      </w:r>
      <w:r w:rsidR="001A4A0A" w:rsidRPr="001720E9">
        <w:rPr>
          <w:rFonts w:ascii="Century Gothic" w:hAnsi="Century Gothic"/>
          <w:color w:val="FEFFFE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GREECE</w:t>
      </w:r>
      <w:r w:rsidR="003F2791" w:rsidRPr="001720E9">
        <w:rPr>
          <w:rFonts w:ascii="Century Gothic" w:hAnsi="Century Gothic"/>
          <w:color w:val="FEFFFE"/>
          <w:spacing w:val="5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|</w:t>
      </w:r>
    </w:p>
    <w:p w:rsidR="00B204C4" w:rsidRPr="001720E9" w:rsidRDefault="00CF0091" w:rsidP="00111BED">
      <w:pPr>
        <w:spacing w:before="68"/>
        <w:ind w:left="105"/>
        <w:jc w:val="center"/>
        <w:rPr>
          <w:rFonts w:ascii="Century Gothic" w:hAnsi="Century Gothic"/>
          <w:sz w:val="18"/>
          <w:szCs w:val="18"/>
        </w:rPr>
      </w:pPr>
      <w:r>
        <w:rPr>
          <w:noProof/>
          <w:color w:val="FEFFFE"/>
          <w:spacing w:val="17"/>
          <w:lang w:val="el-GR" w:eastAsia="el-GR"/>
        </w:rPr>
        <w:drawing>
          <wp:anchor distT="0" distB="0" distL="114300" distR="114300" simplePos="0" relativeHeight="252007424" behindDoc="0" locked="0" layoutInCell="1" allowOverlap="1">
            <wp:simplePos x="0" y="0"/>
            <wp:positionH relativeFrom="column">
              <wp:posOffset>657542</wp:posOffset>
            </wp:positionH>
            <wp:positionV relativeFrom="paragraph">
              <wp:posOffset>1470979</wp:posOffset>
            </wp:positionV>
            <wp:extent cx="1969135" cy="3030220"/>
            <wp:effectExtent l="2858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6913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791" w:rsidRPr="001720E9">
        <w:rPr>
          <w:rFonts w:ascii="Century Gothic" w:hAnsi="Century Gothic"/>
          <w:color w:val="FEFFFE"/>
          <w:spacing w:val="-20"/>
        </w:rPr>
        <w:t>T</w:t>
      </w:r>
      <w:r w:rsidR="003F2791" w:rsidRPr="001720E9">
        <w:rPr>
          <w:rFonts w:ascii="Century Gothic" w:hAnsi="Century Gothic"/>
          <w:color w:val="FEFFFE"/>
        </w:rPr>
        <w:t>:</w:t>
      </w:r>
      <w:r w:rsidR="003F2791" w:rsidRPr="001720E9">
        <w:rPr>
          <w:rFonts w:ascii="Century Gothic" w:hAnsi="Century Gothic"/>
          <w:color w:val="FEFFFE"/>
          <w:spacing w:val="-5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+30</w:t>
      </w:r>
      <w:r w:rsidR="003F2791" w:rsidRPr="001720E9">
        <w:rPr>
          <w:rFonts w:ascii="Century Gothic" w:hAnsi="Century Gothic"/>
          <w:color w:val="FEFFFE"/>
          <w:spacing w:val="30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210</w:t>
      </w:r>
      <w:r w:rsidR="003F2791" w:rsidRPr="001720E9">
        <w:rPr>
          <w:rFonts w:ascii="Century Gothic" w:hAnsi="Century Gothic"/>
          <w:color w:val="FEFFFE"/>
          <w:spacing w:val="35"/>
          <w:sz w:val="18"/>
          <w:szCs w:val="18"/>
        </w:rPr>
        <w:t xml:space="preserve"> </w:t>
      </w:r>
      <w:r w:rsidR="001A4A0A" w:rsidRPr="001720E9">
        <w:rPr>
          <w:rFonts w:ascii="Century Gothic" w:hAnsi="Century Gothic"/>
          <w:color w:val="FEFFFE"/>
          <w:w w:val="111"/>
          <w:sz w:val="18"/>
          <w:szCs w:val="18"/>
        </w:rPr>
        <w:t>9702510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|</w:t>
      </w:r>
      <w:r w:rsidR="003F2791" w:rsidRPr="001720E9">
        <w:rPr>
          <w:rFonts w:ascii="Century Gothic" w:hAnsi="Century Gothic"/>
          <w:color w:val="FEFFFE"/>
          <w:spacing w:val="9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F: +30</w:t>
      </w:r>
      <w:r w:rsidR="003F2791" w:rsidRPr="001720E9">
        <w:rPr>
          <w:rFonts w:ascii="Century Gothic" w:hAnsi="Century Gothic"/>
          <w:color w:val="FEFFFE"/>
          <w:spacing w:val="30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21</w:t>
      </w:r>
      <w:r w:rsidR="001A4A0A" w:rsidRPr="001720E9">
        <w:rPr>
          <w:rFonts w:ascii="Century Gothic" w:hAnsi="Century Gothic"/>
          <w:color w:val="FEFFFE"/>
          <w:sz w:val="18"/>
          <w:szCs w:val="18"/>
        </w:rPr>
        <w:t>3 0285617</w:t>
      </w:r>
      <w:r w:rsidR="003F2791" w:rsidRPr="001720E9">
        <w:rPr>
          <w:rFonts w:ascii="Century Gothic" w:hAnsi="Century Gothic"/>
          <w:color w:val="FEFFFE"/>
          <w:w w:val="111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|</w:t>
      </w:r>
      <w:r w:rsidR="003F2791" w:rsidRPr="001720E9">
        <w:rPr>
          <w:rFonts w:ascii="Century Gothic" w:hAnsi="Century Gothic"/>
          <w:color w:val="FEFFFE"/>
          <w:spacing w:val="9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M:</w:t>
      </w:r>
      <w:r w:rsidR="003F2791" w:rsidRPr="001720E9">
        <w:rPr>
          <w:rFonts w:ascii="Century Gothic" w:hAnsi="Century Gothic"/>
          <w:color w:val="FEFFFE"/>
          <w:spacing w:val="-5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+30</w:t>
      </w:r>
      <w:r w:rsidR="003F2791" w:rsidRPr="001720E9">
        <w:rPr>
          <w:rFonts w:ascii="Century Gothic" w:hAnsi="Century Gothic"/>
          <w:color w:val="FEFFFE"/>
          <w:spacing w:val="30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694</w:t>
      </w:r>
      <w:r w:rsidR="003F2791" w:rsidRPr="001720E9">
        <w:rPr>
          <w:rFonts w:ascii="Century Gothic" w:hAnsi="Century Gothic"/>
          <w:color w:val="FEFFFE"/>
          <w:spacing w:val="35"/>
          <w:sz w:val="18"/>
          <w:szCs w:val="18"/>
        </w:rPr>
        <w:t xml:space="preserve"> </w:t>
      </w:r>
      <w:r w:rsidR="001A4A0A" w:rsidRPr="001720E9">
        <w:rPr>
          <w:rFonts w:ascii="Century Gothic" w:hAnsi="Century Gothic"/>
          <w:color w:val="FEFFFE"/>
          <w:w w:val="111"/>
          <w:sz w:val="18"/>
          <w:szCs w:val="18"/>
        </w:rPr>
        <w:t>4774491</w:t>
      </w:r>
      <w:r w:rsidR="003F2791" w:rsidRPr="001720E9">
        <w:rPr>
          <w:rFonts w:ascii="Century Gothic" w:hAnsi="Century Gothic"/>
          <w:color w:val="FEFFFE"/>
          <w:w w:val="111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|</w:t>
      </w:r>
      <w:r w:rsidR="003F2791" w:rsidRPr="001720E9">
        <w:rPr>
          <w:rFonts w:ascii="Century Gothic" w:hAnsi="Century Gothic"/>
          <w:color w:val="FEFFFE"/>
          <w:spacing w:val="9"/>
          <w:sz w:val="18"/>
          <w:szCs w:val="18"/>
        </w:rPr>
        <w:t xml:space="preserve"> </w:t>
      </w:r>
      <w:r w:rsidR="003F2791" w:rsidRPr="001720E9">
        <w:rPr>
          <w:rFonts w:ascii="Century Gothic" w:hAnsi="Century Gothic"/>
          <w:color w:val="FEFFFE"/>
          <w:sz w:val="18"/>
          <w:szCs w:val="18"/>
        </w:rPr>
        <w:t>E-mail:</w:t>
      </w:r>
      <w:r w:rsidR="003F2791" w:rsidRPr="001720E9">
        <w:rPr>
          <w:rFonts w:ascii="Century Gothic" w:hAnsi="Century Gothic"/>
          <w:color w:val="FEFFFE"/>
          <w:spacing w:val="-3"/>
          <w:sz w:val="18"/>
          <w:szCs w:val="18"/>
        </w:rPr>
        <w:t xml:space="preserve"> </w:t>
      </w:r>
      <w:r w:rsidR="001A4A0A" w:rsidRPr="001720E9">
        <w:rPr>
          <w:rFonts w:ascii="Century Gothic" w:hAnsi="Century Gothic"/>
          <w:color w:val="FEFFFE"/>
          <w:w w:val="105"/>
          <w:sz w:val="18"/>
          <w:szCs w:val="18"/>
        </w:rPr>
        <w:t>info@aksm.gr</w:t>
      </w:r>
    </w:p>
    <w:sectPr w:rsidR="00B204C4" w:rsidRPr="001720E9" w:rsidSect="00B204C4">
      <w:pgSz w:w="16840" w:h="11920" w:orient="landscape"/>
      <w:pgMar w:top="640" w:right="780" w:bottom="280" w:left="2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2E6" w:rsidRDefault="00AD62E6" w:rsidP="001944CE">
      <w:r>
        <w:separator/>
      </w:r>
    </w:p>
  </w:endnote>
  <w:endnote w:type="continuationSeparator" w:id="0">
    <w:p w:rsidR="00AD62E6" w:rsidRDefault="00AD62E6" w:rsidP="001944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A1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2E6" w:rsidRDefault="00AD62E6" w:rsidP="001944CE">
      <w:r>
        <w:separator/>
      </w:r>
    </w:p>
  </w:footnote>
  <w:footnote w:type="continuationSeparator" w:id="0">
    <w:p w:rsidR="00AD62E6" w:rsidRDefault="00AD62E6" w:rsidP="001944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2441F"/>
    <w:multiLevelType w:val="multilevel"/>
    <w:tmpl w:val="5250520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EA96FB6"/>
    <w:multiLevelType w:val="hybridMultilevel"/>
    <w:tmpl w:val="BE8C784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022DD5"/>
    <w:multiLevelType w:val="hybridMultilevel"/>
    <w:tmpl w:val="147AE46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0170AA"/>
    <w:multiLevelType w:val="hybridMultilevel"/>
    <w:tmpl w:val="D6AC118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5FC3285"/>
    <w:multiLevelType w:val="hybridMultilevel"/>
    <w:tmpl w:val="BCAEFB94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7306ED0"/>
    <w:multiLevelType w:val="hybridMultilevel"/>
    <w:tmpl w:val="70CA770E"/>
    <w:lvl w:ilvl="0" w:tplc="EEF49FF4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D345EA"/>
    <w:multiLevelType w:val="hybridMultilevel"/>
    <w:tmpl w:val="DCA8D81E"/>
    <w:lvl w:ilvl="0" w:tplc="EF24D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572AB3"/>
    <w:multiLevelType w:val="hybridMultilevel"/>
    <w:tmpl w:val="95601C50"/>
    <w:lvl w:ilvl="0" w:tplc="EF24D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CE26E1"/>
    <w:multiLevelType w:val="multilevel"/>
    <w:tmpl w:val="730027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30E305E"/>
    <w:multiLevelType w:val="hybridMultilevel"/>
    <w:tmpl w:val="3E628746"/>
    <w:lvl w:ilvl="0" w:tplc="EF24DD28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276E9E"/>
    <w:multiLevelType w:val="hybridMultilevel"/>
    <w:tmpl w:val="FD3221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A760EB"/>
    <w:multiLevelType w:val="hybridMultilevel"/>
    <w:tmpl w:val="B43CFFBA"/>
    <w:lvl w:ilvl="0" w:tplc="0408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2"/>
  </w:num>
  <w:num w:numId="10">
    <w:abstractNumId w:val="8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4C4"/>
    <w:rsid w:val="00015583"/>
    <w:rsid w:val="000168F9"/>
    <w:rsid w:val="000461E3"/>
    <w:rsid w:val="00047784"/>
    <w:rsid w:val="00055E3D"/>
    <w:rsid w:val="00063BFD"/>
    <w:rsid w:val="000A09E5"/>
    <w:rsid w:val="000D0CFC"/>
    <w:rsid w:val="000E06AB"/>
    <w:rsid w:val="000E2D86"/>
    <w:rsid w:val="000F1E85"/>
    <w:rsid w:val="000F26BD"/>
    <w:rsid w:val="001051D6"/>
    <w:rsid w:val="00111BED"/>
    <w:rsid w:val="00112E35"/>
    <w:rsid w:val="001244AD"/>
    <w:rsid w:val="001655A5"/>
    <w:rsid w:val="00166678"/>
    <w:rsid w:val="001720E9"/>
    <w:rsid w:val="00191033"/>
    <w:rsid w:val="001944CE"/>
    <w:rsid w:val="001979C7"/>
    <w:rsid w:val="001A4A0A"/>
    <w:rsid w:val="001B18C7"/>
    <w:rsid w:val="001C4B95"/>
    <w:rsid w:val="001C6F02"/>
    <w:rsid w:val="001D7653"/>
    <w:rsid w:val="001E4E5B"/>
    <w:rsid w:val="001F74F8"/>
    <w:rsid w:val="002272AA"/>
    <w:rsid w:val="00264980"/>
    <w:rsid w:val="0028003F"/>
    <w:rsid w:val="002974A2"/>
    <w:rsid w:val="00297A7D"/>
    <w:rsid w:val="002B451A"/>
    <w:rsid w:val="002C39D9"/>
    <w:rsid w:val="002D0C4E"/>
    <w:rsid w:val="00324CD9"/>
    <w:rsid w:val="00342723"/>
    <w:rsid w:val="003517BC"/>
    <w:rsid w:val="00371831"/>
    <w:rsid w:val="00385CDA"/>
    <w:rsid w:val="003879F0"/>
    <w:rsid w:val="00392F0B"/>
    <w:rsid w:val="003A78EB"/>
    <w:rsid w:val="003C55FC"/>
    <w:rsid w:val="003F2791"/>
    <w:rsid w:val="004262A4"/>
    <w:rsid w:val="00442238"/>
    <w:rsid w:val="00471697"/>
    <w:rsid w:val="0048116F"/>
    <w:rsid w:val="004959D2"/>
    <w:rsid w:val="004A255D"/>
    <w:rsid w:val="004B0706"/>
    <w:rsid w:val="004B12D4"/>
    <w:rsid w:val="004F39A9"/>
    <w:rsid w:val="00510A11"/>
    <w:rsid w:val="0051651D"/>
    <w:rsid w:val="00525787"/>
    <w:rsid w:val="00542E57"/>
    <w:rsid w:val="0054465F"/>
    <w:rsid w:val="0056028C"/>
    <w:rsid w:val="00581DF0"/>
    <w:rsid w:val="00587A56"/>
    <w:rsid w:val="005E45E1"/>
    <w:rsid w:val="005F7E8B"/>
    <w:rsid w:val="006120DB"/>
    <w:rsid w:val="006353D0"/>
    <w:rsid w:val="00643079"/>
    <w:rsid w:val="00653DDC"/>
    <w:rsid w:val="00665B43"/>
    <w:rsid w:val="00673815"/>
    <w:rsid w:val="00674DCD"/>
    <w:rsid w:val="00686662"/>
    <w:rsid w:val="006B05B7"/>
    <w:rsid w:val="006B73B4"/>
    <w:rsid w:val="006D3150"/>
    <w:rsid w:val="006D6313"/>
    <w:rsid w:val="006F5141"/>
    <w:rsid w:val="0071185B"/>
    <w:rsid w:val="007146AB"/>
    <w:rsid w:val="007210A8"/>
    <w:rsid w:val="007359F3"/>
    <w:rsid w:val="00754E09"/>
    <w:rsid w:val="007555B5"/>
    <w:rsid w:val="007628FC"/>
    <w:rsid w:val="00767465"/>
    <w:rsid w:val="00783AE9"/>
    <w:rsid w:val="007A510A"/>
    <w:rsid w:val="007C7CE6"/>
    <w:rsid w:val="007F1DBC"/>
    <w:rsid w:val="007F7626"/>
    <w:rsid w:val="00813C7F"/>
    <w:rsid w:val="0083257D"/>
    <w:rsid w:val="00833F5A"/>
    <w:rsid w:val="0089268C"/>
    <w:rsid w:val="00893FFA"/>
    <w:rsid w:val="008C440D"/>
    <w:rsid w:val="008E3F9F"/>
    <w:rsid w:val="008E7F33"/>
    <w:rsid w:val="009138D5"/>
    <w:rsid w:val="00922585"/>
    <w:rsid w:val="00927973"/>
    <w:rsid w:val="00930E97"/>
    <w:rsid w:val="00945520"/>
    <w:rsid w:val="00953238"/>
    <w:rsid w:val="0095469C"/>
    <w:rsid w:val="00965B82"/>
    <w:rsid w:val="00967512"/>
    <w:rsid w:val="00993434"/>
    <w:rsid w:val="00995E18"/>
    <w:rsid w:val="009B4BD0"/>
    <w:rsid w:val="009E332C"/>
    <w:rsid w:val="00A01D8B"/>
    <w:rsid w:val="00A51EDC"/>
    <w:rsid w:val="00A87852"/>
    <w:rsid w:val="00AA312B"/>
    <w:rsid w:val="00AB081E"/>
    <w:rsid w:val="00AB09CA"/>
    <w:rsid w:val="00AB71F5"/>
    <w:rsid w:val="00AC681F"/>
    <w:rsid w:val="00AC6B50"/>
    <w:rsid w:val="00AD126D"/>
    <w:rsid w:val="00AD35AA"/>
    <w:rsid w:val="00AD62E6"/>
    <w:rsid w:val="00B05322"/>
    <w:rsid w:val="00B103D5"/>
    <w:rsid w:val="00B1472A"/>
    <w:rsid w:val="00B17C61"/>
    <w:rsid w:val="00B204C4"/>
    <w:rsid w:val="00B214BC"/>
    <w:rsid w:val="00B3350E"/>
    <w:rsid w:val="00B370E4"/>
    <w:rsid w:val="00B4243B"/>
    <w:rsid w:val="00B841FE"/>
    <w:rsid w:val="00BC4980"/>
    <w:rsid w:val="00BD193A"/>
    <w:rsid w:val="00BF4BF0"/>
    <w:rsid w:val="00C07982"/>
    <w:rsid w:val="00C1257B"/>
    <w:rsid w:val="00C25DD9"/>
    <w:rsid w:val="00C62523"/>
    <w:rsid w:val="00C65DF9"/>
    <w:rsid w:val="00C878EB"/>
    <w:rsid w:val="00CA51AE"/>
    <w:rsid w:val="00CB7E75"/>
    <w:rsid w:val="00CC2D8A"/>
    <w:rsid w:val="00CF0091"/>
    <w:rsid w:val="00D03B7C"/>
    <w:rsid w:val="00D1440B"/>
    <w:rsid w:val="00D146AC"/>
    <w:rsid w:val="00D27272"/>
    <w:rsid w:val="00D51715"/>
    <w:rsid w:val="00D5456B"/>
    <w:rsid w:val="00D55F64"/>
    <w:rsid w:val="00D65D71"/>
    <w:rsid w:val="00D83F58"/>
    <w:rsid w:val="00D85EC5"/>
    <w:rsid w:val="00D935F6"/>
    <w:rsid w:val="00DD4224"/>
    <w:rsid w:val="00DD602A"/>
    <w:rsid w:val="00DF085B"/>
    <w:rsid w:val="00E11650"/>
    <w:rsid w:val="00E36C90"/>
    <w:rsid w:val="00E72A86"/>
    <w:rsid w:val="00E8475A"/>
    <w:rsid w:val="00E85829"/>
    <w:rsid w:val="00EC3439"/>
    <w:rsid w:val="00EE0AA0"/>
    <w:rsid w:val="00EE4D70"/>
    <w:rsid w:val="00F02477"/>
    <w:rsid w:val="00F112C3"/>
    <w:rsid w:val="00F52849"/>
    <w:rsid w:val="00F660B4"/>
    <w:rsid w:val="00F74E2D"/>
    <w:rsid w:val="00F829A4"/>
    <w:rsid w:val="00F92F76"/>
    <w:rsid w:val="00FB5FAA"/>
    <w:rsid w:val="00FC4959"/>
    <w:rsid w:val="00FF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3737,#cf0a2c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F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558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44CE"/>
  </w:style>
  <w:style w:type="paragraph" w:styleId="Footer">
    <w:name w:val="footer"/>
    <w:basedOn w:val="Normal"/>
    <w:link w:val="Foot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44CE"/>
  </w:style>
  <w:style w:type="paragraph" w:styleId="ListParagraph">
    <w:name w:val="List Paragraph"/>
    <w:basedOn w:val="Normal"/>
    <w:uiPriority w:val="34"/>
    <w:qFormat/>
    <w:rsid w:val="00E11650"/>
    <w:pPr>
      <w:ind w:left="720"/>
      <w:contextualSpacing/>
    </w:pPr>
  </w:style>
  <w:style w:type="character" w:customStyle="1" w:styleId="ECVContactDetails">
    <w:name w:val="_ECV_ContactDetails"/>
    <w:rsid w:val="00953238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ECVHeadingBusinessSector">
    <w:name w:val="_ECV_HeadingBusinessSector"/>
    <w:rsid w:val="00953238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paragraph" w:customStyle="1" w:styleId="ECVBusinessSectorRow">
    <w:name w:val="_ECV_BusinessSectorRow"/>
    <w:basedOn w:val="Normal"/>
    <w:rsid w:val="00953238"/>
    <w:pPr>
      <w:widowControl w:val="0"/>
      <w:suppressAutoHyphens/>
    </w:pPr>
    <w:rPr>
      <w:rFonts w:ascii="Arial" w:eastAsia="SimSun" w:hAnsi="Arial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B4243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297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2974A2"/>
    <w:pPr>
      <w:tabs>
        <w:tab w:val="left" w:pos="3326"/>
      </w:tabs>
      <w:spacing w:after="120" w:line="260" w:lineRule="atLeast"/>
      <w:jc w:val="both"/>
    </w:pPr>
    <w:rPr>
      <w:rFonts w:ascii="Century Gothic" w:eastAsia="Times" w:hAnsi="Century Gothic" w:cs="Arial"/>
      <w:sz w:val="17"/>
    </w:rPr>
  </w:style>
  <w:style w:type="character" w:customStyle="1" w:styleId="BodyTextChar">
    <w:name w:val="Body Text Char"/>
    <w:basedOn w:val="DefaultParagraphFont"/>
    <w:link w:val="BodyText"/>
    <w:rsid w:val="002974A2"/>
    <w:rPr>
      <w:rFonts w:ascii="Century Gothic" w:eastAsia="Times" w:hAnsi="Century Gothic" w:cs="Arial"/>
      <w:sz w:val="17"/>
    </w:rPr>
  </w:style>
  <w:style w:type="table" w:styleId="LightShading-Accent2">
    <w:name w:val="Light Shading Accent 2"/>
    <w:basedOn w:val="TableNormal"/>
    <w:uiPriority w:val="60"/>
    <w:rsid w:val="002974A2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2974A2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2974A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2">
    <w:name w:val="Medium Grid 3 Accent 2"/>
    <w:basedOn w:val="TableNormal"/>
    <w:uiPriority w:val="69"/>
    <w:rsid w:val="002974A2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2-Accent2">
    <w:name w:val="Medium Grid 2 Accent 2"/>
    <w:basedOn w:val="TableNormal"/>
    <w:uiPriority w:val="68"/>
    <w:rsid w:val="002974A2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F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558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44CE"/>
  </w:style>
  <w:style w:type="paragraph" w:styleId="Footer">
    <w:name w:val="footer"/>
    <w:basedOn w:val="Normal"/>
    <w:link w:val="Foot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44CE"/>
  </w:style>
  <w:style w:type="paragraph" w:styleId="ListParagraph">
    <w:name w:val="List Paragraph"/>
    <w:basedOn w:val="Normal"/>
    <w:uiPriority w:val="34"/>
    <w:qFormat/>
    <w:rsid w:val="00E11650"/>
    <w:pPr>
      <w:ind w:left="720"/>
      <w:contextualSpacing/>
    </w:pPr>
  </w:style>
  <w:style w:type="character" w:customStyle="1" w:styleId="ECVContactDetails">
    <w:name w:val="_ECV_ContactDetails"/>
    <w:rsid w:val="00953238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ECVHeadingBusinessSector">
    <w:name w:val="_ECV_HeadingBusinessSector"/>
    <w:rsid w:val="00953238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paragraph" w:customStyle="1" w:styleId="ECVBusinessSectorRow">
    <w:name w:val="_ECV_BusinessSectorRow"/>
    <w:basedOn w:val="Normal"/>
    <w:rsid w:val="00953238"/>
    <w:pPr>
      <w:widowControl w:val="0"/>
      <w:suppressAutoHyphens/>
    </w:pPr>
    <w:rPr>
      <w:rFonts w:ascii="Arial" w:eastAsia="SimSun" w:hAnsi="Arial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B4243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297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2974A2"/>
    <w:pPr>
      <w:tabs>
        <w:tab w:val="left" w:pos="3326"/>
      </w:tabs>
      <w:spacing w:after="120" w:line="260" w:lineRule="atLeast"/>
      <w:jc w:val="both"/>
    </w:pPr>
    <w:rPr>
      <w:rFonts w:ascii="Century Gothic" w:eastAsia="Times" w:hAnsi="Century Gothic" w:cs="Arial"/>
      <w:sz w:val="17"/>
    </w:rPr>
  </w:style>
  <w:style w:type="character" w:customStyle="1" w:styleId="BodyTextChar">
    <w:name w:val="Body Text Char"/>
    <w:basedOn w:val="DefaultParagraphFont"/>
    <w:link w:val="BodyText"/>
    <w:rsid w:val="002974A2"/>
    <w:rPr>
      <w:rFonts w:ascii="Century Gothic" w:eastAsia="Times" w:hAnsi="Century Gothic" w:cs="Arial"/>
      <w:sz w:val="17"/>
    </w:rPr>
  </w:style>
  <w:style w:type="table" w:styleId="LightShading-Accent2">
    <w:name w:val="Light Shading Accent 2"/>
    <w:basedOn w:val="TableNormal"/>
    <w:uiPriority w:val="60"/>
    <w:rsid w:val="002974A2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2974A2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2974A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2">
    <w:name w:val="Medium Grid 3 Accent 2"/>
    <w:basedOn w:val="TableNormal"/>
    <w:uiPriority w:val="69"/>
    <w:rsid w:val="002974A2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2-Accent2">
    <w:name w:val="Medium Grid 2 Accent 2"/>
    <w:basedOn w:val="TableNormal"/>
    <w:uiPriority w:val="68"/>
    <w:rsid w:val="002974A2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395202-5664-467C-B6C2-B898802E9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180</Words>
  <Characters>977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 01</dc:creator>
  <cp:lastModifiedBy>Temp 01</cp:lastModifiedBy>
  <cp:revision>9</cp:revision>
  <cp:lastPrinted>2015-05-19T14:08:00Z</cp:lastPrinted>
  <dcterms:created xsi:type="dcterms:W3CDTF">2015-09-21T10:51:00Z</dcterms:created>
  <dcterms:modified xsi:type="dcterms:W3CDTF">2015-09-22T07:27:00Z</dcterms:modified>
</cp:coreProperties>
</file>